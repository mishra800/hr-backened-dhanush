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17BE" w:rsidRDefault="00226D7B" w:rsidP="00674148">
      <w:pPr>
        <w:pStyle w:val="Heading1"/>
        <w:numPr>
          <w:ilvl w:val="0"/>
          <w:numId w:val="42"/>
        </w:numPr>
        <w:spacing w:before="120" w:line="276" w:lineRule="auto"/>
        <w:ind w:left="431" w:hanging="431"/>
      </w:pPr>
      <w:r>
        <w:t>CV -1</w:t>
      </w:r>
    </w:p>
    <w:tbl>
      <w:tblPr>
        <w:tblStyle w:val="TableGrid1"/>
        <w:tblW w:w="5000" w:type="pct"/>
        <w:tblLook w:val="04A0" w:firstRow="1" w:lastRow="0" w:firstColumn="1" w:lastColumn="0" w:noHBand="0" w:noVBand="1"/>
      </w:tblPr>
      <w:tblGrid>
        <w:gridCol w:w="2122"/>
        <w:gridCol w:w="3827"/>
        <w:gridCol w:w="3790"/>
      </w:tblGrid>
      <w:tr w:rsidR="00226D7B" w:rsidRPr="00226D7B" w:rsidTr="00226D7B">
        <w:trPr>
          <w:trHeight w:val="510"/>
        </w:trPr>
        <w:tc>
          <w:tcPr>
            <w:tcW w:w="1089" w:type="pct"/>
            <w:shd w:val="clear" w:color="auto" w:fill="0070C0"/>
          </w:tcPr>
          <w:p w:rsidR="00226D7B" w:rsidRPr="00226D7B" w:rsidRDefault="00226D7B" w:rsidP="00226D7B">
            <w:pPr>
              <w:spacing w:before="60" w:after="60"/>
              <w:rPr>
                <w:rFonts w:eastAsia="Times New Roman" w:cstheme="minorHAnsi"/>
                <w:b/>
                <w:color w:val="FFFFFF" w:themeColor="background1"/>
              </w:rPr>
            </w:pPr>
            <w:r w:rsidRPr="00226D7B">
              <w:rPr>
                <w:rFonts w:eastAsia="Times New Roman" w:cstheme="minorHAnsi"/>
                <w:b/>
                <w:color w:val="FFFFFF" w:themeColor="background1"/>
              </w:rPr>
              <w:t>Position (as per EoI)</w:t>
            </w:r>
          </w:p>
        </w:tc>
        <w:tc>
          <w:tcPr>
            <w:tcW w:w="3911" w:type="pct"/>
            <w:gridSpan w:val="2"/>
          </w:tcPr>
          <w:p w:rsidR="00226D7B" w:rsidRPr="00226D7B" w:rsidRDefault="00226D7B" w:rsidP="00226D7B">
            <w:pPr>
              <w:spacing w:before="60" w:after="60"/>
              <w:jc w:val="both"/>
              <w:rPr>
                <w:rFonts w:eastAsia="Times New Roman" w:cstheme="minorHAnsi"/>
                <w:bCs/>
              </w:rPr>
            </w:pPr>
          </w:p>
        </w:tc>
      </w:tr>
      <w:tr w:rsidR="00226D7B" w:rsidRPr="00226D7B" w:rsidTr="00226D7B">
        <w:trPr>
          <w:trHeight w:val="510"/>
        </w:trPr>
        <w:tc>
          <w:tcPr>
            <w:tcW w:w="1089" w:type="pct"/>
            <w:vMerge w:val="restart"/>
            <w:shd w:val="clear" w:color="auto" w:fill="0070C0"/>
          </w:tcPr>
          <w:p w:rsidR="00226D7B" w:rsidRPr="00226D7B" w:rsidRDefault="00226D7B" w:rsidP="00226D7B">
            <w:pPr>
              <w:spacing w:before="60" w:after="60"/>
              <w:rPr>
                <w:rFonts w:eastAsia="Times New Roman" w:cstheme="minorHAnsi"/>
                <w:b/>
                <w:color w:val="FFFFFF" w:themeColor="background1"/>
              </w:rPr>
            </w:pPr>
            <w:r w:rsidRPr="00226D7B">
              <w:rPr>
                <w:rFonts w:eastAsia="Times New Roman" w:cstheme="minorHAnsi"/>
                <w:b/>
                <w:color w:val="FFFFFF" w:themeColor="background1"/>
              </w:rPr>
              <w:t>Personnel Information</w:t>
            </w:r>
          </w:p>
        </w:tc>
        <w:tc>
          <w:tcPr>
            <w:tcW w:w="3911" w:type="pct"/>
            <w:gridSpan w:val="2"/>
          </w:tcPr>
          <w:p>
            <w:r>
              <w:t>Name: Sravanthi Paivarthi</w:t>
            </w:r>
          </w:p>
        </w:tc>
      </w:tr>
      <w:tr w:rsidR="00226D7B" w:rsidRPr="00226D7B" w:rsidTr="00E7761F">
        <w:trPr>
          <w:trHeight w:val="510"/>
        </w:trPr>
        <w:tc>
          <w:tcPr>
            <w:tcW w:w="1089" w:type="pct"/>
            <w:vMerge/>
            <w:shd w:val="clear" w:color="auto" w:fill="0070C0"/>
          </w:tcPr>
          <w:p w:rsidR="00226D7B" w:rsidRPr="00226D7B" w:rsidRDefault="00226D7B" w:rsidP="00226D7B">
            <w:pPr>
              <w:spacing w:before="60" w:after="60"/>
              <w:rPr>
                <w:rFonts w:eastAsia="Times New Roman" w:cstheme="minorHAnsi"/>
                <w:b/>
                <w:color w:val="FFFFFF" w:themeColor="background1"/>
              </w:rPr>
            </w:pPr>
          </w:p>
        </w:tc>
        <w:tc>
          <w:tcPr>
            <w:tcW w:w="1965" w:type="pct"/>
          </w:tcPr>
          <w:p>
            <w:r>
              <w:t>Nationality: Indian</w:t>
            </w:r>
          </w:p>
        </w:tc>
        <w:tc>
          <w:tcPr>
            <w:tcW w:w="1946" w:type="pct"/>
          </w:tcPr>
          <w:p>
            <w:r>
              <w:t>Date of Birth: 15/06/2001</w:t>
            </w:r>
          </w:p>
        </w:tc>
      </w:tr>
      <w:tr w:rsidR="00226D7B" w:rsidRPr="00226D7B" w:rsidTr="00E7761F">
        <w:trPr>
          <w:trHeight w:val="3048"/>
        </w:trPr>
        <w:tc>
          <w:tcPr>
            <w:tcW w:w="1089" w:type="pct"/>
            <w:vMerge/>
            <w:shd w:val="clear" w:color="auto" w:fill="0070C0"/>
          </w:tcPr>
          <w:p w:rsidR="00226D7B" w:rsidRPr="00226D7B" w:rsidRDefault="00226D7B" w:rsidP="00226D7B">
            <w:pPr>
              <w:spacing w:before="60" w:after="60"/>
              <w:rPr>
                <w:rFonts w:eastAsia="Times New Roman" w:cstheme="minorHAnsi"/>
                <w:b/>
                <w:color w:val="FFFFFF" w:themeColor="background1"/>
              </w:rPr>
            </w:pPr>
          </w:p>
        </w:tc>
        <w:tc>
          <w:tcPr>
            <w:tcW w:w="3911" w:type="pct"/>
            <w:gridSpan w:val="2"/>
          </w:tcPr>
          <w:p w:rsidR="00226D7B" w:rsidRDefault="00226D7B" w:rsidP="00226D7B">
            <w:pPr>
              <w:spacing w:before="60" w:after="60"/>
              <w:jc w:val="both"/>
              <w:rPr>
                <w:rFonts w:eastAsia="Times New Roman" w:cstheme="minorHAnsi"/>
                <w:bCs/>
              </w:rPr>
            </w:pPr>
            <w:r w:rsidRPr="00226D7B">
              <w:rPr>
                <w:rFonts w:eastAsia="Times New Roman" w:cstheme="minorHAnsi"/>
                <w:bCs/>
              </w:rPr>
              <w:t>Language Proficiency:</w:t>
            </w:r>
          </w:p>
          <w:tbl>
            <w:tblPr>
              <w:tblStyle w:val="TableGrid"/>
              <w:tblW w:w="0" w:type="auto"/>
              <w:tblLook w:val="04A0" w:firstRow="1" w:lastRow="0" w:firstColumn="1" w:lastColumn="0" w:noHBand="0" w:noVBand="1"/>
            </w:tblPr>
            <w:tblGrid>
              <w:gridCol w:w="1847"/>
              <w:gridCol w:w="1848"/>
              <w:gridCol w:w="1848"/>
              <w:gridCol w:w="1848"/>
            </w:tblGrid>
            <w:tr w:rsidR="00A96C11" w:rsidTr="00A96C11">
              <w:tc>
                <w:tcPr>
                  <w:tcW w:w="1848" w:type="dxa"/>
                </w:tcPr>
                <w:p w:rsidR="00A96C11" w:rsidRPr="00A96C11" w:rsidRDefault="00A96C11" w:rsidP="00226D7B">
                  <w:pPr>
                    <w:spacing w:before="60" w:after="60"/>
                    <w:jc w:val="both"/>
                    <w:rPr>
                      <w:rFonts w:eastAsia="Times New Roman" w:cstheme="minorHAnsi"/>
                      <w:b/>
                      <w:bCs/>
                    </w:rPr>
                  </w:pPr>
                  <w:r w:rsidRPr="00A96C11">
                    <w:rPr>
                      <w:rFonts w:eastAsia="Times New Roman" w:cstheme="minorHAnsi"/>
                      <w:b/>
                      <w:bCs/>
                    </w:rPr>
                    <w:t xml:space="preserve">Language </w:t>
                  </w:r>
                </w:p>
              </w:tc>
              <w:tc>
                <w:tcPr>
                  <w:tcW w:w="1848" w:type="dxa"/>
                </w:tcPr>
                <w:p w:rsidR="00A96C11" w:rsidRPr="00A96C11" w:rsidRDefault="00A96C11" w:rsidP="00A96C11">
                  <w:pPr>
                    <w:spacing w:before="60" w:after="60"/>
                    <w:jc w:val="center"/>
                    <w:rPr>
                      <w:rFonts w:eastAsia="Times New Roman" w:cstheme="minorHAnsi"/>
                      <w:b/>
                      <w:bCs/>
                    </w:rPr>
                  </w:pPr>
                  <w:r w:rsidRPr="00A96C11">
                    <w:rPr>
                      <w:rFonts w:eastAsia="Times New Roman" w:cstheme="minorHAnsi"/>
                      <w:b/>
                      <w:bCs/>
                    </w:rPr>
                    <w:t>Speaking</w:t>
                  </w:r>
                </w:p>
              </w:tc>
              <w:tc>
                <w:tcPr>
                  <w:tcW w:w="1848" w:type="dxa"/>
                </w:tcPr>
                <w:p w:rsidR="00A96C11" w:rsidRPr="00A96C11" w:rsidRDefault="00A96C11" w:rsidP="00A96C11">
                  <w:pPr>
                    <w:spacing w:before="60" w:after="60"/>
                    <w:jc w:val="center"/>
                    <w:rPr>
                      <w:rFonts w:eastAsia="Times New Roman" w:cstheme="minorHAnsi"/>
                      <w:b/>
                      <w:bCs/>
                    </w:rPr>
                  </w:pPr>
                  <w:r w:rsidRPr="00A96C11">
                    <w:rPr>
                      <w:rFonts w:eastAsia="Times New Roman" w:cstheme="minorHAnsi"/>
                      <w:b/>
                      <w:bCs/>
                    </w:rPr>
                    <w:t>Reading</w:t>
                  </w:r>
                </w:p>
              </w:tc>
              <w:tc>
                <w:tcPr>
                  <w:tcW w:w="1848" w:type="dxa"/>
                </w:tcPr>
                <w:p w:rsidR="00A96C11" w:rsidRPr="00A96C11" w:rsidRDefault="00A96C11" w:rsidP="00A96C11">
                  <w:pPr>
                    <w:spacing w:before="60" w:after="60"/>
                    <w:jc w:val="center"/>
                    <w:rPr>
                      <w:rFonts w:eastAsia="Times New Roman" w:cstheme="minorHAnsi"/>
                      <w:b/>
                      <w:bCs/>
                    </w:rPr>
                  </w:pPr>
                  <w:r w:rsidRPr="00A96C11">
                    <w:rPr>
                      <w:rFonts w:eastAsia="Times New Roman" w:cstheme="minorHAnsi"/>
                      <w:b/>
                      <w:bCs/>
                    </w:rPr>
                    <w:t>Writing</w:t>
                  </w:r>
                </w:p>
              </w:tc>
            </w:tr>
            <w:tr w:rsidR="00A96C11" w:rsidTr="00A96C11">
              <w:tc>
                <w:tcPr>
                  <w:tcW w:w="1848" w:type="dxa"/>
                </w:tcPr>
                <w:p w:rsidR="00A96C11" w:rsidRPr="00A96C11" w:rsidRDefault="00A96C11" w:rsidP="00226D7B">
                  <w:pPr>
                    <w:spacing w:before="60" w:after="60"/>
                    <w:jc w:val="both"/>
                    <w:rPr>
                      <w:rFonts w:eastAsia="Times New Roman" w:cstheme="minorHAnsi"/>
                      <w:b/>
                      <w:bCs/>
                    </w:rPr>
                  </w:pPr>
                  <w:r w:rsidRPr="00A96C11">
                    <w:rPr>
                      <w:rFonts w:eastAsia="Times New Roman" w:cstheme="minorHAnsi"/>
                      <w:b/>
                      <w:bCs/>
                    </w:rPr>
                    <w:t xml:space="preserve">English </w:t>
                  </w:r>
                </w:p>
              </w:tc>
              <w:sdt>
                <w:sdtPr>
                  <w:rPr>
                    <w:rFonts w:eastAsia="Times New Roman" w:cstheme="minorHAnsi"/>
                    <w:bCs/>
                  </w:rPr>
                  <w:id w:val="338810713"/>
                  <w14:checkbox>
                    <w14:checked w14:val="0"/>
                    <w14:checkedState w14:val="2612" w14:font="MS Gothic"/>
                    <w14:uncheckedState w14:val="2610" w14:font="MS Gothic"/>
                  </w14:checkbox>
                </w:sdtPr>
                <w:sdtContent>
                  <w:tc>
                    <w:tcPr>
                      <w:tcW w:w="1848" w:type="dxa"/>
                    </w:tcPr>
                    <w:p w:rsidR="00A96C11" w:rsidRDefault="00E7761F" w:rsidP="00E7761F">
                      <w:pPr>
                        <w:spacing w:before="60" w:after="60"/>
                        <w:jc w:val="center"/>
                        <w:rPr>
                          <w:rFonts w:eastAsia="Times New Roman" w:cstheme="minorHAnsi"/>
                          <w:bCs/>
                        </w:rPr>
                      </w:pPr>
                      <w:r>
                        <w:rPr>
                          <w:rFonts w:ascii="MS Gothic" w:eastAsia="MS Gothic" w:hAnsi="MS Gothic" w:cstheme="minorHAnsi" w:hint="eastAsia"/>
                          <w:bCs/>
                        </w:rPr>
                        <w:t>☐</w:t>
                      </w:r>
                    </w:p>
                  </w:tc>
                </w:sdtContent>
              </w:sdt>
              <w:sdt>
                <w:sdtPr>
                  <w:rPr>
                    <w:rFonts w:eastAsia="Times New Roman" w:cstheme="minorHAnsi"/>
                    <w:bCs/>
                  </w:rPr>
                  <w:id w:val="-774937842"/>
                  <w14:checkbox>
                    <w14:checked w14:val="0"/>
                    <w14:checkedState w14:val="2612" w14:font="MS Gothic"/>
                    <w14:uncheckedState w14:val="2610" w14:font="MS Gothic"/>
                  </w14:checkbox>
                </w:sdtPr>
                <w:sdtContent>
                  <w:tc>
                    <w:tcPr>
                      <w:tcW w:w="1848" w:type="dxa"/>
                    </w:tcPr>
                    <w:p w:rsidR="00A96C11" w:rsidRDefault="00E7761F" w:rsidP="00E7761F">
                      <w:pPr>
                        <w:spacing w:before="60" w:after="60"/>
                        <w:jc w:val="center"/>
                        <w:rPr>
                          <w:rFonts w:eastAsia="Times New Roman" w:cstheme="minorHAnsi"/>
                          <w:bCs/>
                        </w:rPr>
                      </w:pPr>
                      <w:r>
                        <w:rPr>
                          <w:rFonts w:ascii="MS Gothic" w:eastAsia="MS Gothic" w:hAnsi="MS Gothic" w:cstheme="minorHAnsi" w:hint="eastAsia"/>
                          <w:bCs/>
                        </w:rPr>
                        <w:t>☐</w:t>
                      </w:r>
                    </w:p>
                  </w:tc>
                </w:sdtContent>
              </w:sdt>
              <w:sdt>
                <w:sdtPr>
                  <w:rPr>
                    <w:rFonts w:eastAsia="Times New Roman" w:cstheme="minorHAnsi"/>
                    <w:bCs/>
                  </w:rPr>
                  <w:id w:val="1490136511"/>
                  <w14:checkbox>
                    <w14:checked w14:val="0"/>
                    <w14:checkedState w14:val="2612" w14:font="MS Gothic"/>
                    <w14:uncheckedState w14:val="2610" w14:font="MS Gothic"/>
                  </w14:checkbox>
                </w:sdtPr>
                <w:sdtContent>
                  <w:tc>
                    <w:tcPr>
                      <w:tcW w:w="1848" w:type="dxa"/>
                    </w:tcPr>
                    <w:p w:rsidR="00A96C11" w:rsidRDefault="00E7761F" w:rsidP="00E7761F">
                      <w:pPr>
                        <w:spacing w:before="60" w:after="60"/>
                        <w:jc w:val="center"/>
                        <w:rPr>
                          <w:rFonts w:eastAsia="Times New Roman" w:cstheme="minorHAnsi"/>
                          <w:bCs/>
                        </w:rPr>
                      </w:pPr>
                      <w:r>
                        <w:rPr>
                          <w:rFonts w:ascii="MS Gothic" w:eastAsia="MS Gothic" w:hAnsi="MS Gothic" w:cstheme="minorHAnsi" w:hint="eastAsia"/>
                          <w:bCs/>
                        </w:rPr>
                        <w:t>☐</w:t>
                      </w:r>
                    </w:p>
                  </w:tc>
                </w:sdtContent>
              </w:sdt>
            </w:tr>
            <w:tr w:rsidR="00E7761F" w:rsidTr="00A96C11">
              <w:tc>
                <w:tcPr>
                  <w:tcW w:w="1848" w:type="dxa"/>
                </w:tcPr>
                <w:p w:rsidR="00E7761F" w:rsidRPr="00A96C11" w:rsidRDefault="00E7761F" w:rsidP="00E7761F">
                  <w:pPr>
                    <w:spacing w:before="60" w:after="60"/>
                    <w:jc w:val="both"/>
                    <w:rPr>
                      <w:rFonts w:eastAsia="Times New Roman" w:cstheme="minorHAnsi"/>
                      <w:b/>
                      <w:bCs/>
                    </w:rPr>
                  </w:pPr>
                  <w:r w:rsidRPr="00A96C11">
                    <w:rPr>
                      <w:rFonts w:eastAsia="Times New Roman" w:cstheme="minorHAnsi"/>
                      <w:b/>
                      <w:bCs/>
                    </w:rPr>
                    <w:t xml:space="preserve">Hindi </w:t>
                  </w:r>
                </w:p>
              </w:tc>
              <w:sdt>
                <w:sdtPr>
                  <w:rPr>
                    <w:rFonts w:eastAsia="Times New Roman" w:cstheme="minorHAnsi"/>
                    <w:bCs/>
                  </w:rPr>
                  <w:id w:val="876123471"/>
                  <w14:checkbox>
                    <w14:checked w14:val="0"/>
                    <w14:checkedState w14:val="2612" w14:font="MS Gothic"/>
                    <w14:uncheckedState w14:val="2610" w14:font="MS Gothic"/>
                  </w14:checkbox>
                </w:sdtPr>
                <w:sdtContent>
                  <w:tc>
                    <w:tcPr>
                      <w:tcW w:w="1848" w:type="dxa"/>
                    </w:tcPr>
                    <w:p w:rsidR="00E7761F" w:rsidRDefault="00E7761F" w:rsidP="00E7761F">
                      <w:pPr>
                        <w:spacing w:before="60" w:after="60"/>
                        <w:jc w:val="center"/>
                        <w:rPr>
                          <w:rFonts w:eastAsia="Times New Roman" w:cstheme="minorHAnsi"/>
                          <w:bCs/>
                        </w:rPr>
                      </w:pPr>
                      <w:r>
                        <w:rPr>
                          <w:rFonts w:ascii="MS Gothic" w:eastAsia="MS Gothic" w:hAnsi="MS Gothic" w:cstheme="minorHAnsi" w:hint="eastAsia"/>
                          <w:bCs/>
                        </w:rPr>
                        <w:t>☐</w:t>
                      </w:r>
                    </w:p>
                  </w:tc>
                </w:sdtContent>
              </w:sdt>
              <w:sdt>
                <w:sdtPr>
                  <w:rPr>
                    <w:rFonts w:eastAsia="Times New Roman" w:cstheme="minorHAnsi"/>
                    <w:bCs/>
                  </w:rPr>
                  <w:id w:val="1175224115"/>
                  <w14:checkbox>
                    <w14:checked w14:val="0"/>
                    <w14:checkedState w14:val="2612" w14:font="MS Gothic"/>
                    <w14:uncheckedState w14:val="2610" w14:font="MS Gothic"/>
                  </w14:checkbox>
                </w:sdtPr>
                <w:sdtContent>
                  <w:tc>
                    <w:tcPr>
                      <w:tcW w:w="1848" w:type="dxa"/>
                    </w:tcPr>
                    <w:p w:rsidR="00E7761F" w:rsidRDefault="00E7761F" w:rsidP="00E7761F">
                      <w:pPr>
                        <w:spacing w:before="60" w:after="60"/>
                        <w:jc w:val="center"/>
                        <w:rPr>
                          <w:rFonts w:eastAsia="Times New Roman" w:cstheme="minorHAnsi"/>
                          <w:bCs/>
                        </w:rPr>
                      </w:pPr>
                      <w:r>
                        <w:rPr>
                          <w:rFonts w:ascii="MS Gothic" w:eastAsia="MS Gothic" w:hAnsi="MS Gothic" w:cstheme="minorHAnsi" w:hint="eastAsia"/>
                          <w:bCs/>
                        </w:rPr>
                        <w:t>☐</w:t>
                      </w:r>
                    </w:p>
                  </w:tc>
                </w:sdtContent>
              </w:sdt>
              <w:sdt>
                <w:sdtPr>
                  <w:rPr>
                    <w:rFonts w:eastAsia="Times New Roman" w:cstheme="minorHAnsi"/>
                    <w:bCs/>
                  </w:rPr>
                  <w:id w:val="642232371"/>
                  <w14:checkbox>
                    <w14:checked w14:val="0"/>
                    <w14:checkedState w14:val="2612" w14:font="MS Gothic"/>
                    <w14:uncheckedState w14:val="2610" w14:font="MS Gothic"/>
                  </w14:checkbox>
                </w:sdtPr>
                <w:sdtContent>
                  <w:tc>
                    <w:tcPr>
                      <w:tcW w:w="1848" w:type="dxa"/>
                    </w:tcPr>
                    <w:p w:rsidR="00E7761F" w:rsidRDefault="00E7761F" w:rsidP="00E7761F">
                      <w:pPr>
                        <w:spacing w:before="60" w:after="60"/>
                        <w:jc w:val="center"/>
                        <w:rPr>
                          <w:rFonts w:eastAsia="Times New Roman" w:cstheme="minorHAnsi"/>
                          <w:bCs/>
                        </w:rPr>
                      </w:pPr>
                      <w:r>
                        <w:rPr>
                          <w:rFonts w:ascii="MS Gothic" w:eastAsia="MS Gothic" w:hAnsi="MS Gothic" w:cstheme="minorHAnsi" w:hint="eastAsia"/>
                          <w:bCs/>
                        </w:rPr>
                        <w:t>☐</w:t>
                      </w:r>
                    </w:p>
                  </w:tc>
                </w:sdtContent>
              </w:sdt>
            </w:tr>
            <w:tr w:rsidR="00E7761F" w:rsidTr="00A96C11">
              <w:tc>
                <w:tcPr>
                  <w:tcW w:w="1848" w:type="dxa"/>
                </w:tcPr>
                <w:p w:rsidR="00E7761F" w:rsidRPr="00A96C11" w:rsidRDefault="00E7761F" w:rsidP="00E7761F">
                  <w:pPr>
                    <w:spacing w:before="60" w:after="60"/>
                    <w:jc w:val="both"/>
                    <w:rPr>
                      <w:rFonts w:eastAsia="Times New Roman" w:cstheme="minorHAnsi"/>
                      <w:b/>
                      <w:bCs/>
                    </w:rPr>
                  </w:pPr>
                  <w:r w:rsidRPr="00A96C11">
                    <w:rPr>
                      <w:rFonts w:eastAsia="Times New Roman" w:cstheme="minorHAnsi"/>
                      <w:b/>
                      <w:bCs/>
                    </w:rPr>
                    <w:t xml:space="preserve">Telugu </w:t>
                  </w:r>
                </w:p>
              </w:tc>
              <w:sdt>
                <w:sdtPr>
                  <w:rPr>
                    <w:rFonts w:eastAsia="Times New Roman" w:cstheme="minorHAnsi"/>
                    <w:bCs/>
                  </w:rPr>
                  <w:id w:val="-566570357"/>
                  <w14:checkbox>
                    <w14:checked w14:val="0"/>
                    <w14:checkedState w14:val="2612" w14:font="MS Gothic"/>
                    <w14:uncheckedState w14:val="2610" w14:font="MS Gothic"/>
                  </w14:checkbox>
                </w:sdtPr>
                <w:sdtContent>
                  <w:tc>
                    <w:tcPr>
                      <w:tcW w:w="1848" w:type="dxa"/>
                    </w:tcPr>
                    <w:p w:rsidR="00E7761F" w:rsidRDefault="00E7761F" w:rsidP="00E7761F">
                      <w:pPr>
                        <w:spacing w:before="60" w:after="60"/>
                        <w:jc w:val="center"/>
                        <w:rPr>
                          <w:rFonts w:eastAsia="Times New Roman" w:cstheme="minorHAnsi"/>
                          <w:bCs/>
                        </w:rPr>
                      </w:pPr>
                      <w:r>
                        <w:rPr>
                          <w:rFonts w:ascii="MS Gothic" w:eastAsia="MS Gothic" w:hAnsi="MS Gothic" w:cstheme="minorHAnsi" w:hint="eastAsia"/>
                          <w:bCs/>
                        </w:rPr>
                        <w:t>☐</w:t>
                      </w:r>
                    </w:p>
                  </w:tc>
                </w:sdtContent>
              </w:sdt>
              <w:sdt>
                <w:sdtPr>
                  <w:rPr>
                    <w:rFonts w:eastAsia="Times New Roman" w:cstheme="minorHAnsi"/>
                    <w:bCs/>
                  </w:rPr>
                  <w:id w:val="-1865275576"/>
                  <w14:checkbox>
                    <w14:checked w14:val="0"/>
                    <w14:checkedState w14:val="2612" w14:font="MS Gothic"/>
                    <w14:uncheckedState w14:val="2610" w14:font="MS Gothic"/>
                  </w14:checkbox>
                </w:sdtPr>
                <w:sdtContent>
                  <w:tc>
                    <w:tcPr>
                      <w:tcW w:w="1848" w:type="dxa"/>
                    </w:tcPr>
                    <w:p w:rsidR="00E7761F" w:rsidRDefault="00E7761F" w:rsidP="00E7761F">
                      <w:pPr>
                        <w:spacing w:before="60" w:after="60"/>
                        <w:jc w:val="center"/>
                        <w:rPr>
                          <w:rFonts w:eastAsia="Times New Roman" w:cstheme="minorHAnsi"/>
                          <w:bCs/>
                        </w:rPr>
                      </w:pPr>
                      <w:r>
                        <w:rPr>
                          <w:rFonts w:ascii="MS Gothic" w:eastAsia="MS Gothic" w:hAnsi="MS Gothic" w:cstheme="minorHAnsi" w:hint="eastAsia"/>
                          <w:bCs/>
                        </w:rPr>
                        <w:t>☐</w:t>
                      </w:r>
                    </w:p>
                  </w:tc>
                </w:sdtContent>
              </w:sdt>
              <w:sdt>
                <w:sdtPr>
                  <w:rPr>
                    <w:rFonts w:eastAsia="Times New Roman" w:cstheme="minorHAnsi"/>
                    <w:bCs/>
                  </w:rPr>
                  <w:id w:val="864878648"/>
                  <w14:checkbox>
                    <w14:checked w14:val="0"/>
                    <w14:checkedState w14:val="2612" w14:font="MS Gothic"/>
                    <w14:uncheckedState w14:val="2610" w14:font="MS Gothic"/>
                  </w14:checkbox>
                </w:sdtPr>
                <w:sdtContent>
                  <w:tc>
                    <w:tcPr>
                      <w:tcW w:w="1848" w:type="dxa"/>
                    </w:tcPr>
                    <w:p w:rsidR="00E7761F" w:rsidRDefault="00E7761F" w:rsidP="00E7761F">
                      <w:pPr>
                        <w:spacing w:before="60" w:after="60"/>
                        <w:jc w:val="center"/>
                        <w:rPr>
                          <w:rFonts w:eastAsia="Times New Roman" w:cstheme="minorHAnsi"/>
                          <w:bCs/>
                        </w:rPr>
                      </w:pPr>
                      <w:r>
                        <w:rPr>
                          <w:rFonts w:ascii="MS Gothic" w:eastAsia="MS Gothic" w:hAnsi="MS Gothic" w:cstheme="minorHAnsi" w:hint="eastAsia"/>
                          <w:bCs/>
                        </w:rPr>
                        <w:t>☐</w:t>
                      </w:r>
                    </w:p>
                  </w:tc>
                </w:sdtContent>
              </w:sdt>
            </w:tr>
            <w:tr w:rsidR="00E7761F" w:rsidTr="00A96C11">
              <w:tc>
                <w:tcPr>
                  <w:tcW w:w="1848" w:type="dxa"/>
                </w:tcPr>
                <w:p w:rsidR="00E7761F" w:rsidRPr="00A96C11" w:rsidRDefault="00E7761F" w:rsidP="00E7761F">
                  <w:pPr>
                    <w:spacing w:before="60" w:after="60"/>
                    <w:jc w:val="both"/>
                    <w:rPr>
                      <w:rFonts w:eastAsia="Times New Roman" w:cstheme="minorHAnsi"/>
                      <w:b/>
                      <w:bCs/>
                    </w:rPr>
                  </w:pPr>
                  <w:r w:rsidRPr="00A96C11">
                    <w:rPr>
                      <w:rFonts w:eastAsia="Times New Roman" w:cstheme="minorHAnsi"/>
                      <w:b/>
                      <w:bCs/>
                    </w:rPr>
                    <w:t xml:space="preserve">Any other (please specify) </w:t>
                  </w:r>
                </w:p>
              </w:tc>
              <w:sdt>
                <w:sdtPr>
                  <w:rPr>
                    <w:rFonts w:eastAsia="Times New Roman" w:cstheme="minorHAnsi"/>
                    <w:bCs/>
                  </w:rPr>
                  <w:id w:val="243377138"/>
                  <w14:checkbox>
                    <w14:checked w14:val="0"/>
                    <w14:checkedState w14:val="2612" w14:font="MS Gothic"/>
                    <w14:uncheckedState w14:val="2610" w14:font="MS Gothic"/>
                  </w14:checkbox>
                </w:sdtPr>
                <w:sdtContent>
                  <w:tc>
                    <w:tcPr>
                      <w:tcW w:w="1848" w:type="dxa"/>
                    </w:tcPr>
                    <w:p w:rsidR="00E7761F" w:rsidRDefault="00E7761F" w:rsidP="00E7761F">
                      <w:pPr>
                        <w:spacing w:before="60" w:after="60"/>
                        <w:jc w:val="center"/>
                        <w:rPr>
                          <w:rFonts w:eastAsia="Times New Roman" w:cstheme="minorHAnsi"/>
                          <w:bCs/>
                        </w:rPr>
                      </w:pPr>
                      <w:r>
                        <w:rPr>
                          <w:rFonts w:ascii="MS Gothic" w:eastAsia="MS Gothic" w:hAnsi="MS Gothic" w:cstheme="minorHAnsi" w:hint="eastAsia"/>
                          <w:bCs/>
                        </w:rPr>
                        <w:t>☐</w:t>
                      </w:r>
                    </w:p>
                  </w:tc>
                </w:sdtContent>
              </w:sdt>
              <w:sdt>
                <w:sdtPr>
                  <w:rPr>
                    <w:rFonts w:eastAsia="Times New Roman" w:cstheme="minorHAnsi"/>
                    <w:bCs/>
                  </w:rPr>
                  <w:id w:val="-289980537"/>
                  <w14:checkbox>
                    <w14:checked w14:val="0"/>
                    <w14:checkedState w14:val="2612" w14:font="MS Gothic"/>
                    <w14:uncheckedState w14:val="2610" w14:font="MS Gothic"/>
                  </w14:checkbox>
                </w:sdtPr>
                <w:sdtContent>
                  <w:tc>
                    <w:tcPr>
                      <w:tcW w:w="1848" w:type="dxa"/>
                    </w:tcPr>
                    <w:p w:rsidR="00E7761F" w:rsidRDefault="00E7761F" w:rsidP="00E7761F">
                      <w:pPr>
                        <w:spacing w:before="60" w:after="60"/>
                        <w:jc w:val="center"/>
                        <w:rPr>
                          <w:rFonts w:eastAsia="Times New Roman" w:cstheme="minorHAnsi"/>
                          <w:bCs/>
                        </w:rPr>
                      </w:pPr>
                      <w:r>
                        <w:rPr>
                          <w:rFonts w:ascii="MS Gothic" w:eastAsia="MS Gothic" w:hAnsi="MS Gothic" w:cstheme="minorHAnsi" w:hint="eastAsia"/>
                          <w:bCs/>
                        </w:rPr>
                        <w:t>☐</w:t>
                      </w:r>
                    </w:p>
                  </w:tc>
                </w:sdtContent>
              </w:sdt>
              <w:sdt>
                <w:sdtPr>
                  <w:rPr>
                    <w:rFonts w:eastAsia="Times New Roman" w:cstheme="minorHAnsi"/>
                    <w:bCs/>
                  </w:rPr>
                  <w:id w:val="2137292775"/>
                  <w14:checkbox>
                    <w14:checked w14:val="0"/>
                    <w14:checkedState w14:val="2612" w14:font="MS Gothic"/>
                    <w14:uncheckedState w14:val="2610" w14:font="MS Gothic"/>
                  </w14:checkbox>
                </w:sdtPr>
                <w:sdtContent>
                  <w:tc>
                    <w:tcPr>
                      <w:tcW w:w="1848" w:type="dxa"/>
                    </w:tcPr>
                    <w:p w:rsidR="00E7761F" w:rsidRDefault="00E7761F" w:rsidP="00E7761F">
                      <w:pPr>
                        <w:spacing w:before="60" w:after="60"/>
                        <w:jc w:val="center"/>
                        <w:rPr>
                          <w:rFonts w:eastAsia="Times New Roman" w:cstheme="minorHAnsi"/>
                          <w:bCs/>
                        </w:rPr>
                      </w:pPr>
                      <w:r>
                        <w:rPr>
                          <w:rFonts w:ascii="MS Gothic" w:eastAsia="MS Gothic" w:hAnsi="MS Gothic" w:cstheme="minorHAnsi" w:hint="eastAsia"/>
                          <w:bCs/>
                        </w:rPr>
                        <w:t>☐</w:t>
                      </w:r>
                    </w:p>
                  </w:tc>
                </w:sdtContent>
              </w:sdt>
            </w:tr>
          </w:tbl>
          <w:p w:rsidR="00A96C11" w:rsidRPr="00226D7B" w:rsidRDefault="00A96C11" w:rsidP="00226D7B">
            <w:pPr>
              <w:spacing w:before="60" w:after="60"/>
              <w:jc w:val="both"/>
              <w:rPr>
                <w:rFonts w:eastAsia="Times New Roman" w:cstheme="minorHAnsi"/>
                <w:bCs/>
              </w:rPr>
            </w:pPr>
          </w:p>
        </w:tc>
      </w:tr>
      <w:tr w:rsidR="00226D7B" w:rsidRPr="00226D7B" w:rsidTr="00E7761F">
        <w:trPr>
          <w:trHeight w:val="510"/>
        </w:trPr>
        <w:tc>
          <w:tcPr>
            <w:tcW w:w="1089" w:type="pct"/>
            <w:vMerge w:val="restart"/>
            <w:shd w:val="clear" w:color="auto" w:fill="0070C0"/>
          </w:tcPr>
          <w:p w:rsidR="00226D7B" w:rsidRPr="00226D7B" w:rsidRDefault="00226D7B" w:rsidP="00226D7B">
            <w:pPr>
              <w:spacing w:before="60" w:after="60"/>
              <w:rPr>
                <w:rFonts w:eastAsia="Times New Roman" w:cstheme="minorHAnsi"/>
                <w:b/>
                <w:color w:val="FFFFFF" w:themeColor="background1"/>
              </w:rPr>
            </w:pPr>
            <w:r w:rsidRPr="00226D7B">
              <w:rPr>
                <w:rFonts w:eastAsia="Times New Roman" w:cstheme="minorHAnsi"/>
                <w:b/>
                <w:color w:val="FFFFFF" w:themeColor="background1"/>
              </w:rPr>
              <w:t>Present Employment</w:t>
            </w:r>
          </w:p>
        </w:tc>
        <w:tc>
          <w:tcPr>
            <w:tcW w:w="1965" w:type="pct"/>
          </w:tcPr>
          <w:p w:rsidR="00226D7B" w:rsidRPr="00226D7B" w:rsidRDefault="00226D7B" w:rsidP="00E7761F">
            <w:pPr>
              <w:spacing w:before="60" w:after="60"/>
              <w:rPr>
                <w:rFonts w:eastAsia="Times New Roman" w:cstheme="minorHAnsi"/>
                <w:bCs/>
              </w:rPr>
            </w:pPr>
            <w:r w:rsidRPr="00E7761F">
              <w:rPr>
                <w:rFonts w:eastAsia="Times New Roman" w:cstheme="minorHAnsi"/>
                <w:b/>
                <w:bCs/>
              </w:rPr>
              <w:t xml:space="preserve">Name of </w:t>
            </w:r>
            <w:r w:rsidR="00E7761F" w:rsidRPr="00E7761F">
              <w:rPr>
                <w:rFonts w:eastAsia="Times New Roman" w:cstheme="minorHAnsi"/>
                <w:b/>
                <w:bCs/>
              </w:rPr>
              <w:t>E</w:t>
            </w:r>
            <w:r w:rsidRPr="00E7761F">
              <w:rPr>
                <w:rFonts w:eastAsia="Times New Roman" w:cstheme="minorHAnsi"/>
                <w:b/>
                <w:bCs/>
              </w:rPr>
              <w:t>mployer:</w:t>
            </w:r>
            <w:r w:rsidR="00E7761F">
              <w:rPr>
                <w:rFonts w:eastAsia="Times New Roman" w:cstheme="minorHAnsi"/>
                <w:bCs/>
              </w:rPr>
              <w:t xml:space="preserve"> Dhanush Healthcare Systems Private Limited </w:t>
            </w:r>
          </w:p>
        </w:tc>
        <w:tc>
          <w:tcPr>
            <w:tcW w:w="1946" w:type="pct"/>
          </w:tcPr>
          <w:p w:rsidR="00226D7B" w:rsidRDefault="00226D7B" w:rsidP="00226D7B">
            <w:pPr>
              <w:spacing w:before="60" w:after="60"/>
              <w:jc w:val="both"/>
              <w:rPr>
                <w:rFonts w:eastAsia="Times New Roman" w:cstheme="minorHAnsi"/>
                <w:bCs/>
              </w:rPr>
            </w:pPr>
            <w:r w:rsidRPr="00226D7B">
              <w:rPr>
                <w:rFonts w:eastAsia="Times New Roman" w:cstheme="minorHAnsi"/>
                <w:bCs/>
              </w:rPr>
              <w:t>Contact: (manager or HR)</w:t>
            </w:r>
          </w:p>
          <w:p w:rsidR="00E7761F" w:rsidRDefault="00E7761F" w:rsidP="00226D7B">
            <w:pPr>
              <w:spacing w:before="60" w:after="60"/>
              <w:jc w:val="both"/>
              <w:rPr>
                <w:rFonts w:eastAsia="Times New Roman" w:cstheme="minorHAnsi"/>
                <w:bCs/>
              </w:rPr>
            </w:pPr>
            <w:r>
              <w:rPr>
                <w:rFonts w:eastAsia="Times New Roman" w:cstheme="minorHAnsi"/>
                <w:bCs/>
              </w:rPr>
              <w:t xml:space="preserve">HR Department </w:t>
            </w:r>
          </w:p>
          <w:p w:rsidR="00E7761F" w:rsidRDefault="00E7761F" w:rsidP="00226D7B">
            <w:pPr>
              <w:spacing w:before="60" w:after="60"/>
              <w:jc w:val="both"/>
              <w:rPr>
                <w:rFonts w:eastAsia="Times New Roman" w:cstheme="minorHAnsi"/>
                <w:bCs/>
              </w:rPr>
            </w:pPr>
            <w:r>
              <w:rPr>
                <w:rFonts w:eastAsia="Times New Roman" w:cstheme="minorHAnsi"/>
                <w:bCs/>
              </w:rPr>
              <w:t xml:space="preserve">Email Id: </w:t>
            </w:r>
            <w:hyperlink r:id="rId8" w:history="1">
              <w:r w:rsidRPr="00906088">
                <w:rPr>
                  <w:rStyle w:val="Hyperlink"/>
                  <w:rFonts w:eastAsia="Times New Roman" w:cstheme="minorHAnsi"/>
                  <w:bCs/>
                </w:rPr>
                <w:t>hr@dhanushinfotech.com</w:t>
              </w:r>
            </w:hyperlink>
            <w:r>
              <w:rPr>
                <w:rFonts w:eastAsia="Times New Roman" w:cstheme="minorHAnsi"/>
                <w:bCs/>
              </w:rPr>
              <w:t xml:space="preserve"> </w:t>
            </w:r>
          </w:p>
          <w:p w:rsidR="00E7761F" w:rsidRPr="00226D7B" w:rsidRDefault="00E7761F" w:rsidP="00226D7B">
            <w:pPr>
              <w:spacing w:before="60" w:after="60"/>
              <w:jc w:val="both"/>
              <w:rPr>
                <w:rFonts w:eastAsia="Times New Roman" w:cstheme="minorHAnsi"/>
                <w:bCs/>
              </w:rPr>
            </w:pPr>
            <w:r>
              <w:rPr>
                <w:rFonts w:eastAsia="Times New Roman" w:cstheme="minorHAnsi"/>
                <w:bCs/>
              </w:rPr>
              <w:t>Phone No. +9140 49135000</w:t>
            </w:r>
          </w:p>
        </w:tc>
      </w:tr>
      <w:tr w:rsidR="00226D7B" w:rsidRPr="00226D7B" w:rsidTr="00226D7B">
        <w:trPr>
          <w:trHeight w:val="510"/>
        </w:trPr>
        <w:tc>
          <w:tcPr>
            <w:tcW w:w="1089" w:type="pct"/>
            <w:vMerge/>
            <w:shd w:val="clear" w:color="auto" w:fill="0070C0"/>
          </w:tcPr>
          <w:p w:rsidR="00226D7B" w:rsidRPr="00226D7B" w:rsidRDefault="00226D7B" w:rsidP="00226D7B">
            <w:pPr>
              <w:spacing w:before="60" w:after="60"/>
              <w:rPr>
                <w:rFonts w:eastAsia="Times New Roman" w:cstheme="minorHAnsi"/>
                <w:b/>
                <w:color w:val="FFFFFF" w:themeColor="background1"/>
              </w:rPr>
            </w:pPr>
          </w:p>
        </w:tc>
        <w:tc>
          <w:tcPr>
            <w:tcW w:w="3911" w:type="pct"/>
            <w:gridSpan w:val="2"/>
          </w:tcPr>
          <w:p w:rsidR="00226D7B" w:rsidRPr="00226D7B" w:rsidRDefault="00226D7B" w:rsidP="00272010">
            <w:pPr>
              <w:spacing w:before="60" w:after="60"/>
              <w:jc w:val="both"/>
              <w:rPr>
                <w:rFonts w:eastAsia="Times New Roman" w:cstheme="minorHAnsi"/>
                <w:bCs/>
              </w:rPr>
            </w:pPr>
            <w:r w:rsidRPr="00272010">
              <w:rPr>
                <w:rFonts w:eastAsia="Times New Roman" w:cstheme="minorHAnsi"/>
                <w:b/>
                <w:bCs/>
              </w:rPr>
              <w:t xml:space="preserve">Address of </w:t>
            </w:r>
            <w:r w:rsidR="00272010">
              <w:rPr>
                <w:rFonts w:eastAsia="Times New Roman" w:cstheme="minorHAnsi"/>
                <w:b/>
                <w:bCs/>
              </w:rPr>
              <w:t>E</w:t>
            </w:r>
            <w:r w:rsidRPr="00272010">
              <w:rPr>
                <w:rFonts w:eastAsia="Times New Roman" w:cstheme="minorHAnsi"/>
                <w:b/>
                <w:bCs/>
              </w:rPr>
              <w:t>mployer:</w:t>
            </w:r>
            <w:r w:rsidR="00CD7C23">
              <w:rPr>
                <w:rFonts w:eastAsia="Times New Roman" w:cstheme="minorHAnsi"/>
                <w:bCs/>
              </w:rPr>
              <w:t xml:space="preserve"> </w:t>
            </w:r>
            <w:r w:rsidR="00CD7C23" w:rsidRPr="00CD7C23">
              <w:rPr>
                <w:rFonts w:eastAsia="Times New Roman" w:cstheme="minorHAnsi"/>
                <w:bCs/>
              </w:rPr>
              <w:t>#1-8-448, 5</w:t>
            </w:r>
            <w:r w:rsidR="00CD7C23" w:rsidRPr="00CD7C23">
              <w:rPr>
                <w:rFonts w:eastAsia="Times New Roman" w:cstheme="minorHAnsi"/>
                <w:bCs/>
                <w:vertAlign w:val="superscript"/>
              </w:rPr>
              <w:t>th</w:t>
            </w:r>
            <w:r w:rsidR="00CD7C23">
              <w:rPr>
                <w:rFonts w:eastAsia="Times New Roman" w:cstheme="minorHAnsi"/>
                <w:bCs/>
              </w:rPr>
              <w:t xml:space="preserve"> </w:t>
            </w:r>
            <w:r w:rsidR="00CD7C23" w:rsidRPr="00CD7C23">
              <w:rPr>
                <w:rFonts w:eastAsia="Times New Roman" w:cstheme="minorHAnsi"/>
                <w:bCs/>
              </w:rPr>
              <w:t>&amp; 6</w:t>
            </w:r>
            <w:r w:rsidR="00CD7C23" w:rsidRPr="00CD7C23">
              <w:rPr>
                <w:rFonts w:eastAsia="Times New Roman" w:cstheme="minorHAnsi"/>
                <w:bCs/>
                <w:vertAlign w:val="superscript"/>
              </w:rPr>
              <w:t>th</w:t>
            </w:r>
            <w:r w:rsidR="00CD7C23">
              <w:rPr>
                <w:rFonts w:eastAsia="Times New Roman" w:cstheme="minorHAnsi"/>
                <w:bCs/>
              </w:rPr>
              <w:t xml:space="preserve"> </w:t>
            </w:r>
            <w:r w:rsidR="00CD7C23" w:rsidRPr="00CD7C23">
              <w:rPr>
                <w:rFonts w:eastAsia="Times New Roman" w:cstheme="minorHAnsi"/>
                <w:bCs/>
              </w:rPr>
              <w:t>Floors,</w:t>
            </w:r>
            <w:r w:rsidR="00CD7C23">
              <w:rPr>
                <w:rFonts w:eastAsia="Times New Roman" w:cstheme="minorHAnsi"/>
                <w:bCs/>
              </w:rPr>
              <w:t xml:space="preserve"> Lakshmi Building, </w:t>
            </w:r>
            <w:r w:rsidR="00CD7C23" w:rsidRPr="00CD7C23">
              <w:rPr>
                <w:rFonts w:eastAsia="Times New Roman" w:cstheme="minorHAnsi"/>
                <w:bCs/>
              </w:rPr>
              <w:t>Begumpet, Hyderabad</w:t>
            </w:r>
            <w:r w:rsidR="00CD7C23">
              <w:rPr>
                <w:rFonts w:eastAsia="Times New Roman" w:cstheme="minorHAnsi"/>
                <w:bCs/>
              </w:rPr>
              <w:t xml:space="preserve"> - 500003</w:t>
            </w:r>
            <w:r w:rsidR="00CD7C23" w:rsidRPr="00CD7C23">
              <w:rPr>
                <w:rFonts w:eastAsia="Times New Roman" w:cstheme="minorHAnsi"/>
                <w:bCs/>
              </w:rPr>
              <w:t>, Telangana</w:t>
            </w:r>
            <w:r w:rsidR="00CD7C23">
              <w:rPr>
                <w:rFonts w:eastAsia="Times New Roman" w:cstheme="minorHAnsi"/>
                <w:bCs/>
              </w:rPr>
              <w:t xml:space="preserve">, </w:t>
            </w:r>
            <w:r w:rsidR="00CD7C23" w:rsidRPr="00CD7C23">
              <w:rPr>
                <w:rFonts w:eastAsia="Times New Roman" w:cstheme="minorHAnsi"/>
                <w:bCs/>
              </w:rPr>
              <w:t>India</w:t>
            </w:r>
            <w:r w:rsidR="00CD7C23">
              <w:rPr>
                <w:rFonts w:eastAsia="Times New Roman" w:cstheme="minorHAnsi"/>
                <w:bCs/>
              </w:rPr>
              <w:t xml:space="preserve">. </w:t>
            </w:r>
          </w:p>
        </w:tc>
      </w:tr>
      <w:tr w:rsidR="00226D7B" w:rsidRPr="00226D7B" w:rsidTr="00E7761F">
        <w:trPr>
          <w:trHeight w:val="510"/>
        </w:trPr>
        <w:tc>
          <w:tcPr>
            <w:tcW w:w="1089" w:type="pct"/>
            <w:vMerge/>
            <w:shd w:val="clear" w:color="auto" w:fill="0070C0"/>
          </w:tcPr>
          <w:p w:rsidR="00226D7B" w:rsidRPr="00226D7B" w:rsidRDefault="00226D7B" w:rsidP="00226D7B">
            <w:pPr>
              <w:spacing w:before="60" w:after="60"/>
              <w:rPr>
                <w:rFonts w:eastAsia="Times New Roman" w:cstheme="minorHAnsi"/>
                <w:b/>
                <w:color w:val="FFFFFF" w:themeColor="background1"/>
              </w:rPr>
            </w:pPr>
          </w:p>
        </w:tc>
        <w:tc>
          <w:tcPr>
            <w:tcW w:w="1965" w:type="pct"/>
          </w:tcPr>
          <w:p w:rsidR="00226D7B" w:rsidRPr="00226D7B" w:rsidRDefault="00226D7B" w:rsidP="00226D7B">
            <w:pPr>
              <w:spacing w:before="60" w:after="60"/>
              <w:jc w:val="both"/>
              <w:rPr>
                <w:rFonts w:eastAsia="Times New Roman" w:cstheme="minorHAnsi"/>
                <w:bCs/>
              </w:rPr>
            </w:pPr>
            <w:r w:rsidRPr="00226D7B">
              <w:rPr>
                <w:rFonts w:eastAsia="Times New Roman" w:cstheme="minorHAnsi"/>
                <w:bCs/>
              </w:rPr>
              <w:t>Telephone:</w:t>
            </w:r>
            <w:r w:rsidR="00CD7C23">
              <w:rPr>
                <w:rFonts w:eastAsia="Times New Roman" w:cstheme="minorHAnsi"/>
                <w:bCs/>
              </w:rPr>
              <w:t xml:space="preserve"> +9140 49135000</w:t>
            </w:r>
          </w:p>
        </w:tc>
        <w:tc>
          <w:tcPr>
            <w:tcW w:w="1946" w:type="pct"/>
          </w:tcPr>
          <w:p w:rsidR="00226D7B" w:rsidRPr="00226D7B" w:rsidRDefault="00226D7B" w:rsidP="00226D7B">
            <w:pPr>
              <w:spacing w:before="60" w:after="60"/>
              <w:jc w:val="both"/>
              <w:rPr>
                <w:rFonts w:eastAsia="Times New Roman" w:cstheme="minorHAnsi"/>
                <w:bCs/>
              </w:rPr>
            </w:pPr>
            <w:r w:rsidRPr="00226D7B">
              <w:rPr>
                <w:rFonts w:eastAsia="Times New Roman" w:cstheme="minorHAnsi"/>
                <w:bCs/>
              </w:rPr>
              <w:t>Email:</w:t>
            </w:r>
            <w:r w:rsidR="00CD7C23">
              <w:rPr>
                <w:rFonts w:eastAsia="Times New Roman" w:cstheme="minorHAnsi"/>
                <w:bCs/>
              </w:rPr>
              <w:t xml:space="preserve"> </w:t>
            </w:r>
            <w:hyperlink r:id="rId9" w:history="1">
              <w:r w:rsidR="00CD7C23" w:rsidRPr="00906088">
                <w:rPr>
                  <w:rStyle w:val="Hyperlink"/>
                  <w:rFonts w:eastAsia="Times New Roman" w:cstheme="minorHAnsi"/>
                  <w:bCs/>
                </w:rPr>
                <w:t>Info@dhanushhealthcare.com</w:t>
              </w:r>
            </w:hyperlink>
            <w:r w:rsidR="00CD7C23">
              <w:rPr>
                <w:rFonts w:eastAsia="Times New Roman" w:cstheme="minorHAnsi"/>
                <w:bCs/>
              </w:rPr>
              <w:t xml:space="preserve"> </w:t>
            </w:r>
          </w:p>
        </w:tc>
      </w:tr>
      <w:tr w:rsidR="00226D7B" w:rsidRPr="00226D7B" w:rsidTr="00E7761F">
        <w:trPr>
          <w:trHeight w:val="510"/>
        </w:trPr>
        <w:tc>
          <w:tcPr>
            <w:tcW w:w="1089" w:type="pct"/>
            <w:vMerge/>
            <w:shd w:val="clear" w:color="auto" w:fill="0070C0"/>
          </w:tcPr>
          <w:p w:rsidR="00226D7B" w:rsidRPr="00226D7B" w:rsidRDefault="00226D7B" w:rsidP="00226D7B">
            <w:pPr>
              <w:spacing w:before="60" w:after="60"/>
              <w:rPr>
                <w:rFonts w:eastAsia="Times New Roman" w:cstheme="minorHAnsi"/>
                <w:b/>
                <w:color w:val="FFFFFF" w:themeColor="background1"/>
              </w:rPr>
            </w:pPr>
          </w:p>
        </w:tc>
        <w:tc>
          <w:tcPr>
            <w:tcW w:w="1965" w:type="pct"/>
          </w:tcPr>
          <w:p>
            <w:r>
              <w:t>Job title: UI/UX Designer</w:t>
            </w:r>
          </w:p>
        </w:tc>
        <w:tc>
          <w:tcPr>
            <w:tcW w:w="1946" w:type="pct"/>
          </w:tcPr>
          <w:p>
            <w:r>
              <w:t>Years with present employer: 2.8 Years (Since March 2023)</w:t>
            </w:r>
          </w:p>
        </w:tc>
      </w:tr>
      <w:tr w:rsidR="00226D7B" w:rsidRPr="00226D7B" w:rsidTr="0062117E">
        <w:trPr>
          <w:trHeight w:val="2884"/>
        </w:trPr>
        <w:tc>
          <w:tcPr>
            <w:tcW w:w="1089" w:type="pct"/>
            <w:shd w:val="clear" w:color="auto" w:fill="0070C0"/>
          </w:tcPr>
          <w:p w:rsidR="00226D7B" w:rsidRPr="00226D7B" w:rsidRDefault="00226D7B" w:rsidP="00226D7B">
            <w:pPr>
              <w:spacing w:before="60" w:after="60"/>
              <w:rPr>
                <w:rFonts w:eastAsia="Times New Roman" w:cstheme="minorHAnsi"/>
                <w:b/>
                <w:color w:val="FFFFFF" w:themeColor="background1"/>
              </w:rPr>
            </w:pPr>
            <w:r w:rsidRPr="00226D7B">
              <w:rPr>
                <w:rFonts w:eastAsia="Times New Roman" w:cstheme="minorHAnsi"/>
                <w:b/>
                <w:color w:val="FFFFFF" w:themeColor="background1"/>
              </w:rPr>
              <w:t>Education / Qualifications</w:t>
            </w:r>
          </w:p>
        </w:tc>
        <w:tc>
          <w:tcPr>
            <w:tcW w:w="3911" w:type="pct"/>
            <w:gridSpan w:val="2"/>
          </w:tcPr>
          <w:p w:rsidR="00226D7B" w:rsidRPr="00226D7B" w:rsidRDefault="0062117E" w:rsidP="00226D7B">
            <w:pPr>
              <w:spacing w:before="60" w:after="60"/>
              <w:jc w:val="both"/>
              <w:rPr>
                <w:rFonts w:eastAsia="Times New Roman" w:cstheme="minorHAnsi"/>
                <w:bCs/>
                <w:i/>
                <w:iCs/>
              </w:rPr>
            </w:pPr>
            <w:r w:rsidRPr="00226D7B">
              <w:rPr>
                <w:rFonts w:eastAsia="Times New Roman" w:cstheme="minorHAnsi"/>
                <w:bCs/>
                <w:i/>
                <w:iCs/>
              </w:rPr>
              <w:t>Summaries</w:t>
            </w:r>
            <w:r w:rsidR="00226D7B" w:rsidRPr="00226D7B">
              <w:rPr>
                <w:rFonts w:eastAsia="Times New Roman" w:cstheme="minorHAnsi"/>
                <w:bCs/>
                <w:i/>
                <w:iCs/>
              </w:rPr>
              <w:t xml:space="preserve"> college/university and other </w:t>
            </w:r>
            <w:r w:rsidRPr="00226D7B">
              <w:rPr>
                <w:rFonts w:eastAsia="Times New Roman" w:cstheme="minorHAnsi"/>
                <w:bCs/>
                <w:i/>
                <w:iCs/>
              </w:rPr>
              <w:t>specialized</w:t>
            </w:r>
            <w:r w:rsidR="00226D7B" w:rsidRPr="00226D7B">
              <w:rPr>
                <w:rFonts w:eastAsia="Times New Roman" w:cstheme="minorHAnsi"/>
                <w:bCs/>
                <w:i/>
                <w:iCs/>
              </w:rPr>
              <w:t xml:space="preserve"> education of personnel member, giving names of schools, dates attended, and degrees/qualifications obtained.</w:t>
            </w:r>
          </w:p>
          <w:tbl>
            <w:tblPr>
              <w:tblStyle w:val="TableGrid"/>
              <w:tblW w:w="5000" w:type="pct"/>
              <w:tblLook w:val="04A0" w:firstRow="1" w:lastRow="0" w:firstColumn="1" w:lastColumn="0" w:noHBand="0" w:noVBand="1"/>
            </w:tblPr>
            <w:tblGrid>
              <w:gridCol w:w="2185"/>
              <w:gridCol w:w="2096"/>
              <w:gridCol w:w="3110"/>
            </w:tblGrid>
            <w:tr w:rsidR="00543469" w:rsidRPr="0039164A" w:rsidTr="0062117E">
              <w:trPr>
                <w:trHeight w:val="510"/>
              </w:trPr>
              <w:tc>
                <w:tcPr>
                  <w:tcW w:w="1478" w:type="pct"/>
                  <w:shd w:val="clear" w:color="auto" w:fill="0070C0"/>
                </w:tcPr>
                <w:p w:rsidR="00543469" w:rsidRPr="0062117E" w:rsidRDefault="00543469" w:rsidP="00543469">
                  <w:pPr>
                    <w:spacing w:before="60" w:after="60"/>
                    <w:rPr>
                      <w:rFonts w:cstheme="minorHAnsi"/>
                      <w:b/>
                      <w:color w:val="FFFFFF" w:themeColor="background1"/>
                    </w:rPr>
                  </w:pPr>
                  <w:r w:rsidRPr="0062117E">
                    <w:rPr>
                      <w:rFonts w:cstheme="minorHAnsi"/>
                      <w:b/>
                      <w:color w:val="FFFFFF" w:themeColor="background1"/>
                    </w:rPr>
                    <w:t>Institution</w:t>
                  </w:r>
                </w:p>
              </w:tc>
              <w:tc>
                <w:tcPr>
                  <w:tcW w:w="1418" w:type="pct"/>
                  <w:shd w:val="clear" w:color="auto" w:fill="0070C0"/>
                </w:tcPr>
                <w:p w:rsidR="00543469" w:rsidRPr="0062117E" w:rsidRDefault="00543469" w:rsidP="00543469">
                  <w:pPr>
                    <w:spacing w:before="60" w:after="60"/>
                    <w:rPr>
                      <w:rFonts w:cstheme="minorHAnsi"/>
                      <w:b/>
                      <w:color w:val="FFFFFF" w:themeColor="background1"/>
                    </w:rPr>
                  </w:pPr>
                  <w:r w:rsidRPr="0062117E">
                    <w:rPr>
                      <w:b/>
                      <w:color w:val="FFFFFF" w:themeColor="background1"/>
                    </w:rPr>
                    <w:t>Dates Attended</w:t>
                  </w:r>
                </w:p>
              </w:tc>
              <w:tc>
                <w:tcPr>
                  <w:tcW w:w="2104" w:type="pct"/>
                  <w:shd w:val="clear" w:color="auto" w:fill="0070C0"/>
                </w:tcPr>
                <w:p w:rsidR="00543469" w:rsidRPr="0062117E" w:rsidRDefault="00543469" w:rsidP="00543469">
                  <w:pPr>
                    <w:spacing w:before="60" w:after="60"/>
                    <w:rPr>
                      <w:rFonts w:cstheme="minorHAnsi"/>
                      <w:b/>
                      <w:color w:val="FFFFFF" w:themeColor="background1"/>
                    </w:rPr>
                  </w:pPr>
                  <w:r w:rsidRPr="0062117E">
                    <w:rPr>
                      <w:rFonts w:cstheme="minorHAnsi"/>
                      <w:b/>
                      <w:color w:val="FFFFFF" w:themeColor="background1"/>
                    </w:rPr>
                    <w:t>Degree/ Diploma Obtained</w:t>
                  </w:r>
                </w:p>
              </w:tc>
            </w:tr>
            <w:tr w:rsidR="00543469" w:rsidRPr="002F26F5" w:rsidTr="00D002CF">
              <w:trPr>
                <w:trHeight w:val="510"/>
              </w:trPr>
              <w:tc>
                <w:tcPr>
                  <w:tcW w:w="1478" w:type="pct"/>
                </w:tcPr>
                <w:p w:rsidR="00543469" w:rsidRPr="002F26F5" w:rsidRDefault="0062117E" w:rsidP="00543469">
                  <w:pPr>
                    <w:spacing w:before="60" w:after="60"/>
                    <w:rPr>
                      <w:rFonts w:cstheme="minorHAnsi"/>
                    </w:rPr>
                  </w:pPr>
                  <w:r>
                    <w:rPr>
                      <w:rFonts w:cstheme="minorHAnsi"/>
                    </w:rPr>
                    <w:t>&lt;&lt;Name of the College, University, Place&gt;&gt;&gt;</w:t>
                  </w:r>
                </w:p>
              </w:tc>
              <w:tc>
                <w:tcPr>
                  <w:tcW w:w="1418" w:type="pct"/>
                </w:tcPr>
                <w:p w:rsidR="0062117E" w:rsidRPr="0062117E" w:rsidRDefault="0062117E" w:rsidP="00543469">
                  <w:pPr>
                    <w:spacing w:before="60" w:after="60"/>
                    <w:rPr>
                      <w:rFonts w:cstheme="minorHAnsi"/>
                      <w:b/>
                    </w:rPr>
                  </w:pPr>
                  <w:r w:rsidRPr="0062117E">
                    <w:rPr>
                      <w:rFonts w:cstheme="minorHAnsi"/>
                      <w:b/>
                    </w:rPr>
                    <w:t xml:space="preserve">Passed out </w:t>
                  </w:r>
                </w:p>
                <w:p w:rsidR="00543469" w:rsidRPr="002F26F5" w:rsidRDefault="0062117E" w:rsidP="00543469">
                  <w:pPr>
                    <w:spacing w:before="60" w:after="60"/>
                    <w:rPr>
                      <w:rFonts w:cstheme="minorHAnsi"/>
                    </w:rPr>
                  </w:pPr>
                  <w:r>
                    <w:rPr>
                      <w:rFonts w:cstheme="minorHAnsi"/>
                    </w:rPr>
                    <w:t>&lt;&lt;Month/ Year&gt;&gt;</w:t>
                  </w:r>
                </w:p>
              </w:tc>
              <w:tc>
                <w:tcPr>
                  <w:tcW w:w="2104" w:type="pct"/>
                </w:tcPr>
                <w:p w:rsidR="00543469" w:rsidRPr="002F26F5" w:rsidRDefault="0062117E" w:rsidP="00543469">
                  <w:pPr>
                    <w:spacing w:before="60" w:after="60"/>
                    <w:rPr>
                      <w:rFonts w:cstheme="minorHAnsi"/>
                    </w:rPr>
                  </w:pPr>
                  <w:r>
                    <w:rPr>
                      <w:rFonts w:cstheme="minorHAnsi"/>
                    </w:rPr>
                    <w:t>&lt;&lt;Degree in Course&gt;&gt;&gt;</w:t>
                  </w:r>
                </w:p>
              </w:tc>
            </w:tr>
            <w:tr w:rsidR="00543469" w:rsidRPr="002F26F5" w:rsidTr="00D002CF">
              <w:trPr>
                <w:trHeight w:val="510"/>
              </w:trPr>
              <w:tc>
                <w:tcPr>
                  <w:tcW w:w="1478" w:type="pct"/>
                </w:tcPr>
                <w:p w:rsidR="00543469" w:rsidRPr="002F26F5" w:rsidRDefault="00543469" w:rsidP="00543469">
                  <w:pPr>
                    <w:spacing w:before="60" w:after="60"/>
                    <w:rPr>
                      <w:rFonts w:cstheme="minorHAnsi"/>
                    </w:rPr>
                  </w:pPr>
                </w:p>
              </w:tc>
              <w:tc>
                <w:tcPr>
                  <w:tcW w:w="1418" w:type="pct"/>
                </w:tcPr>
                <w:p w:rsidR="00543469" w:rsidRPr="002F26F5" w:rsidRDefault="00543469" w:rsidP="00543469">
                  <w:pPr>
                    <w:spacing w:before="60" w:after="60"/>
                    <w:rPr>
                      <w:rFonts w:cstheme="minorHAnsi"/>
                    </w:rPr>
                  </w:pPr>
                </w:p>
              </w:tc>
              <w:tc>
                <w:tcPr>
                  <w:tcW w:w="2104" w:type="pct"/>
                </w:tcPr>
                <w:p w:rsidR="00543469" w:rsidRPr="002F26F5" w:rsidRDefault="00543469" w:rsidP="00543469">
                  <w:pPr>
                    <w:spacing w:before="60" w:after="60"/>
                    <w:rPr>
                      <w:rFonts w:cstheme="minorHAnsi"/>
                    </w:rPr>
                  </w:pPr>
                </w:p>
              </w:tc>
            </w:tr>
          </w:tbl>
          <w:p w:rsidR="00226D7B" w:rsidRPr="00226D7B" w:rsidRDefault="00226D7B" w:rsidP="00226D7B">
            <w:pPr>
              <w:spacing w:before="60" w:after="60"/>
              <w:jc w:val="both"/>
              <w:rPr>
                <w:rFonts w:eastAsia="Times New Roman" w:cstheme="minorHAnsi"/>
                <w:bCs/>
              </w:rPr>
            </w:pPr>
          </w:p>
        </w:tc>
      </w:tr>
      <w:tr w:rsidR="00226D7B" w:rsidRPr="00226D7B" w:rsidTr="00226D7B">
        <w:trPr>
          <w:trHeight w:val="510"/>
        </w:trPr>
        <w:tc>
          <w:tcPr>
            <w:tcW w:w="1089" w:type="pct"/>
            <w:shd w:val="clear" w:color="auto" w:fill="0070C0"/>
          </w:tcPr>
          <w:p w:rsidR="00226D7B" w:rsidRPr="00226D7B" w:rsidRDefault="00226D7B" w:rsidP="00226D7B">
            <w:pPr>
              <w:spacing w:before="60" w:after="60"/>
              <w:rPr>
                <w:rFonts w:eastAsia="Times New Roman" w:cstheme="minorHAnsi"/>
                <w:b/>
                <w:color w:val="FFFFFF" w:themeColor="background1"/>
              </w:rPr>
            </w:pPr>
            <w:r w:rsidRPr="00226D7B">
              <w:rPr>
                <w:rFonts w:eastAsia="Times New Roman" w:cstheme="minorHAnsi"/>
                <w:b/>
                <w:color w:val="FFFFFF" w:themeColor="background1"/>
              </w:rPr>
              <w:t>Professional Certifications</w:t>
            </w:r>
          </w:p>
        </w:tc>
        <w:tc>
          <w:tcPr>
            <w:tcW w:w="3911" w:type="pct"/>
            <w:gridSpan w:val="2"/>
          </w:tcPr>
          <w:p w:rsidR="00226D7B" w:rsidRPr="00226D7B" w:rsidRDefault="00226D7B" w:rsidP="00226D7B">
            <w:pPr>
              <w:spacing w:before="60" w:after="60"/>
              <w:jc w:val="both"/>
              <w:rPr>
                <w:rFonts w:eastAsia="Times New Roman" w:cstheme="minorHAnsi"/>
                <w:bCs/>
                <w:i/>
                <w:iCs/>
              </w:rPr>
            </w:pPr>
            <w:r w:rsidRPr="00226D7B">
              <w:rPr>
                <w:rFonts w:eastAsia="Times New Roman" w:cstheme="minorHAnsi"/>
                <w:bCs/>
                <w:i/>
                <w:iCs/>
              </w:rPr>
              <w:t>Provide details of professional certifications relevant to the scope of services including name of institution and date of certification.</w:t>
            </w:r>
          </w:p>
          <w:p w:rsidR="00226D7B" w:rsidRPr="00226D7B" w:rsidRDefault="00226D7B" w:rsidP="00226D7B">
            <w:pPr>
              <w:spacing w:before="60" w:after="60"/>
              <w:jc w:val="both"/>
              <w:rPr>
                <w:rFonts w:eastAsia="Times New Roman" w:cstheme="minorHAnsi"/>
                <w:bCs/>
              </w:rPr>
            </w:pPr>
          </w:p>
          <w:p w:rsidR="00226D7B" w:rsidRPr="0062117E" w:rsidRDefault="0062117E" w:rsidP="0062117E">
            <w:pPr>
              <w:pStyle w:val="ListParagraph"/>
              <w:numPr>
                <w:ilvl w:val="0"/>
                <w:numId w:val="60"/>
              </w:numPr>
              <w:spacing w:before="60" w:after="60"/>
              <w:jc w:val="both"/>
              <w:rPr>
                <w:rFonts w:eastAsia="Times New Roman" w:cstheme="minorHAnsi"/>
                <w:bCs/>
                <w:i/>
              </w:rPr>
            </w:pPr>
            <w:r w:rsidRPr="0062117E">
              <w:rPr>
                <w:rFonts w:eastAsia="Times New Roman" w:cstheme="minorHAnsi"/>
                <w:bCs/>
                <w:i/>
              </w:rPr>
              <w:t xml:space="preserve">&lt;&lt;&lt;Certified in any technologies/ professional certificate like Scrum Master, Prince, PMP etc.., &gt;&gt;&gt; </w:t>
            </w:r>
          </w:p>
        </w:tc>
      </w:tr>
      <w:tr w:rsidR="00226D7B" w:rsidRPr="00226D7B" w:rsidTr="00226D7B">
        <w:trPr>
          <w:trHeight w:val="510"/>
        </w:trPr>
        <w:tc>
          <w:tcPr>
            <w:tcW w:w="1089" w:type="pct"/>
            <w:shd w:val="clear" w:color="auto" w:fill="0070C0"/>
          </w:tcPr>
          <w:p w:rsidR="00226D7B" w:rsidRPr="00226D7B" w:rsidRDefault="00226D7B" w:rsidP="00226D7B">
            <w:pPr>
              <w:spacing w:before="60" w:after="60"/>
              <w:rPr>
                <w:rFonts w:eastAsia="Times New Roman" w:cstheme="minorHAnsi"/>
                <w:b/>
                <w:color w:val="FFFFFF" w:themeColor="background1"/>
              </w:rPr>
            </w:pPr>
            <w:r w:rsidRPr="00226D7B">
              <w:rPr>
                <w:rFonts w:eastAsia="Times New Roman" w:cstheme="minorHAnsi"/>
                <w:b/>
                <w:color w:val="FFFFFF" w:themeColor="background1"/>
              </w:rPr>
              <w:t>References:</w:t>
            </w:r>
          </w:p>
        </w:tc>
        <w:tc>
          <w:tcPr>
            <w:tcW w:w="3911" w:type="pct"/>
            <w:gridSpan w:val="2"/>
          </w:tcPr>
          <w:p w:rsidR="00226D7B" w:rsidRPr="00226D7B" w:rsidRDefault="00226D7B" w:rsidP="00226D7B">
            <w:pPr>
              <w:spacing w:before="60" w:after="60"/>
              <w:jc w:val="both"/>
              <w:rPr>
                <w:rFonts w:eastAsia="Times New Roman" w:cstheme="minorHAnsi"/>
                <w:bCs/>
              </w:rPr>
            </w:pPr>
            <w:r w:rsidRPr="00226D7B">
              <w:rPr>
                <w:rFonts w:eastAsia="Times New Roman" w:cstheme="minorHAnsi"/>
                <w:bCs/>
                <w:i/>
                <w:iCs/>
              </w:rPr>
              <w:t>Provide names, addresses, phone and email contact information for two (2) references</w:t>
            </w:r>
            <w:r w:rsidRPr="00226D7B">
              <w:rPr>
                <w:rFonts w:eastAsia="Times New Roman" w:cstheme="minorHAnsi"/>
                <w:bCs/>
              </w:rPr>
              <w:t>.</w:t>
            </w:r>
          </w:p>
          <w:p w:rsidR="00242040" w:rsidRDefault="00242040" w:rsidP="00242040">
            <w:pPr>
              <w:pStyle w:val="ListParagraph"/>
              <w:numPr>
                <w:ilvl w:val="0"/>
                <w:numId w:val="61"/>
              </w:numPr>
              <w:spacing w:before="60" w:after="60"/>
              <w:jc w:val="both"/>
              <w:rPr>
                <w:rFonts w:eastAsia="Times New Roman" w:cstheme="minorHAnsi"/>
                <w:bCs/>
              </w:rPr>
            </w:pPr>
            <w:r>
              <w:rPr>
                <w:rFonts w:eastAsia="Times New Roman" w:cstheme="minorHAnsi"/>
                <w:bCs/>
              </w:rPr>
              <w:t>HR Department</w:t>
            </w:r>
          </w:p>
          <w:p w:rsidR="00272010" w:rsidRDefault="00242040" w:rsidP="00272010">
            <w:pPr>
              <w:pStyle w:val="ListParagraph"/>
              <w:spacing w:before="60" w:after="60"/>
              <w:jc w:val="both"/>
              <w:rPr>
                <w:rFonts w:eastAsia="Times New Roman" w:cstheme="minorHAnsi"/>
                <w:bCs/>
              </w:rPr>
            </w:pPr>
            <w:r>
              <w:rPr>
                <w:rFonts w:eastAsia="Times New Roman" w:cstheme="minorHAnsi"/>
                <w:bCs/>
              </w:rPr>
              <w:lastRenderedPageBreak/>
              <w:t>Address</w:t>
            </w:r>
            <w:r w:rsidR="00272010">
              <w:rPr>
                <w:rFonts w:eastAsia="Times New Roman" w:cstheme="minorHAnsi"/>
                <w:bCs/>
              </w:rPr>
              <w:t xml:space="preserve">: </w:t>
            </w:r>
            <w:r w:rsidR="00272010" w:rsidRPr="00CD7C23">
              <w:rPr>
                <w:rFonts w:eastAsia="Times New Roman" w:cstheme="minorHAnsi"/>
                <w:bCs/>
              </w:rPr>
              <w:t>#1-8-448, 5</w:t>
            </w:r>
            <w:r w:rsidR="00272010" w:rsidRPr="00CD7C23">
              <w:rPr>
                <w:rFonts w:eastAsia="Times New Roman" w:cstheme="minorHAnsi"/>
                <w:bCs/>
                <w:vertAlign w:val="superscript"/>
              </w:rPr>
              <w:t>th</w:t>
            </w:r>
            <w:r w:rsidR="00272010">
              <w:rPr>
                <w:rFonts w:eastAsia="Times New Roman" w:cstheme="minorHAnsi"/>
                <w:bCs/>
              </w:rPr>
              <w:t xml:space="preserve"> </w:t>
            </w:r>
            <w:r w:rsidR="00272010" w:rsidRPr="00CD7C23">
              <w:rPr>
                <w:rFonts w:eastAsia="Times New Roman" w:cstheme="minorHAnsi"/>
                <w:bCs/>
              </w:rPr>
              <w:t>&amp; 6</w:t>
            </w:r>
            <w:r w:rsidR="00272010" w:rsidRPr="00CD7C23">
              <w:rPr>
                <w:rFonts w:eastAsia="Times New Roman" w:cstheme="minorHAnsi"/>
                <w:bCs/>
                <w:vertAlign w:val="superscript"/>
              </w:rPr>
              <w:t>th</w:t>
            </w:r>
            <w:r w:rsidR="00272010">
              <w:rPr>
                <w:rFonts w:eastAsia="Times New Roman" w:cstheme="minorHAnsi"/>
                <w:bCs/>
              </w:rPr>
              <w:t xml:space="preserve"> </w:t>
            </w:r>
            <w:r w:rsidR="00272010" w:rsidRPr="00CD7C23">
              <w:rPr>
                <w:rFonts w:eastAsia="Times New Roman" w:cstheme="minorHAnsi"/>
                <w:bCs/>
              </w:rPr>
              <w:t>Floors,</w:t>
            </w:r>
            <w:r w:rsidR="00272010">
              <w:rPr>
                <w:rFonts w:eastAsia="Times New Roman" w:cstheme="minorHAnsi"/>
                <w:bCs/>
              </w:rPr>
              <w:t xml:space="preserve"> Lakshmi Building, </w:t>
            </w:r>
            <w:r w:rsidR="00272010" w:rsidRPr="00CD7C23">
              <w:rPr>
                <w:rFonts w:eastAsia="Times New Roman" w:cstheme="minorHAnsi"/>
                <w:bCs/>
              </w:rPr>
              <w:t>Begumpet, Hyderabad</w:t>
            </w:r>
            <w:r w:rsidR="00272010">
              <w:rPr>
                <w:rFonts w:eastAsia="Times New Roman" w:cstheme="minorHAnsi"/>
                <w:bCs/>
              </w:rPr>
              <w:t xml:space="preserve"> - 500003</w:t>
            </w:r>
            <w:r w:rsidR="00272010" w:rsidRPr="00CD7C23">
              <w:rPr>
                <w:rFonts w:eastAsia="Times New Roman" w:cstheme="minorHAnsi"/>
                <w:bCs/>
              </w:rPr>
              <w:t>, Telangana</w:t>
            </w:r>
            <w:r w:rsidR="00272010">
              <w:rPr>
                <w:rFonts w:eastAsia="Times New Roman" w:cstheme="minorHAnsi"/>
                <w:bCs/>
              </w:rPr>
              <w:t xml:space="preserve">, </w:t>
            </w:r>
            <w:r w:rsidR="00272010" w:rsidRPr="00CD7C23">
              <w:rPr>
                <w:rFonts w:eastAsia="Times New Roman" w:cstheme="minorHAnsi"/>
                <w:bCs/>
              </w:rPr>
              <w:t>India</w:t>
            </w:r>
            <w:r w:rsidR="00272010">
              <w:rPr>
                <w:rFonts w:eastAsia="Times New Roman" w:cstheme="minorHAnsi"/>
                <w:bCs/>
              </w:rPr>
              <w:t>.</w:t>
            </w:r>
          </w:p>
          <w:p w:rsidR="00272010" w:rsidRDefault="00242040" w:rsidP="00272010">
            <w:pPr>
              <w:pStyle w:val="ListParagraph"/>
              <w:spacing w:before="60" w:after="60"/>
              <w:jc w:val="both"/>
              <w:rPr>
                <w:rFonts w:eastAsia="Times New Roman" w:cstheme="minorHAnsi"/>
                <w:bCs/>
              </w:rPr>
            </w:pPr>
            <w:r w:rsidRPr="00272010">
              <w:rPr>
                <w:rFonts w:eastAsia="Times New Roman" w:cstheme="minorHAnsi"/>
                <w:bCs/>
              </w:rPr>
              <w:t xml:space="preserve">Email Id: </w:t>
            </w:r>
            <w:hyperlink r:id="rId10" w:history="1">
              <w:r w:rsidRPr="00272010">
                <w:rPr>
                  <w:rStyle w:val="Hyperlink"/>
                  <w:rFonts w:eastAsia="Times New Roman" w:cstheme="minorHAnsi"/>
                  <w:bCs/>
                </w:rPr>
                <w:t>hr@dhanushinfotech.com</w:t>
              </w:r>
            </w:hyperlink>
            <w:r w:rsidRPr="00272010">
              <w:rPr>
                <w:rFonts w:eastAsia="Times New Roman" w:cstheme="minorHAnsi"/>
                <w:bCs/>
              </w:rPr>
              <w:t xml:space="preserve"> </w:t>
            </w:r>
          </w:p>
          <w:p w:rsidR="00226D7B" w:rsidRPr="00272010" w:rsidRDefault="00242040" w:rsidP="00272010">
            <w:pPr>
              <w:pStyle w:val="ListParagraph"/>
              <w:spacing w:before="60" w:after="60"/>
              <w:jc w:val="both"/>
              <w:rPr>
                <w:rFonts w:eastAsia="Times New Roman" w:cstheme="minorHAnsi"/>
                <w:bCs/>
              </w:rPr>
            </w:pPr>
            <w:r w:rsidRPr="00272010">
              <w:rPr>
                <w:rFonts w:eastAsia="Times New Roman" w:cstheme="minorHAnsi"/>
                <w:bCs/>
              </w:rPr>
              <w:t>Phone No. +9140 49135000</w:t>
            </w:r>
          </w:p>
        </w:tc>
      </w:tr>
    </w:tbl>
    <w:p w:rsidR="00226D7B" w:rsidRPr="00226D7B" w:rsidRDefault="00226D7B" w:rsidP="00226D7B">
      <w:pPr>
        <w:spacing w:before="120" w:after="120"/>
        <w:jc w:val="both"/>
        <w:rPr>
          <w:rFonts w:asciiTheme="minorHAnsi" w:eastAsia="Times New Roman" w:hAnsiTheme="minorHAnsi" w:cstheme="minorHAnsi"/>
          <w:bCs/>
        </w:rPr>
      </w:pPr>
      <w:r w:rsidRPr="00226D7B">
        <w:rPr>
          <w:rFonts w:asciiTheme="minorHAnsi" w:eastAsia="Times New Roman" w:hAnsiTheme="minorHAnsi" w:cstheme="minorHAnsi"/>
          <w:bCs/>
        </w:rPr>
        <w:lastRenderedPageBreak/>
        <w:t>Summarise professional experience over the past 20 years in reverse chronological order. Indicate particular technical and managerial experience relevant to the project.</w:t>
      </w:r>
    </w:p>
    <w:tbl>
      <w:tblPr>
        <w:tblStyle w:val="TableGrid1"/>
        <w:tblW w:w="5000" w:type="pct"/>
        <w:tblLook w:val="04A0" w:firstRow="1" w:lastRow="0" w:firstColumn="1" w:lastColumn="0" w:noHBand="0" w:noVBand="1"/>
      </w:tblPr>
      <w:tblGrid>
        <w:gridCol w:w="1129"/>
        <w:gridCol w:w="1134"/>
        <w:gridCol w:w="7476"/>
      </w:tblGrid>
      <w:tr w:rsidR="00D002CF" w:rsidRPr="00226D7B" w:rsidTr="00D002CF">
        <w:tc>
          <w:tcPr>
            <w:tcW w:w="580" w:type="pct"/>
            <w:shd w:val="clear" w:color="auto" w:fill="0070C0"/>
            <w:vAlign w:val="center"/>
          </w:tcPr>
          <w:p w:rsidR="00226D7B" w:rsidRPr="00226D7B" w:rsidRDefault="00226D7B" w:rsidP="00D002CF">
            <w:pPr>
              <w:spacing w:before="60" w:after="60"/>
              <w:rPr>
                <w:rFonts w:eastAsia="Times New Roman" w:cstheme="minorHAnsi"/>
                <w:b/>
                <w:color w:val="FFFFFF" w:themeColor="background1"/>
                <w:szCs w:val="20"/>
              </w:rPr>
            </w:pPr>
            <w:r w:rsidRPr="00226D7B">
              <w:rPr>
                <w:rFonts w:eastAsia="Times New Roman" w:cstheme="minorHAnsi"/>
                <w:b/>
                <w:color w:val="FFFFFF" w:themeColor="background1"/>
                <w:szCs w:val="20"/>
              </w:rPr>
              <w:t>From</w:t>
            </w:r>
          </w:p>
        </w:tc>
        <w:tc>
          <w:tcPr>
            <w:tcW w:w="582" w:type="pct"/>
            <w:shd w:val="clear" w:color="auto" w:fill="0070C0"/>
            <w:vAlign w:val="center"/>
          </w:tcPr>
          <w:p w:rsidR="00226D7B" w:rsidRPr="00226D7B" w:rsidRDefault="00226D7B" w:rsidP="00D002CF">
            <w:pPr>
              <w:spacing w:before="60" w:after="60"/>
              <w:rPr>
                <w:rFonts w:eastAsia="Times New Roman" w:cstheme="minorHAnsi"/>
                <w:b/>
                <w:color w:val="FFFFFF" w:themeColor="background1"/>
                <w:szCs w:val="20"/>
              </w:rPr>
            </w:pPr>
            <w:r w:rsidRPr="00226D7B">
              <w:rPr>
                <w:rFonts w:eastAsia="Times New Roman" w:cstheme="minorHAnsi"/>
                <w:b/>
                <w:color w:val="FFFFFF" w:themeColor="background1"/>
                <w:szCs w:val="20"/>
              </w:rPr>
              <w:t>To</w:t>
            </w:r>
          </w:p>
        </w:tc>
        <w:tc>
          <w:tcPr>
            <w:tcW w:w="3838" w:type="pct"/>
            <w:shd w:val="clear" w:color="auto" w:fill="0070C0"/>
            <w:vAlign w:val="center"/>
          </w:tcPr>
          <w:p w:rsidR="00226D7B" w:rsidRPr="00226D7B" w:rsidRDefault="00226D7B" w:rsidP="00D002CF">
            <w:pPr>
              <w:spacing w:before="60" w:after="60"/>
              <w:rPr>
                <w:rFonts w:eastAsia="Times New Roman" w:cstheme="minorHAnsi"/>
                <w:b/>
                <w:color w:val="FFFFFF" w:themeColor="background1"/>
                <w:szCs w:val="20"/>
              </w:rPr>
            </w:pPr>
            <w:r w:rsidRPr="00226D7B">
              <w:rPr>
                <w:rFonts w:eastAsia="Times New Roman" w:cstheme="minorHAnsi"/>
                <w:b/>
                <w:color w:val="FFFFFF" w:themeColor="background1"/>
                <w:szCs w:val="20"/>
              </w:rPr>
              <w:t>Company / Project / Position / Relevant technical and management experience</w:t>
            </w:r>
          </w:p>
        </w:tc>
      </w:tr>
      <w:tr w:rsidR="00226D7B" w:rsidRPr="00226D7B" w:rsidTr="00D002CF">
        <w:tc>
          <w:tcPr>
            <w:tcW w:w="580" w:type="pct"/>
            <w:vAlign w:val="center"/>
          </w:tcPr>
          <w:p w:rsidR="00226D7B" w:rsidRPr="00226D7B" w:rsidRDefault="00242040" w:rsidP="00D002CF">
            <w:pPr>
              <w:spacing w:before="60" w:after="60"/>
              <w:rPr>
                <w:rFonts w:eastAsia="Times New Roman" w:cstheme="minorHAnsi"/>
                <w:bCs/>
                <w:szCs w:val="20"/>
              </w:rPr>
            </w:pPr>
            <w:r>
              <w:rPr>
                <w:rFonts w:eastAsia="Times New Roman" w:cstheme="minorHAnsi"/>
                <w:bCs/>
                <w:szCs w:val="20"/>
              </w:rPr>
              <w:t>&lt;&lt;Month &amp; Year</w:t>
            </w:r>
            <w:r w:rsidR="00DA69CD">
              <w:rPr>
                <w:rFonts w:eastAsia="Times New Roman" w:cstheme="minorHAnsi"/>
                <w:bCs/>
                <w:szCs w:val="20"/>
              </w:rPr>
              <w:t>&gt;&gt;</w:t>
            </w:r>
          </w:p>
          <w:p w:rsidR="00226D7B" w:rsidRPr="00226D7B" w:rsidRDefault="00226D7B" w:rsidP="00D002CF">
            <w:pPr>
              <w:spacing w:before="60" w:after="60"/>
              <w:rPr>
                <w:rFonts w:eastAsia="Times New Roman" w:cstheme="minorHAnsi"/>
                <w:bCs/>
                <w:szCs w:val="20"/>
              </w:rPr>
            </w:pPr>
          </w:p>
        </w:tc>
        <w:tc>
          <w:tcPr>
            <w:tcW w:w="582" w:type="pct"/>
            <w:vAlign w:val="center"/>
          </w:tcPr>
          <w:p w:rsidR="00DA69CD" w:rsidRPr="00226D7B" w:rsidRDefault="00DA69CD" w:rsidP="00DA69CD">
            <w:pPr>
              <w:spacing w:before="60" w:after="60"/>
              <w:rPr>
                <w:rFonts w:eastAsia="Times New Roman" w:cstheme="minorHAnsi"/>
                <w:bCs/>
                <w:szCs w:val="20"/>
              </w:rPr>
            </w:pPr>
            <w:r>
              <w:rPr>
                <w:rFonts w:eastAsia="Times New Roman" w:cstheme="minorHAnsi"/>
                <w:bCs/>
                <w:szCs w:val="20"/>
              </w:rPr>
              <w:t>&lt;&lt;Month &amp; Year&gt;&gt;</w:t>
            </w:r>
          </w:p>
          <w:p w:rsidR="00226D7B" w:rsidRPr="00226D7B" w:rsidRDefault="00226D7B" w:rsidP="00D002CF">
            <w:pPr>
              <w:spacing w:before="60" w:after="60"/>
              <w:rPr>
                <w:rFonts w:eastAsia="Times New Roman" w:cstheme="minorHAnsi"/>
                <w:bCs/>
                <w:szCs w:val="20"/>
              </w:rPr>
            </w:pPr>
          </w:p>
        </w:tc>
        <w:tc>
          <w:tcPr>
            <w:tcW w:w="3838" w:type="pct"/>
            <w:vAlign w:val="center"/>
          </w:tcPr>
          <w:p w:rsidR="00226D7B" w:rsidRDefault="00DA69CD" w:rsidP="00D002CF">
            <w:pPr>
              <w:spacing w:before="60" w:after="60"/>
              <w:rPr>
                <w:rFonts w:eastAsia="Times New Roman" w:cstheme="minorHAnsi"/>
                <w:bCs/>
                <w:szCs w:val="20"/>
              </w:rPr>
            </w:pPr>
            <w:r>
              <w:rPr>
                <w:rFonts w:eastAsia="Times New Roman" w:cstheme="minorHAnsi"/>
                <w:bCs/>
                <w:szCs w:val="20"/>
              </w:rPr>
              <w:t>Summary</w:t>
            </w:r>
          </w:p>
          <w:p w:rsidR="00DA69CD" w:rsidRDefault="00DA69CD" w:rsidP="00DA69CD">
            <w:pPr>
              <w:pStyle w:val="ListParagraph"/>
              <w:numPr>
                <w:ilvl w:val="0"/>
                <w:numId w:val="60"/>
              </w:numPr>
              <w:spacing w:before="60" w:after="60"/>
              <w:rPr>
                <w:rFonts w:eastAsia="Times New Roman" w:cstheme="minorHAnsi"/>
                <w:bCs/>
                <w:szCs w:val="20"/>
              </w:rPr>
            </w:pPr>
            <w:r>
              <w:rPr>
                <w:rFonts w:eastAsia="Times New Roman" w:cstheme="minorHAnsi"/>
                <w:bCs/>
                <w:szCs w:val="20"/>
              </w:rPr>
              <w:t xml:space="preserve">5 years of experience in ____ </w:t>
            </w:r>
          </w:p>
          <w:p w:rsidR="00DA69CD" w:rsidRDefault="00DA69CD" w:rsidP="00DA69CD">
            <w:pPr>
              <w:pStyle w:val="ListParagraph"/>
              <w:numPr>
                <w:ilvl w:val="0"/>
                <w:numId w:val="60"/>
              </w:numPr>
              <w:spacing w:before="60" w:after="60"/>
              <w:rPr>
                <w:rFonts w:eastAsia="Times New Roman" w:cstheme="minorHAnsi"/>
                <w:bCs/>
                <w:szCs w:val="20"/>
              </w:rPr>
            </w:pPr>
            <w:r>
              <w:rPr>
                <w:rFonts w:eastAsia="Times New Roman" w:cstheme="minorHAnsi"/>
                <w:bCs/>
                <w:szCs w:val="20"/>
              </w:rPr>
              <w:t xml:space="preserve">Experience in ___technologies </w:t>
            </w:r>
          </w:p>
          <w:p w:rsidR="00DA69CD" w:rsidRDefault="00DA69CD" w:rsidP="00DA69CD">
            <w:pPr>
              <w:pStyle w:val="ListParagraph"/>
              <w:numPr>
                <w:ilvl w:val="0"/>
                <w:numId w:val="60"/>
              </w:numPr>
              <w:spacing w:before="60" w:after="60"/>
              <w:rPr>
                <w:rFonts w:eastAsia="Times New Roman" w:cstheme="minorHAnsi"/>
                <w:bCs/>
                <w:szCs w:val="20"/>
              </w:rPr>
            </w:pPr>
            <w:r>
              <w:rPr>
                <w:rFonts w:eastAsia="Times New Roman" w:cstheme="minorHAnsi"/>
                <w:bCs/>
                <w:szCs w:val="20"/>
              </w:rPr>
              <w:t xml:space="preserve">Expertise in _____ </w:t>
            </w:r>
          </w:p>
          <w:p w:rsidR="00DA69CD" w:rsidRPr="00F71BFA" w:rsidRDefault="00DA69CD" w:rsidP="00DA69CD">
            <w:pPr>
              <w:spacing w:before="60" w:after="60"/>
              <w:rPr>
                <w:rFonts w:eastAsia="Times New Roman" w:cstheme="minorHAnsi"/>
                <w:b/>
                <w:bCs/>
                <w:szCs w:val="20"/>
              </w:rPr>
            </w:pPr>
            <w:r w:rsidRPr="00F71BFA">
              <w:rPr>
                <w:rFonts w:eastAsia="Times New Roman" w:cstheme="minorHAnsi"/>
                <w:b/>
                <w:bCs/>
                <w:szCs w:val="20"/>
              </w:rPr>
              <w:t xml:space="preserve">Company Name: </w:t>
            </w:r>
            <w:r w:rsidR="00F71BFA">
              <w:rPr>
                <w:rFonts w:eastAsia="Times New Roman" w:cstheme="minorHAnsi"/>
                <w:b/>
                <w:bCs/>
                <w:szCs w:val="20"/>
              </w:rPr>
              <w:t xml:space="preserve">Dhanush Healthcare Systems Private Limited </w:t>
            </w:r>
          </w:p>
          <w:p w:rsidR="00DA69CD" w:rsidRPr="00DA69CD" w:rsidRDefault="00DA69CD" w:rsidP="00DA69CD">
            <w:pPr>
              <w:spacing w:before="60" w:after="60"/>
              <w:rPr>
                <w:rFonts w:eastAsia="Times New Roman" w:cstheme="minorHAnsi"/>
                <w:b/>
                <w:bCs/>
                <w:szCs w:val="20"/>
              </w:rPr>
            </w:pPr>
            <w:r w:rsidRPr="00DA69CD">
              <w:rPr>
                <w:rFonts w:eastAsia="Times New Roman" w:cstheme="minorHAnsi"/>
                <w:b/>
                <w:bCs/>
                <w:szCs w:val="20"/>
              </w:rPr>
              <w:t xml:space="preserve">Work Experience </w:t>
            </w:r>
          </w:p>
          <w:p w:rsidR="00DA69CD" w:rsidRDefault="00DA69CD" w:rsidP="00DA69CD">
            <w:pPr>
              <w:spacing w:before="60" w:after="60"/>
              <w:rPr>
                <w:rFonts w:eastAsia="Times New Roman" w:cstheme="minorHAnsi"/>
                <w:bCs/>
                <w:szCs w:val="20"/>
              </w:rPr>
            </w:pPr>
            <w:r>
              <w:rPr>
                <w:rFonts w:eastAsia="Times New Roman" w:cstheme="minorHAnsi"/>
                <w:bCs/>
                <w:szCs w:val="20"/>
              </w:rPr>
              <w:t xml:space="preserve">Project 1# </w:t>
            </w:r>
          </w:p>
          <w:p w:rsidR="00DA69CD" w:rsidRDefault="00DA69CD" w:rsidP="00DA69CD">
            <w:pPr>
              <w:spacing w:before="60" w:after="60"/>
              <w:rPr>
                <w:rFonts w:eastAsia="Times New Roman" w:cstheme="minorHAnsi"/>
                <w:bCs/>
                <w:szCs w:val="20"/>
              </w:rPr>
            </w:pPr>
            <w:r>
              <w:rPr>
                <w:rFonts w:eastAsia="Times New Roman" w:cstheme="minorHAnsi"/>
                <w:bCs/>
                <w:szCs w:val="20"/>
              </w:rPr>
              <w:t xml:space="preserve">Project Name: </w:t>
            </w:r>
          </w:p>
          <w:p w:rsidR="00E64D4E" w:rsidRDefault="00E64D4E" w:rsidP="00DA69CD">
            <w:pPr>
              <w:spacing w:before="60" w:after="60"/>
              <w:rPr>
                <w:rFonts w:eastAsia="Times New Roman" w:cstheme="minorHAnsi"/>
                <w:bCs/>
                <w:szCs w:val="20"/>
              </w:rPr>
            </w:pPr>
            <w:r>
              <w:rPr>
                <w:rFonts w:eastAsia="Times New Roman" w:cstheme="minorHAnsi"/>
                <w:bCs/>
                <w:szCs w:val="20"/>
              </w:rPr>
              <w:t>Role:</w:t>
            </w:r>
          </w:p>
          <w:p w:rsidR="00DA69CD" w:rsidRDefault="00DA69CD" w:rsidP="00DA69CD">
            <w:pPr>
              <w:spacing w:before="60" w:after="60"/>
              <w:rPr>
                <w:rFonts w:eastAsia="Times New Roman" w:cstheme="minorHAnsi"/>
                <w:bCs/>
                <w:szCs w:val="20"/>
              </w:rPr>
            </w:pPr>
            <w:r>
              <w:rPr>
                <w:rFonts w:eastAsia="Times New Roman" w:cstheme="minorHAnsi"/>
                <w:bCs/>
                <w:szCs w:val="20"/>
              </w:rPr>
              <w:t>Client</w:t>
            </w:r>
            <w:r w:rsidR="00E64D4E">
              <w:rPr>
                <w:rFonts w:eastAsia="Times New Roman" w:cstheme="minorHAnsi"/>
                <w:bCs/>
                <w:szCs w:val="20"/>
              </w:rPr>
              <w:t xml:space="preserve"> Name</w:t>
            </w:r>
            <w:r>
              <w:rPr>
                <w:rFonts w:eastAsia="Times New Roman" w:cstheme="minorHAnsi"/>
                <w:bCs/>
                <w:szCs w:val="20"/>
              </w:rPr>
              <w:t xml:space="preserve">: </w:t>
            </w:r>
          </w:p>
          <w:p w:rsidR="00DA69CD" w:rsidRDefault="00DA69CD" w:rsidP="00DA69CD">
            <w:pPr>
              <w:spacing w:before="60" w:after="60"/>
              <w:rPr>
                <w:rFonts w:eastAsia="Times New Roman" w:cstheme="minorHAnsi"/>
                <w:bCs/>
                <w:szCs w:val="20"/>
              </w:rPr>
            </w:pPr>
            <w:r>
              <w:rPr>
                <w:rFonts w:eastAsia="Times New Roman" w:cstheme="minorHAnsi"/>
                <w:bCs/>
                <w:szCs w:val="20"/>
              </w:rPr>
              <w:t xml:space="preserve">Description: </w:t>
            </w:r>
          </w:p>
          <w:p w:rsidR="00DA69CD" w:rsidRDefault="00DA69CD" w:rsidP="00DA69CD">
            <w:pPr>
              <w:spacing w:before="60" w:after="60"/>
              <w:rPr>
                <w:rFonts w:eastAsia="Times New Roman" w:cstheme="minorHAnsi"/>
                <w:bCs/>
                <w:szCs w:val="20"/>
              </w:rPr>
            </w:pPr>
            <w:r>
              <w:rPr>
                <w:rFonts w:eastAsia="Times New Roman" w:cstheme="minorHAnsi"/>
                <w:bCs/>
                <w:szCs w:val="20"/>
              </w:rPr>
              <w:t>Duration: &lt;&lt;Month &amp; Year&gt;&gt; to &lt;&lt;Month &amp; Year&gt;&gt;</w:t>
            </w:r>
          </w:p>
          <w:p w:rsidR="00E64D4E" w:rsidRDefault="00E64D4E" w:rsidP="00DA69CD">
            <w:pPr>
              <w:spacing w:before="60" w:after="60"/>
              <w:rPr>
                <w:rFonts w:eastAsia="Times New Roman" w:cstheme="minorHAnsi"/>
                <w:bCs/>
                <w:szCs w:val="20"/>
              </w:rPr>
            </w:pPr>
            <w:r w:rsidRPr="00E64D4E">
              <w:rPr>
                <w:rFonts w:eastAsia="Times New Roman" w:cstheme="minorHAnsi"/>
                <w:bCs/>
                <w:szCs w:val="20"/>
              </w:rPr>
              <w:t>Environment</w:t>
            </w:r>
            <w:r>
              <w:rPr>
                <w:rFonts w:eastAsia="Times New Roman" w:cstheme="minorHAnsi"/>
                <w:bCs/>
                <w:szCs w:val="20"/>
              </w:rPr>
              <w:t xml:space="preserve">: </w:t>
            </w:r>
          </w:p>
          <w:p w:rsidR="00DA69CD" w:rsidRDefault="00E64D4E" w:rsidP="00DA69CD">
            <w:pPr>
              <w:spacing w:before="60" w:after="60"/>
              <w:rPr>
                <w:rFonts w:eastAsia="Times New Roman" w:cstheme="minorHAnsi"/>
                <w:bCs/>
                <w:szCs w:val="20"/>
              </w:rPr>
            </w:pPr>
            <w:r>
              <w:rPr>
                <w:rFonts w:eastAsia="Times New Roman" w:cstheme="minorHAnsi"/>
                <w:bCs/>
                <w:szCs w:val="20"/>
              </w:rPr>
              <w:t xml:space="preserve">Tools Used: </w:t>
            </w:r>
            <w:r w:rsidRPr="00E64D4E">
              <w:rPr>
                <w:rFonts w:eastAsia="Times New Roman" w:cstheme="minorHAnsi"/>
                <w:bCs/>
                <w:szCs w:val="20"/>
              </w:rPr>
              <w:t xml:space="preserve"> </w:t>
            </w:r>
          </w:p>
          <w:p w:rsidR="00DA69CD" w:rsidRDefault="00DA69CD" w:rsidP="00DA69CD">
            <w:pPr>
              <w:spacing w:before="60" w:after="60"/>
              <w:rPr>
                <w:rFonts w:eastAsia="Times New Roman" w:cstheme="minorHAnsi"/>
                <w:bCs/>
                <w:szCs w:val="20"/>
              </w:rPr>
            </w:pPr>
            <w:r>
              <w:rPr>
                <w:rFonts w:eastAsia="Times New Roman" w:cstheme="minorHAnsi"/>
                <w:bCs/>
                <w:szCs w:val="20"/>
              </w:rPr>
              <w:t xml:space="preserve">Responsibilities: </w:t>
            </w:r>
          </w:p>
          <w:p w:rsidR="00DA69CD" w:rsidRPr="0097484A" w:rsidRDefault="00DA69CD" w:rsidP="0097484A">
            <w:pPr>
              <w:pStyle w:val="ListParagraph"/>
              <w:numPr>
                <w:ilvl w:val="0"/>
                <w:numId w:val="62"/>
              </w:numPr>
              <w:spacing w:before="60" w:after="60"/>
              <w:rPr>
                <w:rFonts w:eastAsia="Times New Roman" w:cstheme="minorHAnsi"/>
                <w:bCs/>
                <w:szCs w:val="20"/>
              </w:rPr>
            </w:pPr>
          </w:p>
        </w:tc>
      </w:tr>
      <w:tr w:rsidR="00F71BFA" w:rsidRPr="00226D7B" w:rsidTr="00D002CF">
        <w:tc>
          <w:tcPr>
            <w:tcW w:w="580" w:type="pct"/>
            <w:vAlign w:val="center"/>
          </w:tcPr>
          <w:p w:rsidR="00F71BFA" w:rsidRPr="00226D7B" w:rsidRDefault="00F71BFA" w:rsidP="00F71BFA">
            <w:pPr>
              <w:spacing w:before="60" w:after="60"/>
              <w:rPr>
                <w:rFonts w:eastAsia="Times New Roman" w:cstheme="minorHAnsi"/>
                <w:bCs/>
                <w:szCs w:val="20"/>
              </w:rPr>
            </w:pPr>
            <w:r>
              <w:rPr>
                <w:rFonts w:eastAsia="Times New Roman" w:cstheme="minorHAnsi"/>
                <w:bCs/>
                <w:szCs w:val="20"/>
              </w:rPr>
              <w:t>&lt;&lt;Month &amp; Year&gt;&gt;</w:t>
            </w:r>
          </w:p>
          <w:p w:rsidR="00F71BFA" w:rsidRPr="00226D7B" w:rsidRDefault="00F71BFA" w:rsidP="00F71BFA">
            <w:pPr>
              <w:spacing w:before="60" w:after="60"/>
              <w:rPr>
                <w:rFonts w:eastAsia="Times New Roman" w:cstheme="minorHAnsi"/>
                <w:bCs/>
                <w:szCs w:val="20"/>
              </w:rPr>
            </w:pPr>
          </w:p>
        </w:tc>
        <w:tc>
          <w:tcPr>
            <w:tcW w:w="582" w:type="pct"/>
            <w:vAlign w:val="center"/>
          </w:tcPr>
          <w:p w:rsidR="00F71BFA" w:rsidRPr="00226D7B" w:rsidRDefault="00F71BFA" w:rsidP="00F71BFA">
            <w:pPr>
              <w:spacing w:before="60" w:after="60"/>
              <w:rPr>
                <w:rFonts w:eastAsia="Times New Roman" w:cstheme="minorHAnsi"/>
                <w:bCs/>
                <w:szCs w:val="20"/>
              </w:rPr>
            </w:pPr>
            <w:r>
              <w:rPr>
                <w:rFonts w:eastAsia="Times New Roman" w:cstheme="minorHAnsi"/>
                <w:bCs/>
                <w:szCs w:val="20"/>
              </w:rPr>
              <w:t>&lt;&lt;Month &amp; Year&gt;&gt;</w:t>
            </w:r>
          </w:p>
          <w:p w:rsidR="00F71BFA" w:rsidRPr="00226D7B" w:rsidRDefault="00F71BFA" w:rsidP="00F71BFA">
            <w:pPr>
              <w:spacing w:before="60" w:after="60"/>
              <w:rPr>
                <w:rFonts w:eastAsia="Times New Roman" w:cstheme="minorHAnsi"/>
                <w:bCs/>
                <w:szCs w:val="20"/>
              </w:rPr>
            </w:pPr>
          </w:p>
        </w:tc>
        <w:tc>
          <w:tcPr>
            <w:tcW w:w="3838" w:type="pct"/>
            <w:vAlign w:val="center"/>
          </w:tcPr>
          <w:p w:rsidR="00F71BFA" w:rsidRPr="00F71BFA" w:rsidRDefault="00F71BFA" w:rsidP="00F71BFA">
            <w:pPr>
              <w:spacing w:before="60" w:after="60"/>
              <w:rPr>
                <w:rFonts w:eastAsia="Times New Roman" w:cstheme="minorHAnsi"/>
                <w:b/>
                <w:bCs/>
                <w:szCs w:val="20"/>
              </w:rPr>
            </w:pPr>
            <w:r w:rsidRPr="00F71BFA">
              <w:rPr>
                <w:rFonts w:eastAsia="Times New Roman" w:cstheme="minorHAnsi"/>
                <w:b/>
                <w:bCs/>
                <w:szCs w:val="20"/>
              </w:rPr>
              <w:t xml:space="preserve">Company Name: </w:t>
            </w:r>
            <w:r w:rsidRPr="00F71BFA">
              <w:rPr>
                <w:rFonts w:eastAsia="Times New Roman" w:cstheme="minorHAnsi"/>
                <w:bCs/>
                <w:i/>
                <w:szCs w:val="20"/>
              </w:rPr>
              <w:t>&lt;&lt;Previous Company Name&gt;&gt;&gt;</w:t>
            </w:r>
            <w:r>
              <w:rPr>
                <w:rFonts w:eastAsia="Times New Roman" w:cstheme="minorHAnsi"/>
                <w:b/>
                <w:bCs/>
                <w:szCs w:val="20"/>
              </w:rPr>
              <w:t xml:space="preserve"> </w:t>
            </w:r>
          </w:p>
          <w:p w:rsidR="00F71BFA" w:rsidRPr="00DA69CD" w:rsidRDefault="00F71BFA" w:rsidP="00F71BFA">
            <w:pPr>
              <w:spacing w:before="60" w:after="60"/>
              <w:rPr>
                <w:rFonts w:eastAsia="Times New Roman" w:cstheme="minorHAnsi"/>
                <w:b/>
                <w:bCs/>
                <w:szCs w:val="20"/>
              </w:rPr>
            </w:pPr>
            <w:r w:rsidRPr="00DA69CD">
              <w:rPr>
                <w:rFonts w:eastAsia="Times New Roman" w:cstheme="minorHAnsi"/>
                <w:b/>
                <w:bCs/>
                <w:szCs w:val="20"/>
              </w:rPr>
              <w:t xml:space="preserve">Work Experience </w:t>
            </w:r>
          </w:p>
          <w:p w:rsidR="00F71BFA" w:rsidRDefault="00F71BFA" w:rsidP="00F71BFA">
            <w:pPr>
              <w:spacing w:before="60" w:after="60"/>
              <w:rPr>
                <w:rFonts w:eastAsia="Times New Roman" w:cstheme="minorHAnsi"/>
                <w:bCs/>
                <w:szCs w:val="20"/>
              </w:rPr>
            </w:pPr>
            <w:r>
              <w:rPr>
                <w:rFonts w:eastAsia="Times New Roman" w:cstheme="minorHAnsi"/>
                <w:bCs/>
                <w:szCs w:val="20"/>
              </w:rPr>
              <w:t xml:space="preserve">Project 1# </w:t>
            </w:r>
          </w:p>
          <w:p w:rsidR="00F71BFA" w:rsidRDefault="00F71BFA" w:rsidP="00F71BFA">
            <w:pPr>
              <w:spacing w:before="60" w:after="60"/>
              <w:rPr>
                <w:rFonts w:eastAsia="Times New Roman" w:cstheme="minorHAnsi"/>
                <w:bCs/>
                <w:szCs w:val="20"/>
              </w:rPr>
            </w:pPr>
            <w:r>
              <w:rPr>
                <w:rFonts w:eastAsia="Times New Roman" w:cstheme="minorHAnsi"/>
                <w:bCs/>
                <w:szCs w:val="20"/>
              </w:rPr>
              <w:t xml:space="preserve">Project Name: </w:t>
            </w:r>
          </w:p>
          <w:p w:rsidR="00F71BFA" w:rsidRDefault="00F71BFA" w:rsidP="00F71BFA">
            <w:pPr>
              <w:spacing w:before="60" w:after="60"/>
              <w:rPr>
                <w:rFonts w:eastAsia="Times New Roman" w:cstheme="minorHAnsi"/>
                <w:bCs/>
                <w:szCs w:val="20"/>
              </w:rPr>
            </w:pPr>
            <w:r>
              <w:rPr>
                <w:rFonts w:eastAsia="Times New Roman" w:cstheme="minorHAnsi"/>
                <w:bCs/>
                <w:szCs w:val="20"/>
              </w:rPr>
              <w:t>Role:</w:t>
            </w:r>
          </w:p>
          <w:p w:rsidR="00F71BFA" w:rsidRDefault="00F71BFA" w:rsidP="00F71BFA">
            <w:pPr>
              <w:spacing w:before="60" w:after="60"/>
              <w:rPr>
                <w:rFonts w:eastAsia="Times New Roman" w:cstheme="minorHAnsi"/>
                <w:bCs/>
                <w:szCs w:val="20"/>
              </w:rPr>
            </w:pPr>
            <w:r>
              <w:rPr>
                <w:rFonts w:eastAsia="Times New Roman" w:cstheme="minorHAnsi"/>
                <w:bCs/>
                <w:szCs w:val="20"/>
              </w:rPr>
              <w:t xml:space="preserve">Client Name: </w:t>
            </w:r>
          </w:p>
          <w:p w:rsidR="00F71BFA" w:rsidRDefault="00F71BFA" w:rsidP="00F71BFA">
            <w:pPr>
              <w:spacing w:before="60" w:after="60"/>
              <w:rPr>
                <w:rFonts w:eastAsia="Times New Roman" w:cstheme="minorHAnsi"/>
                <w:bCs/>
                <w:szCs w:val="20"/>
              </w:rPr>
            </w:pPr>
            <w:r>
              <w:rPr>
                <w:rFonts w:eastAsia="Times New Roman" w:cstheme="minorHAnsi"/>
                <w:bCs/>
                <w:szCs w:val="20"/>
              </w:rPr>
              <w:t xml:space="preserve">Description: </w:t>
            </w:r>
          </w:p>
          <w:p w:rsidR="00F71BFA" w:rsidRDefault="00F71BFA" w:rsidP="00F71BFA">
            <w:pPr>
              <w:spacing w:before="60" w:after="60"/>
              <w:rPr>
                <w:rFonts w:eastAsia="Times New Roman" w:cstheme="minorHAnsi"/>
                <w:bCs/>
                <w:szCs w:val="20"/>
              </w:rPr>
            </w:pPr>
            <w:r>
              <w:rPr>
                <w:rFonts w:eastAsia="Times New Roman" w:cstheme="minorHAnsi"/>
                <w:bCs/>
                <w:szCs w:val="20"/>
              </w:rPr>
              <w:t>Duration: &lt;&lt;Month &amp; Year&gt;&gt; to &lt;&lt;Month &amp; Year&gt;&gt;</w:t>
            </w:r>
          </w:p>
          <w:p w:rsidR="00F71BFA" w:rsidRDefault="00F71BFA" w:rsidP="00F71BFA">
            <w:pPr>
              <w:spacing w:before="60" w:after="60"/>
              <w:rPr>
                <w:rFonts w:eastAsia="Times New Roman" w:cstheme="minorHAnsi"/>
                <w:bCs/>
                <w:szCs w:val="20"/>
              </w:rPr>
            </w:pPr>
            <w:r w:rsidRPr="00E64D4E">
              <w:rPr>
                <w:rFonts w:eastAsia="Times New Roman" w:cstheme="minorHAnsi"/>
                <w:bCs/>
                <w:szCs w:val="20"/>
              </w:rPr>
              <w:t>Environment</w:t>
            </w:r>
            <w:r>
              <w:rPr>
                <w:rFonts w:eastAsia="Times New Roman" w:cstheme="minorHAnsi"/>
                <w:bCs/>
                <w:szCs w:val="20"/>
              </w:rPr>
              <w:t xml:space="preserve">: </w:t>
            </w:r>
          </w:p>
          <w:p w:rsidR="00F71BFA" w:rsidRDefault="00F71BFA" w:rsidP="00F71BFA">
            <w:pPr>
              <w:spacing w:before="60" w:after="60"/>
              <w:rPr>
                <w:rFonts w:eastAsia="Times New Roman" w:cstheme="minorHAnsi"/>
                <w:bCs/>
                <w:szCs w:val="20"/>
              </w:rPr>
            </w:pPr>
            <w:r>
              <w:rPr>
                <w:rFonts w:eastAsia="Times New Roman" w:cstheme="minorHAnsi"/>
                <w:bCs/>
                <w:szCs w:val="20"/>
              </w:rPr>
              <w:t xml:space="preserve">Tools Used: </w:t>
            </w:r>
            <w:r w:rsidRPr="00E64D4E">
              <w:rPr>
                <w:rFonts w:eastAsia="Times New Roman" w:cstheme="minorHAnsi"/>
                <w:bCs/>
                <w:szCs w:val="20"/>
              </w:rPr>
              <w:t xml:space="preserve"> </w:t>
            </w:r>
          </w:p>
          <w:p w:rsidR="00F71BFA" w:rsidRDefault="00F71BFA" w:rsidP="00F71BFA">
            <w:pPr>
              <w:spacing w:before="60" w:after="60"/>
              <w:rPr>
                <w:rFonts w:eastAsia="Times New Roman" w:cstheme="minorHAnsi"/>
                <w:bCs/>
                <w:szCs w:val="20"/>
              </w:rPr>
            </w:pPr>
            <w:r>
              <w:rPr>
                <w:rFonts w:eastAsia="Times New Roman" w:cstheme="minorHAnsi"/>
                <w:bCs/>
                <w:szCs w:val="20"/>
              </w:rPr>
              <w:t xml:space="preserve">Responsibilities: </w:t>
            </w:r>
          </w:p>
          <w:p w:rsidR="00F71BFA" w:rsidRPr="0097484A" w:rsidRDefault="00F71BFA" w:rsidP="00F71BFA">
            <w:pPr>
              <w:pStyle w:val="ListParagraph"/>
              <w:numPr>
                <w:ilvl w:val="0"/>
                <w:numId w:val="62"/>
              </w:numPr>
              <w:spacing w:before="60" w:after="60"/>
              <w:rPr>
                <w:rFonts w:eastAsia="Times New Roman" w:cstheme="minorHAnsi"/>
                <w:bCs/>
                <w:szCs w:val="20"/>
              </w:rPr>
            </w:pPr>
          </w:p>
        </w:tc>
      </w:tr>
    </w:tbl>
    <w:p w:rsidR="00D002CF" w:rsidRPr="00226D7B" w:rsidRDefault="00D002CF" w:rsidP="00D002CF">
      <w:pPr>
        <w:spacing w:before="120" w:after="120"/>
        <w:rPr>
          <w:rFonts w:eastAsia="Times New Roman" w:cstheme="minorHAnsi"/>
          <w:bCs/>
          <w:szCs w:val="20"/>
        </w:rPr>
      </w:pPr>
      <w:r w:rsidRPr="00226D7B">
        <w:rPr>
          <w:rFonts w:eastAsia="Times New Roman" w:cstheme="minorHAnsi"/>
          <w:bCs/>
          <w:szCs w:val="20"/>
        </w:rPr>
        <w:t>I, the undersigned, certify that, to the best of my knowledge and belief, this CV is accurate.</w:t>
      </w:r>
    </w:p>
    <w:tbl>
      <w:tblPr>
        <w:tblStyle w:val="TableGrid"/>
        <w:tblW w:w="5000" w:type="pct"/>
        <w:tblLook w:val="04A0" w:firstRow="1" w:lastRow="0" w:firstColumn="1" w:lastColumn="0" w:noHBand="0" w:noVBand="1"/>
      </w:tblPr>
      <w:tblGrid>
        <w:gridCol w:w="2950"/>
        <w:gridCol w:w="3992"/>
        <w:gridCol w:w="2797"/>
      </w:tblGrid>
      <w:tr w:rsidR="00D002CF" w:rsidRPr="002F26F5" w:rsidTr="0097484A">
        <w:trPr>
          <w:trHeight w:val="510"/>
        </w:trPr>
        <w:tc>
          <w:tcPr>
            <w:tcW w:w="1514" w:type="pct"/>
          </w:tcPr>
          <w:p>
            <w:r>
              <w:t>Sravanthi Paivarthi</w:t>
            </w:r>
          </w:p>
        </w:tc>
        <w:tc>
          <w:tcPr>
            <w:tcW w:w="2049" w:type="pct"/>
          </w:tcPr>
          <w:p w:rsidR="00D002CF" w:rsidRPr="002F26F5" w:rsidRDefault="00D002CF" w:rsidP="00E947CE">
            <w:pPr>
              <w:spacing w:before="60" w:after="60"/>
              <w:rPr>
                <w:rFonts w:cstheme="minorHAnsi"/>
              </w:rPr>
            </w:pPr>
          </w:p>
        </w:tc>
        <w:tc>
          <w:tcPr>
            <w:tcW w:w="1436" w:type="pct"/>
          </w:tcPr>
          <w:p w:rsidR="00D002CF" w:rsidRPr="002F26F5" w:rsidRDefault="00D002CF" w:rsidP="00E947CE">
            <w:pPr>
              <w:spacing w:before="60" w:after="60"/>
              <w:rPr>
                <w:rFonts w:cstheme="minorHAnsi"/>
              </w:rPr>
            </w:pPr>
          </w:p>
        </w:tc>
      </w:tr>
      <w:tr w:rsidR="00D002CF" w:rsidRPr="0039164A" w:rsidTr="0097484A">
        <w:trPr>
          <w:trHeight w:val="510"/>
        </w:trPr>
        <w:tc>
          <w:tcPr>
            <w:tcW w:w="1514" w:type="pct"/>
          </w:tcPr>
          <w:p w:rsidR="00D002CF" w:rsidRPr="0039164A" w:rsidRDefault="00D002CF" w:rsidP="00E947CE">
            <w:pPr>
              <w:spacing w:before="60" w:after="60"/>
              <w:rPr>
                <w:rFonts w:cstheme="minorHAnsi"/>
                <w:b/>
              </w:rPr>
            </w:pPr>
            <w:r w:rsidRPr="00D002CF">
              <w:rPr>
                <w:rFonts w:cstheme="minorHAnsi"/>
                <w:b/>
              </w:rPr>
              <w:lastRenderedPageBreak/>
              <w:t>Signature of Personnel</w:t>
            </w:r>
            <w:r w:rsidRPr="00D002CF">
              <w:rPr>
                <w:rFonts w:cstheme="minorHAnsi"/>
                <w:b/>
              </w:rPr>
              <w:tab/>
            </w:r>
          </w:p>
        </w:tc>
        <w:tc>
          <w:tcPr>
            <w:tcW w:w="2049" w:type="pct"/>
          </w:tcPr>
          <w:p w:rsidR="00D002CF" w:rsidRPr="0039164A" w:rsidRDefault="00D002CF" w:rsidP="00E947CE">
            <w:pPr>
              <w:spacing w:before="60" w:after="60"/>
              <w:rPr>
                <w:rFonts w:cstheme="minorHAnsi"/>
                <w:b/>
              </w:rPr>
            </w:pPr>
          </w:p>
        </w:tc>
        <w:tc>
          <w:tcPr>
            <w:tcW w:w="1436" w:type="pct"/>
          </w:tcPr>
          <w:p w:rsidR="00D002CF" w:rsidRPr="0039164A" w:rsidRDefault="00D002CF" w:rsidP="00D002CF">
            <w:pPr>
              <w:spacing w:before="60" w:after="60"/>
              <w:rPr>
                <w:rFonts w:cstheme="minorHAnsi"/>
                <w:b/>
              </w:rPr>
            </w:pPr>
            <w:r w:rsidRPr="0039164A">
              <w:rPr>
                <w:rFonts w:cstheme="minorHAnsi"/>
                <w:b/>
              </w:rPr>
              <w:t>Date</w:t>
            </w:r>
            <w:r>
              <w:rPr>
                <w:rFonts w:cstheme="minorHAnsi"/>
                <w:b/>
              </w:rPr>
              <w:t xml:space="preserve">: </w:t>
            </w:r>
            <w:r w:rsidR="0097484A">
              <w:rPr>
                <w:rFonts w:cstheme="minorHAnsi"/>
              </w:rPr>
              <w:t>21</w:t>
            </w:r>
            <w:r w:rsidR="0097484A" w:rsidRPr="0097484A">
              <w:rPr>
                <w:rFonts w:cstheme="minorHAnsi"/>
                <w:vertAlign w:val="superscript"/>
              </w:rPr>
              <w:t>st</w:t>
            </w:r>
            <w:r w:rsidR="0097484A">
              <w:rPr>
                <w:rFonts w:cstheme="minorHAnsi"/>
              </w:rPr>
              <w:t xml:space="preserve"> November 2025</w:t>
            </w:r>
          </w:p>
        </w:tc>
      </w:tr>
    </w:tbl>
    <w:p w:rsidR="00226D7B" w:rsidRPr="00226D7B" w:rsidRDefault="00226D7B" w:rsidP="00226D7B">
      <w:pPr>
        <w:spacing w:before="120" w:after="120"/>
        <w:rPr>
          <w:sz w:val="24"/>
        </w:rPr>
      </w:pPr>
    </w:p>
    <w:sectPr w:rsidR="00226D7B" w:rsidRPr="00226D7B" w:rsidSect="00226D7B">
      <w:headerReference w:type="first" r:id="rId11"/>
      <w:pgSz w:w="11909" w:h="16834" w:code="9"/>
      <w:pgMar w:top="1418" w:right="1080" w:bottom="993"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3B2D" w:rsidRDefault="006E3B2D" w:rsidP="00B97B44">
      <w:pPr>
        <w:spacing w:after="0" w:line="240" w:lineRule="auto"/>
      </w:pPr>
      <w:r>
        <w:separator/>
      </w:r>
    </w:p>
  </w:endnote>
  <w:endnote w:type="continuationSeparator" w:id="0">
    <w:p w:rsidR="006E3B2D" w:rsidRDefault="006E3B2D" w:rsidP="00B97B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w:altName w:val="Segoe UI"/>
    <w:charset w:val="00"/>
    <w:family w:val="swiss"/>
    <w:pitch w:val="variable"/>
    <w:sig w:usb0="00000001" w:usb1="4000205B" w:usb2="00000000" w:usb3="00000000" w:csb0="0000009F" w:csb1="00000000"/>
  </w:font>
  <w:font w:name="Segoe Black">
    <w:altName w:val="Arial"/>
    <w:charset w:val="00"/>
    <w:family w:val="swiss"/>
    <w:pitch w:val="variable"/>
    <w:sig w:usb0="A00002AF" w:usb1="4000205B"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panose1 w:val="00000000000000000000"/>
    <w:charset w:val="00"/>
    <w:family w:val="roman"/>
    <w:notTrueType/>
    <w:pitch w:val="default"/>
  </w:font>
  <w:font w:name="Monotype Sorts">
    <w:altName w:val="Symbol"/>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autami">
    <w:panose1 w:val="02000500000000000000"/>
    <w:charset w:val="00"/>
    <w:family w:val="swiss"/>
    <w:pitch w:val="variable"/>
    <w:sig w:usb0="002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Segoe Light">
    <w:altName w:val="Segoe UI"/>
    <w:charset w:val="00"/>
    <w:family w:val="swiss"/>
    <w:pitch w:val="variable"/>
    <w:sig w:usb0="A00002AF" w:usb1="4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Times New Roman Bold">
    <w:panose1 w:val="02020803070505020304"/>
    <w:charset w:val="00"/>
    <w:family w:val="auto"/>
    <w:pitch w:val="variable"/>
    <w:sig w:usb0="00000000"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MT">
    <w:altName w:val="Arial"/>
    <w:charset w:val="00"/>
    <w:family w:val="swiss"/>
    <w:pitch w:val="default"/>
  </w:font>
  <w:font w:name="Helvetica 45 Light">
    <w:altName w:val="Helvetica 45 Light"/>
    <w:panose1 w:val="00000000000000000000"/>
    <w:charset w:val="00"/>
    <w:family w:val="swiss"/>
    <w:notTrueType/>
    <w:pitch w:val="default"/>
    <w:sig w:usb0="00000003" w:usb1="00000000" w:usb2="00000000" w:usb3="00000000" w:csb0="00000001" w:csb1="00000000"/>
  </w:font>
  <w:font w:name="Univers LT Std 45 Light">
    <w:altName w:val="Univers LT Std 45 Light"/>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Gabriola">
    <w:panose1 w:val="04040605051002020D02"/>
    <w:charset w:val="00"/>
    <w:family w:val="decorative"/>
    <w:pitch w:val="variable"/>
    <w:sig w:usb0="E00002EF" w:usb1="5000204B"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ヒラギノ角ゴ Pro W3">
    <w:altName w:val="Times New Roman"/>
    <w:charset w:val="00"/>
    <w:family w:val="roman"/>
    <w:pitch w:val="default"/>
  </w:font>
  <w:font w:name="Segoe Semibold">
    <w:altName w:val="Arial"/>
    <w:charset w:val="00"/>
    <w:family w:val="swiss"/>
    <w:pitch w:val="variable"/>
    <w:sig w:usb0="A00002AF" w:usb1="4000205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Univers 55">
    <w:panose1 w:val="00000000000000000000"/>
    <w:charset w:val="00"/>
    <w:family w:val="swiss"/>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Bold">
    <w:panose1 w:val="020B0704020202020204"/>
    <w:charset w:val="00"/>
    <w:family w:val="swiss"/>
    <w:pitch w:val="variable"/>
    <w:sig w:usb0="00003A87" w:usb1="00000000" w:usb2="00000000" w:usb3="00000000" w:csb0="000000FF" w:csb1="00000000"/>
  </w:font>
  <w:font w:name="MS Mincho">
    <w:altName w:val="Yu Gothic UI"/>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auto"/>
    <w:pitch w:val="variable"/>
    <w:sig w:usb0="00008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charset w:val="00"/>
    <w:family w:val="roman"/>
    <w:pitch w:val="variable"/>
    <w:sig w:usb0="00000007" w:usb1="00000000" w:usb2="00000000" w:usb3="00000000" w:csb0="00000093" w:csb1="00000000"/>
  </w:font>
  <w:font w:name=".VnTime">
    <w:altName w:val="Courier New"/>
    <w:charset w:val="00"/>
    <w:family w:val="swiss"/>
    <w:pitch w:val="variable"/>
    <w:sig w:usb0="00000003" w:usb1="00000000" w:usb2="00000000" w:usb3="00000000" w:csb0="00000001" w:csb1="00000000"/>
  </w:font>
  <w:font w:name=".VnArial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Lucida Sans Unicode">
    <w:panose1 w:val="020B0602030504020204"/>
    <w:charset w:val="00"/>
    <w:family w:val="swiss"/>
    <w:pitch w:val="variable"/>
    <w:sig w:usb0="80000AFF" w:usb1="0000396B" w:usb2="00000000" w:usb3="00000000" w:csb0="000000BF" w:csb1="00000000"/>
  </w:font>
  <w:font w:name="StarSymbol">
    <w:altName w:val="Courier New"/>
    <w:charset w:val="00"/>
    <w:family w:val="auto"/>
    <w:pitch w:val="variable"/>
    <w:sig w:usb0="00000003" w:usb1="10008000" w:usb2="00000000" w:usb3="00000000" w:csb0="00000001" w:csb1="00000000"/>
  </w:font>
  <w:font w:name="Univers">
    <w:altName w:val="Arial"/>
    <w:charset w:val="00"/>
    <w:family w:val="swiss"/>
    <w:pitch w:val="variable"/>
    <w:sig w:usb0="00000007" w:usb1="00000000" w:usb2="00000000" w:usb3="00000000" w:csb0="00000093" w:csb1="00000000"/>
  </w:font>
  <w:font w:name="Bookman Old Style">
    <w:panose1 w:val="02050604050505020204"/>
    <w:charset w:val="00"/>
    <w:family w:val="roman"/>
    <w:pitch w:val="variable"/>
    <w:sig w:usb0="00000287" w:usb1="00000000" w:usb2="00000000" w:usb3="00000000" w:csb0="0000009F" w:csb1="00000000"/>
  </w:font>
  <w:font w:name="Palatino">
    <w:charset w:val="00"/>
    <w:family w:val="roman"/>
    <w:pitch w:val="variable"/>
    <w:sig w:usb0="00000007" w:usb1="00000000" w:usb2="00000000" w:usb3="00000000" w:csb0="00000093" w:csb1="00000000"/>
  </w:font>
  <w:font w:name="Copperplate Gothic Bold">
    <w:panose1 w:val="020E0705020206020404"/>
    <w:charset w:val="00"/>
    <w:family w:val="swiss"/>
    <w:pitch w:val="variable"/>
    <w:sig w:usb0="00000003" w:usb1="00000000" w:usb2="00000000" w:usb3="00000000" w:csb0="00000001" w:csb1="00000000"/>
  </w:font>
  <w:font w:name="Liberation Serif">
    <w:altName w:val="Arial"/>
    <w:charset w:val="00"/>
    <w:family w:val="roman"/>
    <w:pitch w:val="variable"/>
  </w:font>
  <w:font w:name="DejaVu Sans">
    <w:altName w:val="Times New Roman"/>
    <w:charset w:val="00"/>
    <w:family w:val="auto"/>
    <w:pitch w:val="variable"/>
  </w:font>
  <w:font w:name="Helvetica">
    <w:panose1 w:val="020B0604020202020204"/>
    <w:charset w:val="00"/>
    <w:family w:val="swiss"/>
    <w:pitch w:val="variable"/>
    <w:sig w:usb0="E0002EFF" w:usb1="C000785B" w:usb2="00000009" w:usb3="00000000" w:csb0="000001FF" w:csb1="00000000"/>
  </w:font>
  <w:font w:name="Thorndale">
    <w:altName w:val="Times New Roman"/>
    <w:charset w:val="00"/>
    <w:family w:val="roman"/>
    <w:pitch w:val="variable"/>
  </w:font>
  <w:font w:name="HG Mincho Light J">
    <w:altName w:val="Times New Roman"/>
    <w:charset w:val="00"/>
    <w:family w:val="auto"/>
    <w:pitch w:val="variable"/>
  </w:font>
  <w:font w:name="Andale Sans UI">
    <w:altName w:val="Arial Unicode MS"/>
    <w:charset w:val="00"/>
    <w:family w:val="auto"/>
    <w:pitch w:val="variable"/>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3B2D" w:rsidRDefault="006E3B2D" w:rsidP="00B97B44">
      <w:pPr>
        <w:spacing w:after="0" w:line="240" w:lineRule="auto"/>
      </w:pPr>
      <w:r>
        <w:separator/>
      </w:r>
    </w:p>
  </w:footnote>
  <w:footnote w:type="continuationSeparator" w:id="0">
    <w:p w:rsidR="006E3B2D" w:rsidRDefault="006E3B2D" w:rsidP="00B97B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D5DDF" w:rsidRDefault="00CD5D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name w:val="WW8Num1"/>
    <w:lvl w:ilvl="0">
      <w:numFmt w:val="bullet"/>
      <w:lvlText w:val=""/>
      <w:lvlJc w:val="left"/>
      <w:pPr>
        <w:tabs>
          <w:tab w:val="num" w:pos="720"/>
        </w:tabs>
        <w:ind w:left="720" w:hanging="360"/>
      </w:pPr>
      <w:rPr>
        <w:rFonts w:ascii="Symbol" w:hAnsi="Symbol"/>
      </w:r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multilevel"/>
    <w:tmpl w:val="00000003"/>
    <w:name w:val="WW8Num3"/>
    <w:lvl w:ilvl="0">
      <w:start w:val="1"/>
      <w:numFmt w:val="bullet"/>
      <w:lvlText w:val=""/>
      <w:lvlJc w:val="left"/>
      <w:pPr>
        <w:tabs>
          <w:tab w:val="num" w:pos="720"/>
        </w:tabs>
        <w:ind w:left="720" w:hanging="360"/>
      </w:pPr>
      <w:rPr>
        <w:rFonts w:ascii="Symbol" w:hAnsi="Symbol" w:cs="OpenSymbol"/>
        <w:color w:val="000000"/>
        <w:sz w:val="24"/>
        <w:szCs w:val="24"/>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color w:val="000000"/>
        <w:sz w:val="24"/>
        <w:szCs w:val="24"/>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color w:val="000000"/>
        <w:sz w:val="24"/>
        <w:szCs w:val="24"/>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 w15:restartNumberingAfterBreak="0">
    <w:nsid w:val="00000004"/>
    <w:multiLevelType w:val="singleLevel"/>
    <w:tmpl w:val="00000004"/>
    <w:name w:val="WW8Num12"/>
    <w:lvl w:ilvl="0">
      <w:start w:val="1"/>
      <w:numFmt w:val="bullet"/>
      <w:lvlText w:val=""/>
      <w:lvlJc w:val="left"/>
      <w:pPr>
        <w:tabs>
          <w:tab w:val="num" w:pos="0"/>
        </w:tabs>
        <w:ind w:left="720" w:hanging="360"/>
      </w:pPr>
      <w:rPr>
        <w:rFonts w:ascii="Symbol" w:hAnsi="Symbol" w:cs="Symbol" w:hint="default"/>
        <w:sz w:val="24"/>
        <w:szCs w:val="24"/>
      </w:rPr>
    </w:lvl>
  </w:abstractNum>
  <w:abstractNum w:abstractNumId="4" w15:restartNumberingAfterBreak="0">
    <w:nsid w:val="00000007"/>
    <w:multiLevelType w:val="singleLevel"/>
    <w:tmpl w:val="00000007"/>
    <w:name w:val="WW8Num13"/>
    <w:lvl w:ilvl="0">
      <w:start w:val="1"/>
      <w:numFmt w:val="bullet"/>
      <w:lvlText w:val=""/>
      <w:lvlJc w:val="left"/>
      <w:pPr>
        <w:tabs>
          <w:tab w:val="num" w:pos="789"/>
        </w:tabs>
        <w:ind w:left="789" w:hanging="360"/>
      </w:pPr>
      <w:rPr>
        <w:rFonts w:ascii="Symbol" w:hAnsi="Symbol"/>
      </w:rPr>
    </w:lvl>
  </w:abstractNum>
  <w:abstractNum w:abstractNumId="5" w15:restartNumberingAfterBreak="0">
    <w:nsid w:val="00000008"/>
    <w:multiLevelType w:val="singleLevel"/>
    <w:tmpl w:val="00000008"/>
    <w:name w:val="WW8Num38"/>
    <w:lvl w:ilvl="0">
      <w:start w:val="1"/>
      <w:numFmt w:val="bullet"/>
      <w:pStyle w:val="Normal9"/>
      <w:lvlText w:val=""/>
      <w:lvlJc w:val="left"/>
      <w:pPr>
        <w:tabs>
          <w:tab w:val="num" w:pos="720"/>
        </w:tabs>
        <w:ind w:left="720" w:hanging="360"/>
      </w:pPr>
      <w:rPr>
        <w:rFonts w:ascii="Wingdings" w:hAnsi="Wingdings" w:cs="Wingdings" w:hint="default"/>
      </w:rPr>
    </w:lvl>
  </w:abstractNum>
  <w:abstractNum w:abstractNumId="6" w15:restartNumberingAfterBreak="0">
    <w:nsid w:val="0000000A"/>
    <w:multiLevelType w:val="multilevel"/>
    <w:tmpl w:val="0000000A"/>
    <w:name w:val="WW8Num1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15:restartNumberingAfterBreak="0">
    <w:nsid w:val="0000000E"/>
    <w:multiLevelType w:val="singleLevel"/>
    <w:tmpl w:val="0000000E"/>
    <w:name w:val="WW8Num19"/>
    <w:lvl w:ilvl="0">
      <w:start w:val="1"/>
      <w:numFmt w:val="bullet"/>
      <w:lvlText w:val=""/>
      <w:lvlJc w:val="left"/>
      <w:pPr>
        <w:tabs>
          <w:tab w:val="num" w:pos="1800"/>
        </w:tabs>
        <w:ind w:left="1800" w:hanging="360"/>
      </w:pPr>
      <w:rPr>
        <w:rFonts w:ascii="Wingdings" w:hAnsi="Wingdings"/>
      </w:rPr>
    </w:lvl>
  </w:abstractNum>
  <w:abstractNum w:abstractNumId="8" w15:restartNumberingAfterBreak="0">
    <w:nsid w:val="01F54261"/>
    <w:multiLevelType w:val="multilevel"/>
    <w:tmpl w:val="419C629E"/>
    <w:lvl w:ilvl="0">
      <w:start w:val="1"/>
      <w:numFmt w:val="decimal"/>
      <w:pStyle w:val="ITBClauseHeader"/>
      <w:isLgl/>
      <w:lvlText w:val="%1."/>
      <w:lvlJc w:val="left"/>
      <w:pPr>
        <w:tabs>
          <w:tab w:val="num" w:pos="432"/>
        </w:tabs>
        <w:ind w:left="432" w:hanging="432"/>
      </w:pPr>
      <w:rPr>
        <w:b/>
        <w:i w:val="0"/>
        <w:sz w:val="24"/>
      </w:rPr>
    </w:lvl>
    <w:lvl w:ilvl="1">
      <w:start w:val="1"/>
      <w:numFmt w:val="decimal"/>
      <w:pStyle w:val="ITBSub-Clause"/>
      <w:isLgl/>
      <w:lvlText w:val="%1.%2"/>
      <w:lvlJc w:val="left"/>
      <w:pPr>
        <w:tabs>
          <w:tab w:val="num" w:pos="504"/>
        </w:tabs>
        <w:ind w:left="504" w:hanging="504"/>
      </w:pPr>
      <w:rPr>
        <w:rFonts w:ascii="Times New Roman" w:hAnsi="Times New Roman" w:hint="default"/>
        <w:b w:val="0"/>
        <w:i w:val="0"/>
        <w:sz w:val="24"/>
      </w:rPr>
    </w:lvl>
    <w:lvl w:ilvl="2">
      <w:start w:val="1"/>
      <w:numFmt w:val="lowerLetter"/>
      <w:pStyle w:val="ITBSub-ClauseaList"/>
      <w:lvlText w:val="(%3)"/>
      <w:lvlJc w:val="left"/>
      <w:pPr>
        <w:tabs>
          <w:tab w:val="num" w:pos="936"/>
        </w:tabs>
        <w:ind w:left="936" w:hanging="432"/>
      </w:pPr>
      <w:rPr>
        <w:rFonts w:ascii="Times New Roman" w:hAnsi="Times New Roman" w:hint="default"/>
        <w:b w:val="0"/>
        <w:i w:val="0"/>
        <w:sz w:val="24"/>
      </w:rPr>
    </w:lvl>
    <w:lvl w:ilvl="3">
      <w:start w:val="1"/>
      <w:numFmt w:val="lowerRoman"/>
      <w:pStyle w:val="ITBSub-ClauseiListinITBGCC"/>
      <w:lvlText w:val="(%4)"/>
      <w:lvlJc w:val="left"/>
      <w:pPr>
        <w:tabs>
          <w:tab w:val="num" w:pos="1656"/>
        </w:tabs>
        <w:ind w:left="1440" w:hanging="504"/>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02605170"/>
    <w:multiLevelType w:val="hybridMultilevel"/>
    <w:tmpl w:val="E9A4BC78"/>
    <w:lvl w:ilvl="0" w:tplc="0ED6A7D0">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2AD44F9"/>
    <w:multiLevelType w:val="multilevel"/>
    <w:tmpl w:val="2F1482CE"/>
    <w:styleLink w:val="TableBullets"/>
    <w:lvl w:ilvl="0">
      <w:start w:val="1"/>
      <w:numFmt w:val="bullet"/>
      <w:pStyle w:val="TableBullet1MS"/>
      <w:lvlText w:val="▪"/>
      <w:lvlJc w:val="left"/>
      <w:pPr>
        <w:ind w:left="216" w:hanging="216"/>
      </w:pPr>
      <w:rPr>
        <w:rFonts w:ascii="Segoe" w:hAnsi="Segoe" w:hint="default"/>
        <w:b w:val="0"/>
        <w:i w:val="0"/>
        <w:color w:val="000000"/>
        <w:sz w:val="20"/>
      </w:rPr>
    </w:lvl>
    <w:lvl w:ilvl="1">
      <w:start w:val="1"/>
      <w:numFmt w:val="bullet"/>
      <w:pStyle w:val="TableBullet2MS"/>
      <w:lvlText w:val="−"/>
      <w:lvlJc w:val="left"/>
      <w:pPr>
        <w:ind w:left="432" w:hanging="216"/>
      </w:pPr>
      <w:rPr>
        <w:rFonts w:ascii="Segoe" w:hAnsi="Segoe" w:hint="default"/>
        <w:b w:val="0"/>
        <w:i w:val="0"/>
        <w:color w:val="000000"/>
        <w:sz w:val="20"/>
      </w:rPr>
    </w:lvl>
    <w:lvl w:ilvl="2">
      <w:start w:val="1"/>
      <w:numFmt w:val="bullet"/>
      <w:pStyle w:val="TableBullet3MS"/>
      <w:lvlText w:val="▪"/>
      <w:lvlJc w:val="left"/>
      <w:pPr>
        <w:ind w:left="648" w:hanging="216"/>
      </w:pPr>
      <w:rPr>
        <w:rFonts w:ascii="Segoe Black" w:hAnsi="Segoe Black" w:hint="default"/>
        <w:b w:val="0"/>
        <w:i w:val="0"/>
        <w:color w:val="000000"/>
        <w:sz w:val="20"/>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1" w15:restartNumberingAfterBreak="0">
    <w:nsid w:val="05A11AAD"/>
    <w:multiLevelType w:val="hybridMultilevel"/>
    <w:tmpl w:val="50EC0508"/>
    <w:lvl w:ilvl="0" w:tplc="E9749E62">
      <w:start w:val="1"/>
      <w:numFmt w:val="bullet"/>
      <w:pStyle w:val="1MajorRecommendation"/>
      <w:lvlText w:val=""/>
      <w:lvlJc w:val="left"/>
      <w:pPr>
        <w:tabs>
          <w:tab w:val="num" w:pos="2160"/>
        </w:tabs>
        <w:ind w:left="2160" w:hanging="360"/>
      </w:pPr>
      <w:rPr>
        <w:rFonts w:ascii="Wingdings" w:hAnsi="Wingdings" w:hint="default"/>
        <w:color w:val="auto"/>
      </w:rPr>
    </w:lvl>
    <w:lvl w:ilvl="1" w:tplc="0409000F">
      <w:start w:val="1"/>
      <w:numFmt w:val="decimal"/>
      <w:lvlText w:val="%2."/>
      <w:lvlJc w:val="left"/>
      <w:pPr>
        <w:tabs>
          <w:tab w:val="num" w:pos="2880"/>
        </w:tabs>
        <w:ind w:left="2880" w:hanging="360"/>
      </w:pPr>
      <w:rPr>
        <w:rFonts w:hint="default"/>
        <w:color w:val="auto"/>
      </w:rPr>
    </w:lvl>
    <w:lvl w:ilvl="2" w:tplc="65A62918">
      <w:start w:val="9"/>
      <w:numFmt w:val="decimal"/>
      <w:lvlText w:val="%3"/>
      <w:lvlJc w:val="left"/>
      <w:pPr>
        <w:tabs>
          <w:tab w:val="num" w:pos="3735"/>
        </w:tabs>
        <w:ind w:left="3735" w:hanging="495"/>
      </w:pPr>
      <w:rPr>
        <w:rFonts w:hint="default"/>
      </w:rPr>
    </w:lvl>
    <w:lvl w:ilvl="3" w:tplc="0409000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2" w15:restartNumberingAfterBreak="0">
    <w:nsid w:val="09BF123E"/>
    <w:multiLevelType w:val="hybridMultilevel"/>
    <w:tmpl w:val="A04AAD82"/>
    <w:lvl w:ilvl="0" w:tplc="C6B6E794">
      <w:start w:val="1"/>
      <w:numFmt w:val="bullet"/>
      <w:pStyle w:val="Normal11pt"/>
      <w:lvlText w:val=""/>
      <w:lvlJc w:val="left"/>
      <w:pPr>
        <w:tabs>
          <w:tab w:val="num" w:pos="360"/>
        </w:tabs>
        <w:ind w:left="360" w:hanging="360"/>
      </w:pPr>
      <w:rPr>
        <w:rFonts w:ascii="Symbol" w:hAnsi="Symbol" w:hint="default"/>
      </w:rPr>
    </w:lvl>
    <w:lvl w:ilvl="1" w:tplc="CDFA681A">
      <w:numFmt w:val="bullet"/>
      <w:lvlText w:val="-"/>
      <w:lvlJc w:val="left"/>
      <w:pPr>
        <w:tabs>
          <w:tab w:val="num" w:pos="1080"/>
        </w:tabs>
        <w:ind w:left="1080" w:hanging="360"/>
      </w:pPr>
      <w:rPr>
        <w:rFonts w:ascii="Times New Roman" w:eastAsia="Times New Roman" w:hAnsi="Times New Roman" w:cs="Times New Roman"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0C7F0C12"/>
    <w:multiLevelType w:val="hybridMultilevel"/>
    <w:tmpl w:val="72165282"/>
    <w:lvl w:ilvl="0" w:tplc="0ED6A7D0">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4181240"/>
    <w:multiLevelType w:val="hybridMultilevel"/>
    <w:tmpl w:val="F5962E64"/>
    <w:lvl w:ilvl="0" w:tplc="1F8CC65A">
      <w:start w:val="1"/>
      <w:numFmt w:val="bullet"/>
      <w:pStyle w:val="StyleHeadingtext2Justified"/>
      <w:lvlText w:val=""/>
      <w:lvlJc w:val="left"/>
      <w:pPr>
        <w:tabs>
          <w:tab w:val="num" w:pos="360"/>
        </w:tabs>
        <w:ind w:left="360" w:hanging="360"/>
      </w:pPr>
      <w:rPr>
        <w:rFonts w:ascii="Symbol" w:hAnsi="Symbol" w:hint="default"/>
        <w:sz w:val="22"/>
        <w:szCs w:val="22"/>
      </w:rPr>
    </w:lvl>
    <w:lvl w:ilvl="1" w:tplc="EC609D12">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1A5C7205"/>
    <w:multiLevelType w:val="hybridMultilevel"/>
    <w:tmpl w:val="9FD8D384"/>
    <w:lvl w:ilvl="0" w:tplc="0DC0CF14">
      <w:start w:val="1"/>
      <w:numFmt w:val="bullet"/>
      <w:pStyle w:val="BodytextTCS"/>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A9740B3"/>
    <w:multiLevelType w:val="hybridMultilevel"/>
    <w:tmpl w:val="84CAE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F0F2D4A"/>
    <w:multiLevelType w:val="hybridMultilevel"/>
    <w:tmpl w:val="60CC0E2E"/>
    <w:lvl w:ilvl="0" w:tplc="0ED6A7D0">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0A16896"/>
    <w:multiLevelType w:val="hybridMultilevel"/>
    <w:tmpl w:val="30520516"/>
    <w:lvl w:ilvl="0" w:tplc="0ED6A7D0">
      <w:start w:val="1"/>
      <w:numFmt w:val="lowerRoman"/>
      <w:lvlText w:val="%1)"/>
      <w:lvlJc w:val="left"/>
      <w:pPr>
        <w:ind w:left="765" w:hanging="360"/>
      </w:pPr>
      <w:rPr>
        <w:rFonts w:hint="default"/>
      </w:r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19" w15:restartNumberingAfterBreak="0">
    <w:nsid w:val="23B87FAB"/>
    <w:multiLevelType w:val="multilevel"/>
    <w:tmpl w:val="ECA4EAFA"/>
    <w:styleLink w:val="Bullets"/>
    <w:lvl w:ilvl="0">
      <w:start w:val="1"/>
      <w:numFmt w:val="bullet"/>
      <w:lvlText w:val=""/>
      <w:lvlJc w:val="left"/>
      <w:pPr>
        <w:tabs>
          <w:tab w:val="num" w:pos="907"/>
        </w:tabs>
        <w:ind w:left="907" w:hanging="340"/>
      </w:pPr>
      <w:rPr>
        <w:rFonts w:ascii="Wingdings 2" w:hAnsi="Wingdings 2" w:hint="default"/>
        <w:color w:val="808080"/>
        <w:sz w:val="20"/>
      </w:rPr>
    </w:lvl>
    <w:lvl w:ilvl="1">
      <w:start w:val="1"/>
      <w:numFmt w:val="bullet"/>
      <w:lvlText w:val=""/>
      <w:lvlJc w:val="left"/>
      <w:pPr>
        <w:tabs>
          <w:tab w:val="num" w:pos="1247"/>
        </w:tabs>
        <w:ind w:left="1247" w:hanging="340"/>
      </w:pPr>
      <w:rPr>
        <w:rFonts w:ascii="Wingdings 2" w:hAnsi="Wingdings 2" w:hint="default"/>
        <w:b w:val="0"/>
        <w:i w:val="0"/>
        <w:color w:val="808080"/>
        <w:sz w:val="20"/>
      </w:rPr>
    </w:lvl>
    <w:lvl w:ilvl="2">
      <w:start w:val="1"/>
      <w:numFmt w:val="bullet"/>
      <w:lvlText w:val=""/>
      <w:lvlJc w:val="left"/>
      <w:pPr>
        <w:tabs>
          <w:tab w:val="num" w:pos="1588"/>
        </w:tabs>
        <w:ind w:left="1588" w:hanging="341"/>
      </w:pPr>
      <w:rPr>
        <w:rFonts w:ascii="Wingdings 2" w:hAnsi="Wingdings 2" w:hint="default"/>
        <w:color w:val="808080"/>
        <w:sz w:val="20"/>
      </w:rPr>
    </w:lvl>
    <w:lvl w:ilvl="3">
      <w:start w:val="1"/>
      <w:numFmt w:val="bullet"/>
      <w:lvlText w:val=""/>
      <w:lvlJc w:val="left"/>
      <w:pPr>
        <w:tabs>
          <w:tab w:val="num" w:pos="1928"/>
        </w:tabs>
        <w:ind w:left="1928" w:hanging="340"/>
      </w:pPr>
      <w:rPr>
        <w:rFonts w:ascii="Wingdings 2" w:hAnsi="Wingdings 2" w:hint="default"/>
        <w:b w:val="0"/>
        <w:i w:val="0"/>
        <w:color w:val="808080"/>
        <w:sz w:val="20"/>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0" w15:restartNumberingAfterBreak="0">
    <w:nsid w:val="242C71CD"/>
    <w:multiLevelType w:val="hybridMultilevel"/>
    <w:tmpl w:val="30580B0C"/>
    <w:lvl w:ilvl="0" w:tplc="0C090017">
      <w:start w:val="1"/>
      <w:numFmt w:val="upperLetter"/>
      <w:pStyle w:val="PLCHeading2"/>
      <w:lvlText w:val="%1."/>
      <w:lvlJc w:val="left"/>
      <w:pPr>
        <w:ind w:left="390" w:hanging="390"/>
      </w:pPr>
      <w:rPr>
        <w:rFonts w:hint="default"/>
      </w:rPr>
    </w:lvl>
    <w:lvl w:ilvl="1" w:tplc="0C090019" w:tentative="1">
      <w:start w:val="1"/>
      <w:numFmt w:val="lowerLetter"/>
      <w:lvlText w:val="%2."/>
      <w:lvlJc w:val="left"/>
      <w:pPr>
        <w:ind w:left="1080" w:hanging="360"/>
      </w:pPr>
    </w:lvl>
    <w:lvl w:ilvl="2" w:tplc="0C09001B" w:tentative="1">
      <w:start w:val="1"/>
      <w:numFmt w:val="lowerRoman"/>
      <w:pStyle w:val="PLCHeading3"/>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1" w15:restartNumberingAfterBreak="0">
    <w:nsid w:val="292700A7"/>
    <w:multiLevelType w:val="hybridMultilevel"/>
    <w:tmpl w:val="4EB262B8"/>
    <w:lvl w:ilvl="0" w:tplc="04090001">
      <w:start w:val="1"/>
      <w:numFmt w:val="bullet"/>
      <w:pStyle w:val="WP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A40BC4"/>
    <w:multiLevelType w:val="hybridMultilevel"/>
    <w:tmpl w:val="40BE49B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2C893726"/>
    <w:multiLevelType w:val="hybridMultilevel"/>
    <w:tmpl w:val="DA406D9A"/>
    <w:lvl w:ilvl="0" w:tplc="0ED6A7D0">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FE46F45"/>
    <w:multiLevelType w:val="hybridMultilevel"/>
    <w:tmpl w:val="E42646C2"/>
    <w:lvl w:ilvl="0" w:tplc="0ED6A7D0">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30D37C2"/>
    <w:multiLevelType w:val="hybridMultilevel"/>
    <w:tmpl w:val="7FE88A6E"/>
    <w:lvl w:ilvl="0" w:tplc="0ED6A7D0">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3435358"/>
    <w:multiLevelType w:val="hybridMultilevel"/>
    <w:tmpl w:val="2E26C9EA"/>
    <w:lvl w:ilvl="0" w:tplc="6C2EBA12">
      <w:start w:val="1"/>
      <w:numFmt w:val="bullet"/>
      <w:pStyle w:val="ListBullet1"/>
      <w:lvlText w:val=""/>
      <w:lvlJc w:val="left"/>
      <w:pPr>
        <w:tabs>
          <w:tab w:val="num" w:pos="360"/>
        </w:tabs>
        <w:ind w:left="360" w:hanging="360"/>
      </w:pPr>
      <w:rPr>
        <w:rFonts w:ascii="Symbol" w:hAnsi="Symbol" w:hint="default"/>
        <w:b w:val="0"/>
        <w:i w:val="0"/>
        <w:color w:val="000000"/>
        <w:sz w:val="20"/>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34F37A05"/>
    <w:multiLevelType w:val="hybridMultilevel"/>
    <w:tmpl w:val="E9028E60"/>
    <w:lvl w:ilvl="0" w:tplc="AFCA7AC4">
      <w:start w:val="1"/>
      <w:numFmt w:val="bullet"/>
      <w:pStyle w:val="BodyTextIndent-75"/>
      <w:lvlText w:val=""/>
      <w:lvlJc w:val="left"/>
      <w:pPr>
        <w:tabs>
          <w:tab w:val="num" w:pos="1080"/>
        </w:tabs>
        <w:ind w:left="1440" w:hanging="360"/>
      </w:pPr>
      <w:rPr>
        <w:rFonts w:ascii="Symbol" w:hAnsi="Symbol" w:hint="default"/>
      </w:rPr>
    </w:lvl>
    <w:lvl w:ilvl="1" w:tplc="17AC6934">
      <w:start w:val="1"/>
      <w:numFmt w:val="lowerLetter"/>
      <w:lvlText w:val="%2."/>
      <w:lvlJc w:val="left"/>
      <w:pPr>
        <w:tabs>
          <w:tab w:val="num" w:pos="1440"/>
        </w:tabs>
        <w:ind w:left="1440" w:hanging="360"/>
      </w:pPr>
      <w:rPr>
        <w:rFonts w:cs="Times New Roman"/>
      </w:rPr>
    </w:lvl>
    <w:lvl w:ilvl="2" w:tplc="8264C5C8">
      <w:start w:val="1"/>
      <w:numFmt w:val="lowerRoman"/>
      <w:lvlText w:val="%3."/>
      <w:lvlJc w:val="right"/>
      <w:pPr>
        <w:tabs>
          <w:tab w:val="num" w:pos="2160"/>
        </w:tabs>
        <w:ind w:left="2160" w:hanging="180"/>
      </w:pPr>
      <w:rPr>
        <w:rFonts w:cs="Times New Roman"/>
      </w:rPr>
    </w:lvl>
    <w:lvl w:ilvl="3" w:tplc="3CE48082">
      <w:start w:val="1"/>
      <w:numFmt w:val="decimal"/>
      <w:lvlText w:val="%4."/>
      <w:lvlJc w:val="left"/>
      <w:pPr>
        <w:tabs>
          <w:tab w:val="num" w:pos="2880"/>
        </w:tabs>
        <w:ind w:left="2880" w:hanging="360"/>
      </w:pPr>
      <w:rPr>
        <w:rFonts w:cs="Times New Roman"/>
      </w:rPr>
    </w:lvl>
    <w:lvl w:ilvl="4" w:tplc="5EA44790">
      <w:start w:val="1"/>
      <w:numFmt w:val="lowerLetter"/>
      <w:lvlText w:val="%5."/>
      <w:lvlJc w:val="left"/>
      <w:pPr>
        <w:tabs>
          <w:tab w:val="num" w:pos="3600"/>
        </w:tabs>
        <w:ind w:left="3600" w:hanging="360"/>
      </w:pPr>
      <w:rPr>
        <w:rFonts w:cs="Times New Roman"/>
      </w:rPr>
    </w:lvl>
    <w:lvl w:ilvl="5" w:tplc="CE066E68">
      <w:start w:val="1"/>
      <w:numFmt w:val="lowerRoman"/>
      <w:lvlText w:val="%6."/>
      <w:lvlJc w:val="right"/>
      <w:pPr>
        <w:tabs>
          <w:tab w:val="num" w:pos="4320"/>
        </w:tabs>
        <w:ind w:left="4320" w:hanging="180"/>
      </w:pPr>
      <w:rPr>
        <w:rFonts w:cs="Times New Roman"/>
      </w:rPr>
    </w:lvl>
    <w:lvl w:ilvl="6" w:tplc="05AA9214">
      <w:start w:val="1"/>
      <w:numFmt w:val="decimal"/>
      <w:lvlText w:val="%7."/>
      <w:lvlJc w:val="left"/>
      <w:pPr>
        <w:tabs>
          <w:tab w:val="num" w:pos="5040"/>
        </w:tabs>
        <w:ind w:left="5040" w:hanging="360"/>
      </w:pPr>
      <w:rPr>
        <w:rFonts w:cs="Times New Roman"/>
      </w:rPr>
    </w:lvl>
    <w:lvl w:ilvl="7" w:tplc="81BC67C4">
      <w:start w:val="1"/>
      <w:numFmt w:val="lowerLetter"/>
      <w:lvlText w:val="%8."/>
      <w:lvlJc w:val="left"/>
      <w:pPr>
        <w:tabs>
          <w:tab w:val="num" w:pos="5760"/>
        </w:tabs>
        <w:ind w:left="5760" w:hanging="360"/>
      </w:pPr>
      <w:rPr>
        <w:rFonts w:cs="Times New Roman"/>
      </w:rPr>
    </w:lvl>
    <w:lvl w:ilvl="8" w:tplc="2D86B72C">
      <w:start w:val="1"/>
      <w:numFmt w:val="lowerRoman"/>
      <w:lvlText w:val="%9."/>
      <w:lvlJc w:val="right"/>
      <w:pPr>
        <w:tabs>
          <w:tab w:val="num" w:pos="6480"/>
        </w:tabs>
        <w:ind w:left="6480" w:hanging="180"/>
      </w:pPr>
      <w:rPr>
        <w:rFonts w:cs="Times New Roman"/>
      </w:rPr>
    </w:lvl>
  </w:abstractNum>
  <w:abstractNum w:abstractNumId="28" w15:restartNumberingAfterBreak="0">
    <w:nsid w:val="3AC30128"/>
    <w:multiLevelType w:val="hybridMultilevel"/>
    <w:tmpl w:val="8DE05342"/>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C043180"/>
    <w:multiLevelType w:val="multilevel"/>
    <w:tmpl w:val="0F30F890"/>
    <w:lvl w:ilvl="0">
      <w:start w:val="1"/>
      <w:numFmt w:val="decimal"/>
      <w:pStyle w:val="ExhibitHeading1"/>
      <w:suff w:val="space"/>
      <w:lvlText w:val="Exhibit %1. -"/>
      <w:lvlJc w:val="left"/>
      <w:pPr>
        <w:ind w:left="0" w:firstLine="0"/>
      </w:pPr>
      <w:rPr>
        <w:rFonts w:ascii="Cambria" w:hAnsi="Cambria" w:hint="default"/>
      </w:rPr>
    </w:lvl>
    <w:lvl w:ilvl="1">
      <w:start w:val="1"/>
      <w:numFmt w:val="decimal"/>
      <w:pStyle w:val="ExhibitHeading2"/>
      <w:suff w:val="space"/>
      <w:lvlText w:val="%1.%2."/>
      <w:lvlJc w:val="left"/>
      <w:pPr>
        <w:ind w:left="612" w:hanging="612"/>
      </w:pPr>
      <w:rPr>
        <w:rFonts w:ascii="Cambria" w:hAnsi="Cambria" w:hint="default"/>
      </w:rPr>
    </w:lvl>
    <w:lvl w:ilvl="2">
      <w:start w:val="1"/>
      <w:numFmt w:val="decimal"/>
      <w:pStyle w:val="ExhibitHeading3"/>
      <w:suff w:val="space"/>
      <w:lvlText w:val="%1.%2.%3."/>
      <w:lvlJc w:val="left"/>
      <w:pPr>
        <w:ind w:left="777" w:hanging="777"/>
      </w:pPr>
      <w:rPr>
        <w:rFonts w:ascii="Cambria" w:hAnsi="Cambria" w:hint="default"/>
      </w:rPr>
    </w:lvl>
    <w:lvl w:ilvl="3">
      <w:start w:val="1"/>
      <w:numFmt w:val="decimal"/>
      <w:pStyle w:val="ExhibitHeading4"/>
      <w:suff w:val="space"/>
      <w:lvlText w:val="%1.%2.%3.%4."/>
      <w:lvlJc w:val="left"/>
      <w:pPr>
        <w:ind w:left="862" w:hanging="862"/>
      </w:pPr>
      <w:rPr>
        <w:rFonts w:ascii="Cambria" w:hAnsi="Cambria" w:hint="default"/>
      </w:rPr>
    </w:lvl>
    <w:lvl w:ilvl="4">
      <w:start w:val="1"/>
      <w:numFmt w:val="decimal"/>
      <w:pStyle w:val="ExhibitHeading5"/>
      <w:suff w:val="space"/>
      <w:lvlText w:val="%1.%2.%3.%4.%5."/>
      <w:lvlJc w:val="left"/>
      <w:pPr>
        <w:ind w:left="919" w:hanging="919"/>
      </w:pPr>
      <w:rPr>
        <w:rFonts w:ascii="Cambria" w:hAnsi="Cambria" w:hint="default"/>
      </w:rPr>
    </w:lvl>
    <w:lvl w:ilvl="5">
      <w:start w:val="1"/>
      <w:numFmt w:val="decimal"/>
      <w:suff w:val="space"/>
      <w:lvlText w:val="%1.%2.%3.%4.%5.%6."/>
      <w:lvlJc w:val="left"/>
      <w:pPr>
        <w:ind w:left="2736" w:hanging="2736"/>
      </w:pPr>
      <w:rPr>
        <w:rFonts w:ascii="Cambria" w:hAnsi="Cambria" w:hint="default"/>
      </w:rPr>
    </w:lvl>
    <w:lvl w:ilvl="6">
      <w:start w:val="1"/>
      <w:numFmt w:val="decimal"/>
      <w:suff w:val="space"/>
      <w:lvlText w:val="%1.%2.%3.%4.%5.%6.%7."/>
      <w:lvlJc w:val="left"/>
      <w:pPr>
        <w:ind w:left="3240" w:hanging="3240"/>
      </w:pPr>
      <w:rPr>
        <w:rFonts w:ascii="Cambria" w:hAnsi="Cambria" w:hint="default"/>
      </w:rPr>
    </w:lvl>
    <w:lvl w:ilvl="7">
      <w:start w:val="1"/>
      <w:numFmt w:val="decimal"/>
      <w:suff w:val="space"/>
      <w:lvlText w:val="%1.%2.%3.%4.%5.%6.%7.%8."/>
      <w:lvlJc w:val="left"/>
      <w:pPr>
        <w:ind w:left="3744" w:hanging="3744"/>
      </w:pPr>
      <w:rPr>
        <w:rFonts w:ascii="Cambria" w:hAnsi="Cambria" w:hint="default"/>
      </w:rPr>
    </w:lvl>
    <w:lvl w:ilvl="8">
      <w:start w:val="1"/>
      <w:numFmt w:val="decimal"/>
      <w:suff w:val="space"/>
      <w:lvlText w:val="%1.%2.%3.%4.%5.%6.%7.%8.%9."/>
      <w:lvlJc w:val="left"/>
      <w:pPr>
        <w:ind w:left="4320" w:hanging="4320"/>
      </w:pPr>
      <w:rPr>
        <w:rFonts w:ascii="Cambria" w:hAnsi="Cambria" w:hint="default"/>
      </w:rPr>
    </w:lvl>
  </w:abstractNum>
  <w:abstractNum w:abstractNumId="30" w15:restartNumberingAfterBreak="0">
    <w:nsid w:val="3C913865"/>
    <w:multiLevelType w:val="hybridMultilevel"/>
    <w:tmpl w:val="64A6B732"/>
    <w:lvl w:ilvl="0" w:tplc="0ED6A7D0">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CD7388C"/>
    <w:multiLevelType w:val="hybridMultilevel"/>
    <w:tmpl w:val="D9AAE590"/>
    <w:lvl w:ilvl="0" w:tplc="0C090017">
      <w:numFmt w:val="bullet"/>
      <w:pStyle w:val="nostyle"/>
      <w:lvlText w:val="•"/>
      <w:lvlJc w:val="left"/>
      <w:pPr>
        <w:ind w:left="1080" w:hanging="720"/>
      </w:pPr>
      <w:rPr>
        <w:rFonts w:ascii="Times New Roman" w:eastAsia="Times New Roman" w:hAnsi="Times New Roman" w:cs="Times New Roman" w:hint="default"/>
      </w:rPr>
    </w:lvl>
    <w:lvl w:ilvl="1" w:tplc="3D8C9782" w:tentative="1">
      <w:start w:val="1"/>
      <w:numFmt w:val="bullet"/>
      <w:lvlText w:val="o"/>
      <w:lvlJc w:val="left"/>
      <w:pPr>
        <w:ind w:left="1440" w:hanging="360"/>
      </w:pPr>
      <w:rPr>
        <w:rFonts w:ascii="Courier New" w:hAnsi="Courier New" w:cs="Courier New" w:hint="default"/>
      </w:rPr>
    </w:lvl>
    <w:lvl w:ilvl="2" w:tplc="DAFCB268"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2" w15:restartNumberingAfterBreak="0">
    <w:nsid w:val="3ED10A5F"/>
    <w:multiLevelType w:val="multilevel"/>
    <w:tmpl w:val="6CC08432"/>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3" w15:restartNumberingAfterBreak="0">
    <w:nsid w:val="3F8E7ECC"/>
    <w:multiLevelType w:val="hybridMultilevel"/>
    <w:tmpl w:val="2F7CF412"/>
    <w:lvl w:ilvl="0" w:tplc="08090001">
      <w:start w:val="1"/>
      <w:numFmt w:val="bullet"/>
      <w:pStyle w:val="Heading3Bold16pt"/>
      <w:lvlText w:val="n"/>
      <w:lvlJc w:val="left"/>
      <w:pPr>
        <w:tabs>
          <w:tab w:val="num" w:pos="340"/>
        </w:tabs>
        <w:ind w:left="340" w:hanging="340"/>
      </w:pPr>
      <w:rPr>
        <w:rFonts w:ascii="Wingdings" w:hAnsi="Wingdings" w:hint="default"/>
        <w:sz w:val="18"/>
      </w:rPr>
    </w:lvl>
    <w:lvl w:ilvl="1" w:tplc="08090003">
      <w:start w:val="1"/>
      <w:numFmt w:val="bullet"/>
      <w:lvlText w:val=""/>
      <w:lvlJc w:val="left"/>
      <w:pPr>
        <w:tabs>
          <w:tab w:val="num" w:pos="1440"/>
        </w:tabs>
        <w:ind w:left="1440" w:hanging="360"/>
      </w:pPr>
      <w:rPr>
        <w:rFonts w:ascii="Wingdings" w:hAnsi="Wingdings" w:hint="default"/>
        <w:sz w:val="18"/>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41E52B4E"/>
    <w:multiLevelType w:val="multilevel"/>
    <w:tmpl w:val="FFDC21F0"/>
    <w:lvl w:ilvl="0">
      <w:start w:val="1"/>
      <w:numFmt w:val="decimal"/>
      <w:pStyle w:val="Heading1"/>
      <w:lvlText w:val="%1"/>
      <w:lvlJc w:val="left"/>
      <w:pPr>
        <w:ind w:left="432" w:hanging="432"/>
      </w:pPr>
    </w:lvl>
    <w:lvl w:ilvl="1">
      <w:start w:val="1"/>
      <w:numFmt w:val="decimal"/>
      <w:pStyle w:val="Heading2"/>
      <w:lvlText w:val="%1.%2"/>
      <w:lvlJc w:val="left"/>
      <w:pPr>
        <w:ind w:left="576" w:hanging="576"/>
      </w:pPr>
      <w:rPr>
        <w:sz w:val="26"/>
        <w:szCs w:val="26"/>
      </w:rPr>
    </w:lvl>
    <w:lvl w:ilvl="2">
      <w:start w:val="1"/>
      <w:numFmt w:val="decimal"/>
      <w:pStyle w:val="Heading3"/>
      <w:lvlText w:val="%1.%2.%3"/>
      <w:lvlJc w:val="left"/>
      <w:pPr>
        <w:ind w:left="4690" w:hanging="720"/>
      </w:pPr>
      <w:rPr>
        <w:sz w:val="24"/>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43391FFB"/>
    <w:multiLevelType w:val="hybridMultilevel"/>
    <w:tmpl w:val="1E4E0A98"/>
    <w:lvl w:ilvl="0" w:tplc="FFFFFFFF">
      <w:start w:val="1"/>
      <w:numFmt w:val="bullet"/>
      <w:pStyle w:val="Satyambullet1"/>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45273D52"/>
    <w:multiLevelType w:val="hybridMultilevel"/>
    <w:tmpl w:val="6450F0FA"/>
    <w:lvl w:ilvl="0" w:tplc="04090001">
      <w:start w:val="1"/>
      <w:numFmt w:val="bullet"/>
      <w:pStyle w:val="Outline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pStyle w:val="Outline3"/>
      <w:lvlText w:val=""/>
      <w:lvlJc w:val="left"/>
      <w:pPr>
        <w:ind w:left="2160" w:hanging="360"/>
      </w:pPr>
      <w:rPr>
        <w:rFonts w:ascii="Wingdings" w:hAnsi="Wingdings" w:hint="default"/>
      </w:rPr>
    </w:lvl>
    <w:lvl w:ilvl="3" w:tplc="04090001" w:tentative="1">
      <w:start w:val="1"/>
      <w:numFmt w:val="bullet"/>
      <w:pStyle w:val="Outline4"/>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ABB1C33"/>
    <w:multiLevelType w:val="multilevel"/>
    <w:tmpl w:val="58D8D0D2"/>
    <w:styleLink w:val="Style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4B8F7E72"/>
    <w:multiLevelType w:val="multilevel"/>
    <w:tmpl w:val="1A64E298"/>
    <w:lvl w:ilvl="0">
      <w:start w:val="1"/>
      <w:numFmt w:val="decimal"/>
      <w:pStyle w:val="ListNumber"/>
      <w:lvlText w:val="%1."/>
      <w:lvlJc w:val="left"/>
      <w:pPr>
        <w:tabs>
          <w:tab w:val="num" w:pos="397"/>
        </w:tabs>
        <w:ind w:left="397" w:hanging="397"/>
      </w:pPr>
      <w:rPr>
        <w:rFonts w:ascii="Calibri" w:hAnsi="Calibri" w:hint="default"/>
      </w:rPr>
    </w:lvl>
    <w:lvl w:ilvl="1">
      <w:start w:val="1"/>
      <w:numFmt w:val="decimal"/>
      <w:pStyle w:val="ListNumber2"/>
      <w:lvlText w:val="%2."/>
      <w:lvlJc w:val="left"/>
      <w:pPr>
        <w:tabs>
          <w:tab w:val="num" w:pos="794"/>
        </w:tabs>
        <w:ind w:left="794" w:hanging="397"/>
      </w:pPr>
      <w:rPr>
        <w:rFonts w:ascii="Calibri" w:hAnsi="Calibri" w:hint="default"/>
      </w:rPr>
    </w:lvl>
    <w:lvl w:ilvl="2">
      <w:start w:val="1"/>
      <w:numFmt w:val="decimal"/>
      <w:pStyle w:val="ListNumber3"/>
      <w:lvlText w:val="%3."/>
      <w:lvlJc w:val="left"/>
      <w:pPr>
        <w:tabs>
          <w:tab w:val="num" w:pos="1191"/>
        </w:tabs>
        <w:ind w:left="1191" w:hanging="397"/>
      </w:pPr>
      <w:rPr>
        <w:rFonts w:ascii="Calibri" w:hAnsi="Calibri" w:hint="default"/>
      </w:rPr>
    </w:lvl>
    <w:lvl w:ilvl="3">
      <w:start w:val="1"/>
      <w:numFmt w:val="decimal"/>
      <w:pStyle w:val="ListNumber4"/>
      <w:lvlText w:val="%4."/>
      <w:lvlJc w:val="left"/>
      <w:pPr>
        <w:tabs>
          <w:tab w:val="num" w:pos="1644"/>
        </w:tabs>
        <w:ind w:left="1644" w:hanging="453"/>
      </w:pPr>
      <w:rPr>
        <w:rFonts w:ascii="Calibri" w:hAnsi="Calibri" w:hint="default"/>
      </w:rPr>
    </w:lvl>
    <w:lvl w:ilvl="4">
      <w:start w:val="1"/>
      <w:numFmt w:val="decimal"/>
      <w:pStyle w:val="ListNumber5"/>
      <w:lvlText w:val="%5."/>
      <w:lvlJc w:val="left"/>
      <w:pPr>
        <w:tabs>
          <w:tab w:val="num" w:pos="1985"/>
        </w:tabs>
        <w:ind w:left="1985" w:hanging="341"/>
      </w:pPr>
      <w:rPr>
        <w:rFonts w:ascii="Calibri" w:hAnsi="Calibri" w:hint="default"/>
      </w:rPr>
    </w:lvl>
    <w:lvl w:ilvl="5">
      <w:start w:val="1"/>
      <w:numFmt w:val="decimal"/>
      <w:pStyle w:val="ListNumber6"/>
      <w:lvlText w:val="%6."/>
      <w:lvlJc w:val="left"/>
      <w:pPr>
        <w:tabs>
          <w:tab w:val="num" w:pos="2381"/>
        </w:tabs>
        <w:ind w:left="2381" w:hanging="396"/>
      </w:pPr>
      <w:rPr>
        <w:rFonts w:ascii="Calibri" w:hAnsi="Calibri" w:hint="default"/>
      </w:rPr>
    </w:lvl>
    <w:lvl w:ilvl="6">
      <w:start w:val="1"/>
      <w:numFmt w:val="decimal"/>
      <w:pStyle w:val="ListNumber7"/>
      <w:lvlText w:val="%7."/>
      <w:lvlJc w:val="left"/>
      <w:pPr>
        <w:tabs>
          <w:tab w:val="num" w:pos="2778"/>
        </w:tabs>
        <w:ind w:left="2778" w:hanging="397"/>
      </w:pPr>
      <w:rPr>
        <w:rFonts w:ascii="Calibri" w:hAnsi="Calibri" w:hint="default"/>
      </w:rPr>
    </w:lvl>
    <w:lvl w:ilvl="7">
      <w:start w:val="1"/>
      <w:numFmt w:val="decimal"/>
      <w:pStyle w:val="ListNumber8"/>
      <w:lvlText w:val="%8."/>
      <w:lvlJc w:val="left"/>
      <w:pPr>
        <w:tabs>
          <w:tab w:val="num" w:pos="3175"/>
        </w:tabs>
        <w:ind w:left="3175" w:hanging="397"/>
      </w:pPr>
      <w:rPr>
        <w:rFonts w:ascii="Calibri" w:hAnsi="Calibri" w:hint="default"/>
      </w:rPr>
    </w:lvl>
    <w:lvl w:ilvl="8">
      <w:start w:val="1"/>
      <w:numFmt w:val="decimal"/>
      <w:pStyle w:val="ListNumber9"/>
      <w:lvlText w:val="%9."/>
      <w:lvlJc w:val="left"/>
      <w:pPr>
        <w:tabs>
          <w:tab w:val="num" w:pos="3572"/>
        </w:tabs>
        <w:ind w:left="3572" w:hanging="397"/>
      </w:pPr>
      <w:rPr>
        <w:rFonts w:ascii="Calibri" w:hAnsi="Calibri" w:hint="default"/>
      </w:rPr>
    </w:lvl>
  </w:abstractNum>
  <w:abstractNum w:abstractNumId="39" w15:restartNumberingAfterBreak="0">
    <w:nsid w:val="4D85223D"/>
    <w:multiLevelType w:val="multilevel"/>
    <w:tmpl w:val="2F1482CE"/>
    <w:numStyleLink w:val="TableBullets"/>
  </w:abstractNum>
  <w:abstractNum w:abstractNumId="40" w15:restartNumberingAfterBreak="0">
    <w:nsid w:val="4E5005B1"/>
    <w:multiLevelType w:val="multilevel"/>
    <w:tmpl w:val="D98C51DC"/>
    <w:name w:val="WW8Num15"/>
    <w:lvl w:ilvl="0">
      <w:start w:val="3"/>
      <w:numFmt w:val="decimal"/>
      <w:pStyle w:val="Ind3"/>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1" w15:restartNumberingAfterBreak="0">
    <w:nsid w:val="524979CD"/>
    <w:multiLevelType w:val="hybridMultilevel"/>
    <w:tmpl w:val="7D546F52"/>
    <w:lvl w:ilvl="0" w:tplc="04090001">
      <w:start w:val="1"/>
      <w:numFmt w:val="bullet"/>
      <w:pStyle w:val="NormalVerdana"/>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42" w15:restartNumberingAfterBreak="0">
    <w:nsid w:val="52512271"/>
    <w:multiLevelType w:val="hybridMultilevel"/>
    <w:tmpl w:val="03D42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49E784C"/>
    <w:multiLevelType w:val="hybridMultilevel"/>
    <w:tmpl w:val="34FE51AC"/>
    <w:lvl w:ilvl="0" w:tplc="04090005">
      <w:start w:val="1"/>
      <w:numFmt w:val="bullet"/>
      <w:pStyle w:val="BTBu1"/>
      <w:lvlText w:val=""/>
      <w:lvlJc w:val="left"/>
      <w:pPr>
        <w:tabs>
          <w:tab w:val="num" w:pos="720"/>
        </w:tabs>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55055EB6"/>
    <w:multiLevelType w:val="hybridMultilevel"/>
    <w:tmpl w:val="86C2287E"/>
    <w:lvl w:ilvl="0" w:tplc="38DE0994">
      <w:start w:val="1"/>
      <w:numFmt w:val="bullet"/>
      <w:pStyle w:val="Heading5Bold12pt"/>
      <w:lvlText w:val=""/>
      <w:lvlJc w:val="left"/>
      <w:pPr>
        <w:ind w:left="1910" w:hanging="360"/>
      </w:pPr>
      <w:rPr>
        <w:rFonts w:ascii="Symbol" w:hAnsi="Symbol" w:hint="default"/>
      </w:rPr>
    </w:lvl>
    <w:lvl w:ilvl="1" w:tplc="C82E44EE" w:tentative="1">
      <w:start w:val="1"/>
      <w:numFmt w:val="bullet"/>
      <w:lvlText w:val="o"/>
      <w:lvlJc w:val="left"/>
      <w:pPr>
        <w:ind w:left="2630" w:hanging="360"/>
      </w:pPr>
      <w:rPr>
        <w:rFonts w:ascii="Courier New" w:hAnsi="Courier New" w:cs="Courier New" w:hint="default"/>
      </w:rPr>
    </w:lvl>
    <w:lvl w:ilvl="2" w:tplc="0409001B" w:tentative="1">
      <w:start w:val="1"/>
      <w:numFmt w:val="bullet"/>
      <w:lvlText w:val=""/>
      <w:lvlJc w:val="left"/>
      <w:pPr>
        <w:ind w:left="3350" w:hanging="360"/>
      </w:pPr>
      <w:rPr>
        <w:rFonts w:ascii="Wingdings" w:hAnsi="Wingdings" w:hint="default"/>
      </w:rPr>
    </w:lvl>
    <w:lvl w:ilvl="3" w:tplc="0409000F" w:tentative="1">
      <w:start w:val="1"/>
      <w:numFmt w:val="bullet"/>
      <w:lvlText w:val=""/>
      <w:lvlJc w:val="left"/>
      <w:pPr>
        <w:ind w:left="4070" w:hanging="360"/>
      </w:pPr>
      <w:rPr>
        <w:rFonts w:ascii="Symbol" w:hAnsi="Symbol" w:hint="default"/>
      </w:rPr>
    </w:lvl>
    <w:lvl w:ilvl="4" w:tplc="04090019" w:tentative="1">
      <w:start w:val="1"/>
      <w:numFmt w:val="bullet"/>
      <w:lvlText w:val="o"/>
      <w:lvlJc w:val="left"/>
      <w:pPr>
        <w:ind w:left="4790" w:hanging="360"/>
      </w:pPr>
      <w:rPr>
        <w:rFonts w:ascii="Courier New" w:hAnsi="Courier New" w:cs="Courier New" w:hint="default"/>
      </w:rPr>
    </w:lvl>
    <w:lvl w:ilvl="5" w:tplc="0409001B" w:tentative="1">
      <w:start w:val="1"/>
      <w:numFmt w:val="bullet"/>
      <w:lvlText w:val=""/>
      <w:lvlJc w:val="left"/>
      <w:pPr>
        <w:ind w:left="5510" w:hanging="360"/>
      </w:pPr>
      <w:rPr>
        <w:rFonts w:ascii="Wingdings" w:hAnsi="Wingdings" w:hint="default"/>
      </w:rPr>
    </w:lvl>
    <w:lvl w:ilvl="6" w:tplc="0409000F" w:tentative="1">
      <w:start w:val="1"/>
      <w:numFmt w:val="bullet"/>
      <w:lvlText w:val=""/>
      <w:lvlJc w:val="left"/>
      <w:pPr>
        <w:ind w:left="6230" w:hanging="360"/>
      </w:pPr>
      <w:rPr>
        <w:rFonts w:ascii="Symbol" w:hAnsi="Symbol" w:hint="default"/>
      </w:rPr>
    </w:lvl>
    <w:lvl w:ilvl="7" w:tplc="04090019" w:tentative="1">
      <w:start w:val="1"/>
      <w:numFmt w:val="bullet"/>
      <w:lvlText w:val="o"/>
      <w:lvlJc w:val="left"/>
      <w:pPr>
        <w:ind w:left="6950" w:hanging="360"/>
      </w:pPr>
      <w:rPr>
        <w:rFonts w:ascii="Courier New" w:hAnsi="Courier New" w:cs="Courier New" w:hint="default"/>
      </w:rPr>
    </w:lvl>
    <w:lvl w:ilvl="8" w:tplc="0409001B" w:tentative="1">
      <w:start w:val="1"/>
      <w:numFmt w:val="bullet"/>
      <w:lvlText w:val=""/>
      <w:lvlJc w:val="left"/>
      <w:pPr>
        <w:ind w:left="7670" w:hanging="360"/>
      </w:pPr>
      <w:rPr>
        <w:rFonts w:ascii="Wingdings" w:hAnsi="Wingdings" w:hint="default"/>
      </w:rPr>
    </w:lvl>
  </w:abstractNum>
  <w:abstractNum w:abstractNumId="45" w15:restartNumberingAfterBreak="0">
    <w:nsid w:val="568E4D6C"/>
    <w:multiLevelType w:val="hybridMultilevel"/>
    <w:tmpl w:val="CAACC0D6"/>
    <w:lvl w:ilvl="0" w:tplc="659CAD6E">
      <w:start w:val="1"/>
      <w:numFmt w:val="decimal"/>
      <w:pStyle w:val="DefaultText"/>
      <w:lvlText w:val="L2-FMR 6.%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91B384E"/>
    <w:multiLevelType w:val="multilevel"/>
    <w:tmpl w:val="CA1AF08C"/>
    <w:lvl w:ilvl="0">
      <w:start w:val="1"/>
      <w:numFmt w:val="lowerRoman"/>
      <w:pStyle w:val="ListRoman"/>
      <w:lvlText w:val="%1."/>
      <w:lvlJc w:val="left"/>
      <w:pPr>
        <w:tabs>
          <w:tab w:val="num" w:pos="397"/>
        </w:tabs>
        <w:ind w:left="397" w:hanging="397"/>
      </w:pPr>
      <w:rPr>
        <w:rFonts w:ascii="Calibri" w:hAnsi="Calibri" w:hint="default"/>
      </w:rPr>
    </w:lvl>
    <w:lvl w:ilvl="1">
      <w:start w:val="1"/>
      <w:numFmt w:val="lowerRoman"/>
      <w:pStyle w:val="ListRoman2"/>
      <w:lvlText w:val="%2."/>
      <w:lvlJc w:val="left"/>
      <w:pPr>
        <w:tabs>
          <w:tab w:val="num" w:pos="794"/>
        </w:tabs>
        <w:ind w:left="794" w:hanging="397"/>
      </w:pPr>
      <w:rPr>
        <w:rFonts w:ascii="Calibri" w:hAnsi="Calibri" w:hint="default"/>
      </w:rPr>
    </w:lvl>
    <w:lvl w:ilvl="2">
      <w:start w:val="1"/>
      <w:numFmt w:val="lowerRoman"/>
      <w:pStyle w:val="ListRoman3"/>
      <w:lvlText w:val="%3."/>
      <w:lvlJc w:val="left"/>
      <w:pPr>
        <w:tabs>
          <w:tab w:val="num" w:pos="1191"/>
        </w:tabs>
        <w:ind w:left="1191" w:hanging="397"/>
      </w:pPr>
      <w:rPr>
        <w:rFonts w:ascii="Calibri" w:hAnsi="Calibri" w:hint="default"/>
      </w:rPr>
    </w:lvl>
    <w:lvl w:ilvl="3">
      <w:start w:val="1"/>
      <w:numFmt w:val="lowerRoman"/>
      <w:pStyle w:val="ListRoman4"/>
      <w:lvlText w:val="%4."/>
      <w:lvlJc w:val="left"/>
      <w:pPr>
        <w:tabs>
          <w:tab w:val="num" w:pos="1588"/>
        </w:tabs>
        <w:ind w:left="1588" w:hanging="397"/>
      </w:pPr>
      <w:rPr>
        <w:rFonts w:ascii="Calibri" w:hAnsi="Calibri" w:hint="default"/>
      </w:rPr>
    </w:lvl>
    <w:lvl w:ilvl="4">
      <w:start w:val="1"/>
      <w:numFmt w:val="lowerRoman"/>
      <w:pStyle w:val="ListRoman5"/>
      <w:lvlText w:val="%5."/>
      <w:lvlJc w:val="left"/>
      <w:pPr>
        <w:tabs>
          <w:tab w:val="num" w:pos="1985"/>
        </w:tabs>
        <w:ind w:left="1985" w:hanging="397"/>
      </w:pPr>
      <w:rPr>
        <w:rFonts w:ascii="Calibri" w:hAnsi="Calibri" w:hint="default"/>
      </w:rPr>
    </w:lvl>
    <w:lvl w:ilvl="5">
      <w:start w:val="1"/>
      <w:numFmt w:val="lowerRoman"/>
      <w:pStyle w:val="ListRoman6"/>
      <w:lvlText w:val="%6."/>
      <w:lvlJc w:val="left"/>
      <w:pPr>
        <w:tabs>
          <w:tab w:val="num" w:pos="2381"/>
        </w:tabs>
        <w:ind w:left="2382" w:hanging="397"/>
      </w:pPr>
      <w:rPr>
        <w:rFonts w:ascii="Calibri" w:hAnsi="Calibri" w:hint="default"/>
      </w:rPr>
    </w:lvl>
    <w:lvl w:ilvl="6">
      <w:start w:val="1"/>
      <w:numFmt w:val="lowerRoman"/>
      <w:pStyle w:val="ListRoman7"/>
      <w:lvlText w:val="%7."/>
      <w:lvlJc w:val="left"/>
      <w:pPr>
        <w:tabs>
          <w:tab w:val="num" w:pos="2778"/>
        </w:tabs>
        <w:ind w:left="2779" w:hanging="397"/>
      </w:pPr>
      <w:rPr>
        <w:rFonts w:ascii="Calibri" w:hAnsi="Calibri" w:hint="default"/>
      </w:rPr>
    </w:lvl>
    <w:lvl w:ilvl="7">
      <w:start w:val="1"/>
      <w:numFmt w:val="lowerRoman"/>
      <w:pStyle w:val="ListRoman8"/>
      <w:lvlText w:val="%8."/>
      <w:lvlJc w:val="left"/>
      <w:pPr>
        <w:tabs>
          <w:tab w:val="num" w:pos="3175"/>
        </w:tabs>
        <w:ind w:left="3176" w:hanging="397"/>
      </w:pPr>
      <w:rPr>
        <w:rFonts w:ascii="Calibri" w:hAnsi="Calibri" w:hint="default"/>
      </w:rPr>
    </w:lvl>
    <w:lvl w:ilvl="8">
      <w:start w:val="1"/>
      <w:numFmt w:val="lowerRoman"/>
      <w:pStyle w:val="ListRoman9"/>
      <w:lvlText w:val="%9."/>
      <w:lvlJc w:val="left"/>
      <w:pPr>
        <w:tabs>
          <w:tab w:val="num" w:pos="3572"/>
        </w:tabs>
        <w:ind w:left="3573" w:hanging="397"/>
      </w:pPr>
      <w:rPr>
        <w:rFonts w:ascii="Calibri" w:hAnsi="Calibri" w:hint="default"/>
      </w:rPr>
    </w:lvl>
  </w:abstractNum>
  <w:abstractNum w:abstractNumId="47" w15:restartNumberingAfterBreak="0">
    <w:nsid w:val="59B25669"/>
    <w:multiLevelType w:val="hybridMultilevel"/>
    <w:tmpl w:val="6472F45C"/>
    <w:lvl w:ilvl="0" w:tplc="40090001">
      <w:start w:val="1"/>
      <w:numFmt w:val="bullet"/>
      <w:pStyle w:val="Bullet1"/>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DAC620B"/>
    <w:multiLevelType w:val="hybridMultilevel"/>
    <w:tmpl w:val="665AF46E"/>
    <w:lvl w:ilvl="0" w:tplc="08090017">
      <w:start w:val="1"/>
      <w:numFmt w:val="bullet"/>
      <w:pStyle w:val="outlinebullet"/>
      <w:lvlText w:val=""/>
      <w:lvlJc w:val="left"/>
      <w:pPr>
        <w:tabs>
          <w:tab w:val="num" w:pos="1080"/>
        </w:tabs>
        <w:ind w:left="1080" w:hanging="360"/>
      </w:pPr>
      <w:rPr>
        <w:rFonts w:ascii="Wingdings" w:hAnsi="Wingdings" w:hint="default"/>
      </w:rPr>
    </w:lvl>
    <w:lvl w:ilvl="1" w:tplc="08090019" w:tentative="1">
      <w:start w:val="1"/>
      <w:numFmt w:val="bullet"/>
      <w:lvlText w:val="o"/>
      <w:lvlJc w:val="left"/>
      <w:pPr>
        <w:tabs>
          <w:tab w:val="num" w:pos="1800"/>
        </w:tabs>
        <w:ind w:left="1800" w:hanging="360"/>
      </w:pPr>
      <w:rPr>
        <w:rFonts w:ascii="Courier New" w:hAnsi="Courier New" w:hint="default"/>
      </w:rPr>
    </w:lvl>
    <w:lvl w:ilvl="2" w:tplc="0809001B" w:tentative="1">
      <w:start w:val="1"/>
      <w:numFmt w:val="bullet"/>
      <w:lvlText w:val=""/>
      <w:lvlJc w:val="left"/>
      <w:pPr>
        <w:tabs>
          <w:tab w:val="num" w:pos="2520"/>
        </w:tabs>
        <w:ind w:left="2520" w:hanging="360"/>
      </w:pPr>
      <w:rPr>
        <w:rFonts w:ascii="Wingdings" w:hAnsi="Wingdings" w:hint="default"/>
      </w:rPr>
    </w:lvl>
    <w:lvl w:ilvl="3" w:tplc="0809000F" w:tentative="1">
      <w:start w:val="1"/>
      <w:numFmt w:val="bullet"/>
      <w:lvlText w:val=""/>
      <w:lvlJc w:val="left"/>
      <w:pPr>
        <w:tabs>
          <w:tab w:val="num" w:pos="3240"/>
        </w:tabs>
        <w:ind w:left="3240" w:hanging="360"/>
      </w:pPr>
      <w:rPr>
        <w:rFonts w:ascii="Symbol" w:hAnsi="Symbol" w:hint="default"/>
      </w:rPr>
    </w:lvl>
    <w:lvl w:ilvl="4" w:tplc="08090019" w:tentative="1">
      <w:start w:val="1"/>
      <w:numFmt w:val="bullet"/>
      <w:lvlText w:val="o"/>
      <w:lvlJc w:val="left"/>
      <w:pPr>
        <w:tabs>
          <w:tab w:val="num" w:pos="3960"/>
        </w:tabs>
        <w:ind w:left="3960" w:hanging="360"/>
      </w:pPr>
      <w:rPr>
        <w:rFonts w:ascii="Courier New" w:hAnsi="Courier New" w:hint="default"/>
      </w:rPr>
    </w:lvl>
    <w:lvl w:ilvl="5" w:tplc="0809001B" w:tentative="1">
      <w:start w:val="1"/>
      <w:numFmt w:val="bullet"/>
      <w:lvlText w:val=""/>
      <w:lvlJc w:val="left"/>
      <w:pPr>
        <w:tabs>
          <w:tab w:val="num" w:pos="4680"/>
        </w:tabs>
        <w:ind w:left="4680" w:hanging="360"/>
      </w:pPr>
      <w:rPr>
        <w:rFonts w:ascii="Wingdings" w:hAnsi="Wingdings" w:hint="default"/>
      </w:rPr>
    </w:lvl>
    <w:lvl w:ilvl="6" w:tplc="0809000F" w:tentative="1">
      <w:start w:val="1"/>
      <w:numFmt w:val="bullet"/>
      <w:lvlText w:val=""/>
      <w:lvlJc w:val="left"/>
      <w:pPr>
        <w:tabs>
          <w:tab w:val="num" w:pos="5400"/>
        </w:tabs>
        <w:ind w:left="5400" w:hanging="360"/>
      </w:pPr>
      <w:rPr>
        <w:rFonts w:ascii="Symbol" w:hAnsi="Symbol" w:hint="default"/>
      </w:rPr>
    </w:lvl>
    <w:lvl w:ilvl="7" w:tplc="08090019" w:tentative="1">
      <w:start w:val="1"/>
      <w:numFmt w:val="bullet"/>
      <w:lvlText w:val="o"/>
      <w:lvlJc w:val="left"/>
      <w:pPr>
        <w:tabs>
          <w:tab w:val="num" w:pos="6120"/>
        </w:tabs>
        <w:ind w:left="6120" w:hanging="360"/>
      </w:pPr>
      <w:rPr>
        <w:rFonts w:ascii="Courier New" w:hAnsi="Courier New" w:hint="default"/>
      </w:rPr>
    </w:lvl>
    <w:lvl w:ilvl="8" w:tplc="0809001B" w:tentative="1">
      <w:start w:val="1"/>
      <w:numFmt w:val="bullet"/>
      <w:lvlText w:val=""/>
      <w:lvlJc w:val="left"/>
      <w:pPr>
        <w:tabs>
          <w:tab w:val="num" w:pos="6840"/>
        </w:tabs>
        <w:ind w:left="6840" w:hanging="360"/>
      </w:pPr>
      <w:rPr>
        <w:rFonts w:ascii="Wingdings" w:hAnsi="Wingdings" w:hint="default"/>
      </w:rPr>
    </w:lvl>
  </w:abstractNum>
  <w:abstractNum w:abstractNumId="49" w15:restartNumberingAfterBreak="0">
    <w:nsid w:val="63A4505D"/>
    <w:multiLevelType w:val="hybridMultilevel"/>
    <w:tmpl w:val="FF20272A"/>
    <w:lvl w:ilvl="0" w:tplc="FB2EA982">
      <w:start w:val="1"/>
      <w:numFmt w:val="bullet"/>
      <w:pStyle w:val="BulletedNormal"/>
      <w:lvlText w:val=""/>
      <w:lvlJc w:val="left"/>
      <w:pPr>
        <w:ind w:left="726" w:hanging="360"/>
      </w:pPr>
      <w:rPr>
        <w:rFonts w:ascii="Symbol" w:hAnsi="Symbol" w:hint="default"/>
      </w:rPr>
    </w:lvl>
    <w:lvl w:ilvl="1" w:tplc="1C090003" w:tentative="1">
      <w:start w:val="1"/>
      <w:numFmt w:val="bullet"/>
      <w:lvlText w:val="o"/>
      <w:lvlJc w:val="left"/>
      <w:pPr>
        <w:ind w:left="1446" w:hanging="360"/>
      </w:pPr>
      <w:rPr>
        <w:rFonts w:ascii="Courier New" w:hAnsi="Courier New" w:cs="Courier New" w:hint="default"/>
      </w:rPr>
    </w:lvl>
    <w:lvl w:ilvl="2" w:tplc="1C090005" w:tentative="1">
      <w:start w:val="1"/>
      <w:numFmt w:val="bullet"/>
      <w:lvlText w:val=""/>
      <w:lvlJc w:val="left"/>
      <w:pPr>
        <w:ind w:left="2166" w:hanging="360"/>
      </w:pPr>
      <w:rPr>
        <w:rFonts w:ascii="Wingdings" w:hAnsi="Wingdings" w:hint="default"/>
      </w:rPr>
    </w:lvl>
    <w:lvl w:ilvl="3" w:tplc="1C090001" w:tentative="1">
      <w:start w:val="1"/>
      <w:numFmt w:val="bullet"/>
      <w:lvlText w:val=""/>
      <w:lvlJc w:val="left"/>
      <w:pPr>
        <w:ind w:left="2886" w:hanging="360"/>
      </w:pPr>
      <w:rPr>
        <w:rFonts w:ascii="Symbol" w:hAnsi="Symbol" w:hint="default"/>
      </w:rPr>
    </w:lvl>
    <w:lvl w:ilvl="4" w:tplc="1C090003" w:tentative="1">
      <w:start w:val="1"/>
      <w:numFmt w:val="bullet"/>
      <w:lvlText w:val="o"/>
      <w:lvlJc w:val="left"/>
      <w:pPr>
        <w:ind w:left="3606" w:hanging="360"/>
      </w:pPr>
      <w:rPr>
        <w:rFonts w:ascii="Courier New" w:hAnsi="Courier New" w:cs="Courier New" w:hint="default"/>
      </w:rPr>
    </w:lvl>
    <w:lvl w:ilvl="5" w:tplc="1C090005" w:tentative="1">
      <w:start w:val="1"/>
      <w:numFmt w:val="bullet"/>
      <w:lvlText w:val=""/>
      <w:lvlJc w:val="left"/>
      <w:pPr>
        <w:ind w:left="4326" w:hanging="360"/>
      </w:pPr>
      <w:rPr>
        <w:rFonts w:ascii="Wingdings" w:hAnsi="Wingdings" w:hint="default"/>
      </w:rPr>
    </w:lvl>
    <w:lvl w:ilvl="6" w:tplc="1C090001" w:tentative="1">
      <w:start w:val="1"/>
      <w:numFmt w:val="bullet"/>
      <w:lvlText w:val=""/>
      <w:lvlJc w:val="left"/>
      <w:pPr>
        <w:ind w:left="5046" w:hanging="360"/>
      </w:pPr>
      <w:rPr>
        <w:rFonts w:ascii="Symbol" w:hAnsi="Symbol" w:hint="default"/>
      </w:rPr>
    </w:lvl>
    <w:lvl w:ilvl="7" w:tplc="1C090003" w:tentative="1">
      <w:start w:val="1"/>
      <w:numFmt w:val="bullet"/>
      <w:lvlText w:val="o"/>
      <w:lvlJc w:val="left"/>
      <w:pPr>
        <w:ind w:left="5766" w:hanging="360"/>
      </w:pPr>
      <w:rPr>
        <w:rFonts w:ascii="Courier New" w:hAnsi="Courier New" w:cs="Courier New" w:hint="default"/>
      </w:rPr>
    </w:lvl>
    <w:lvl w:ilvl="8" w:tplc="1C090005" w:tentative="1">
      <w:start w:val="1"/>
      <w:numFmt w:val="bullet"/>
      <w:lvlText w:val=""/>
      <w:lvlJc w:val="left"/>
      <w:pPr>
        <w:ind w:left="6486" w:hanging="360"/>
      </w:pPr>
      <w:rPr>
        <w:rFonts w:ascii="Wingdings" w:hAnsi="Wingdings" w:hint="default"/>
      </w:rPr>
    </w:lvl>
  </w:abstractNum>
  <w:abstractNum w:abstractNumId="50" w15:restartNumberingAfterBreak="0">
    <w:nsid w:val="64E01FEB"/>
    <w:multiLevelType w:val="hybridMultilevel"/>
    <w:tmpl w:val="6DD277DE"/>
    <w:lvl w:ilvl="0" w:tplc="0ED6A7D0">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62262E2"/>
    <w:multiLevelType w:val="singleLevel"/>
    <w:tmpl w:val="FBB4E950"/>
    <w:lvl w:ilvl="0">
      <w:start w:val="1"/>
      <w:numFmt w:val="bullet"/>
      <w:pStyle w:val="Outline2"/>
      <w:lvlText w:val=""/>
      <w:lvlJc w:val="left"/>
      <w:pPr>
        <w:tabs>
          <w:tab w:val="num" w:pos="360"/>
        </w:tabs>
        <w:ind w:left="360" w:hanging="360"/>
      </w:pPr>
      <w:rPr>
        <w:rFonts w:ascii="Symbol" w:hAnsi="Symbol" w:hint="default"/>
      </w:rPr>
    </w:lvl>
  </w:abstractNum>
  <w:abstractNum w:abstractNumId="52" w15:restartNumberingAfterBreak="0">
    <w:nsid w:val="693147C7"/>
    <w:multiLevelType w:val="multilevel"/>
    <w:tmpl w:val="B2D41652"/>
    <w:styleLink w:val="PKStyle"/>
    <w:lvl w:ilvl="0">
      <w:start w:val="1"/>
      <w:numFmt w:val="decimal"/>
      <w:lvlText w:val="%1"/>
      <w:lvlJc w:val="left"/>
      <w:pPr>
        <w:ind w:left="772" w:hanging="432"/>
      </w:pPr>
      <w:rPr>
        <w:rFonts w:hint="default"/>
      </w:rPr>
    </w:lvl>
    <w:lvl w:ilvl="1">
      <w:start w:val="1"/>
      <w:numFmt w:val="decimal"/>
      <w:lvlText w:val="%1.%2"/>
      <w:lvlJc w:val="left"/>
      <w:pPr>
        <w:ind w:left="916" w:hanging="576"/>
      </w:pPr>
      <w:rPr>
        <w:rFonts w:hint="default"/>
      </w:rPr>
    </w:lvl>
    <w:lvl w:ilvl="2">
      <w:start w:val="1"/>
      <w:numFmt w:val="decimal"/>
      <w:lvlText w:val="%1.%2.%3"/>
      <w:lvlJc w:val="left"/>
      <w:pPr>
        <w:ind w:left="1060" w:hanging="720"/>
      </w:pPr>
      <w:rPr>
        <w:rFonts w:hint="default"/>
      </w:rPr>
    </w:lvl>
    <w:lvl w:ilvl="3">
      <w:start w:val="1"/>
      <w:numFmt w:val="none"/>
      <w:lvlText w:val="a.)"/>
      <w:lvlJc w:val="left"/>
      <w:pPr>
        <w:ind w:left="2325" w:hanging="737"/>
      </w:pPr>
      <w:rPr>
        <w:rFonts w:hint="default"/>
      </w:rPr>
    </w:lvl>
    <w:lvl w:ilvl="4">
      <w:start w:val="1"/>
      <w:numFmt w:val="decimal"/>
      <w:lvlText w:val="%1.%2.%3.%4.%5"/>
      <w:lvlJc w:val="left"/>
      <w:pPr>
        <w:ind w:left="1348" w:hanging="1008"/>
      </w:pPr>
      <w:rPr>
        <w:rFonts w:hint="default"/>
      </w:rPr>
    </w:lvl>
    <w:lvl w:ilvl="5">
      <w:start w:val="1"/>
      <w:numFmt w:val="decimal"/>
      <w:lvlText w:val="%1.%2.%3.%4.%5.%6"/>
      <w:lvlJc w:val="left"/>
      <w:pPr>
        <w:ind w:left="1492" w:hanging="1152"/>
      </w:pPr>
      <w:rPr>
        <w:rFonts w:hint="default"/>
      </w:rPr>
    </w:lvl>
    <w:lvl w:ilvl="6">
      <w:start w:val="1"/>
      <w:numFmt w:val="decimal"/>
      <w:lvlText w:val="%1.%2.%3.%4.%5.%6.%7"/>
      <w:lvlJc w:val="left"/>
      <w:pPr>
        <w:ind w:left="1636" w:hanging="1296"/>
      </w:pPr>
      <w:rPr>
        <w:rFonts w:hint="default"/>
      </w:rPr>
    </w:lvl>
    <w:lvl w:ilvl="7">
      <w:start w:val="1"/>
      <w:numFmt w:val="decimal"/>
      <w:lvlText w:val="%1.%2.%3.%4.%5.%6.%7.%8"/>
      <w:lvlJc w:val="left"/>
      <w:pPr>
        <w:ind w:left="1780" w:hanging="1440"/>
      </w:pPr>
      <w:rPr>
        <w:rFonts w:hint="default"/>
      </w:rPr>
    </w:lvl>
    <w:lvl w:ilvl="8">
      <w:start w:val="1"/>
      <w:numFmt w:val="decimal"/>
      <w:lvlText w:val="%1.%2.%3.%4.%5.%6.%7.%8.%9"/>
      <w:lvlJc w:val="left"/>
      <w:pPr>
        <w:ind w:left="1924" w:hanging="1584"/>
      </w:pPr>
      <w:rPr>
        <w:rFonts w:hint="default"/>
      </w:rPr>
    </w:lvl>
  </w:abstractNum>
  <w:abstractNum w:abstractNumId="53" w15:restartNumberingAfterBreak="0">
    <w:nsid w:val="69412E99"/>
    <w:multiLevelType w:val="hybridMultilevel"/>
    <w:tmpl w:val="D584B23A"/>
    <w:lvl w:ilvl="0" w:tplc="0ED6A7D0">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C747E3F"/>
    <w:multiLevelType w:val="singleLevel"/>
    <w:tmpl w:val="5C9C69B6"/>
    <w:lvl w:ilvl="0">
      <w:start w:val="1"/>
      <w:numFmt w:val="decimal"/>
      <w:pStyle w:val="Bullet3MS"/>
      <w:lvlText w:val="%1."/>
      <w:lvlJc w:val="left"/>
      <w:pPr>
        <w:ind w:left="360" w:hanging="360"/>
      </w:pPr>
      <w:rPr>
        <w:rFonts w:hint="default"/>
        <w:color w:val="000000"/>
      </w:rPr>
    </w:lvl>
  </w:abstractNum>
  <w:abstractNum w:abstractNumId="55" w15:restartNumberingAfterBreak="0">
    <w:nsid w:val="6C9C6C87"/>
    <w:multiLevelType w:val="multilevel"/>
    <w:tmpl w:val="F9445A90"/>
    <w:lvl w:ilvl="0">
      <w:start w:val="1"/>
      <w:numFmt w:val="lowerLetter"/>
      <w:pStyle w:val="ListAlpha"/>
      <w:lvlText w:val="%1."/>
      <w:lvlJc w:val="left"/>
      <w:pPr>
        <w:tabs>
          <w:tab w:val="num" w:pos="397"/>
        </w:tabs>
        <w:ind w:left="397" w:hanging="397"/>
      </w:pPr>
      <w:rPr>
        <w:rFonts w:ascii="Calibri" w:hAnsi="Calibri" w:hint="default"/>
        <w:sz w:val="20"/>
      </w:rPr>
    </w:lvl>
    <w:lvl w:ilvl="1">
      <w:start w:val="1"/>
      <w:numFmt w:val="lowerLetter"/>
      <w:pStyle w:val="ListAlpha2"/>
      <w:lvlText w:val="%2."/>
      <w:lvlJc w:val="left"/>
      <w:pPr>
        <w:tabs>
          <w:tab w:val="num" w:pos="794"/>
        </w:tabs>
        <w:ind w:left="794" w:hanging="397"/>
      </w:pPr>
      <w:rPr>
        <w:rFonts w:ascii="Calibri" w:hAnsi="Calibri" w:hint="default"/>
      </w:rPr>
    </w:lvl>
    <w:lvl w:ilvl="2">
      <w:start w:val="1"/>
      <w:numFmt w:val="lowerLetter"/>
      <w:pStyle w:val="ListAlpha3"/>
      <w:lvlText w:val="%3."/>
      <w:lvlJc w:val="left"/>
      <w:pPr>
        <w:tabs>
          <w:tab w:val="num" w:pos="1191"/>
        </w:tabs>
        <w:ind w:left="1191" w:hanging="397"/>
      </w:pPr>
      <w:rPr>
        <w:rFonts w:ascii="Calibri" w:hAnsi="Calibri" w:hint="default"/>
      </w:rPr>
    </w:lvl>
    <w:lvl w:ilvl="3">
      <w:start w:val="1"/>
      <w:numFmt w:val="lowerLetter"/>
      <w:pStyle w:val="ListAlpha4"/>
      <w:lvlText w:val="%4."/>
      <w:lvlJc w:val="left"/>
      <w:pPr>
        <w:tabs>
          <w:tab w:val="num" w:pos="1588"/>
        </w:tabs>
        <w:ind w:left="1588" w:hanging="397"/>
      </w:pPr>
      <w:rPr>
        <w:rFonts w:ascii="Calibri" w:hAnsi="Calibri" w:hint="default"/>
      </w:rPr>
    </w:lvl>
    <w:lvl w:ilvl="4">
      <w:start w:val="1"/>
      <w:numFmt w:val="lowerLetter"/>
      <w:pStyle w:val="ListAlpha5"/>
      <w:lvlText w:val="%5."/>
      <w:lvlJc w:val="left"/>
      <w:pPr>
        <w:tabs>
          <w:tab w:val="num" w:pos="1985"/>
        </w:tabs>
        <w:ind w:left="1985" w:hanging="397"/>
      </w:pPr>
      <w:rPr>
        <w:rFonts w:ascii="Calibri" w:hAnsi="Calibri" w:hint="default"/>
      </w:rPr>
    </w:lvl>
    <w:lvl w:ilvl="5">
      <w:start w:val="1"/>
      <w:numFmt w:val="lowerLetter"/>
      <w:pStyle w:val="ListAlpha6"/>
      <w:lvlText w:val="%6."/>
      <w:lvlJc w:val="left"/>
      <w:pPr>
        <w:tabs>
          <w:tab w:val="num" w:pos="2381"/>
        </w:tabs>
        <w:ind w:left="2381" w:hanging="396"/>
      </w:pPr>
      <w:rPr>
        <w:rFonts w:ascii="Calibri" w:hAnsi="Calibri" w:hint="default"/>
      </w:rPr>
    </w:lvl>
    <w:lvl w:ilvl="6">
      <w:start w:val="1"/>
      <w:numFmt w:val="lowerLetter"/>
      <w:pStyle w:val="ListAlpha7"/>
      <w:lvlText w:val="%7."/>
      <w:lvlJc w:val="left"/>
      <w:pPr>
        <w:tabs>
          <w:tab w:val="num" w:pos="2778"/>
        </w:tabs>
        <w:ind w:left="2778" w:hanging="397"/>
      </w:pPr>
      <w:rPr>
        <w:rFonts w:ascii="Calibri" w:hAnsi="Calibri" w:hint="default"/>
      </w:rPr>
    </w:lvl>
    <w:lvl w:ilvl="7">
      <w:start w:val="1"/>
      <w:numFmt w:val="lowerLetter"/>
      <w:pStyle w:val="ListAlpha8"/>
      <w:lvlText w:val="%8."/>
      <w:lvlJc w:val="left"/>
      <w:pPr>
        <w:tabs>
          <w:tab w:val="num" w:pos="3175"/>
        </w:tabs>
        <w:ind w:left="3175" w:hanging="397"/>
      </w:pPr>
      <w:rPr>
        <w:rFonts w:ascii="Calibri" w:hAnsi="Calibri" w:hint="default"/>
      </w:rPr>
    </w:lvl>
    <w:lvl w:ilvl="8">
      <w:start w:val="1"/>
      <w:numFmt w:val="lowerLetter"/>
      <w:pStyle w:val="ListAlpha9"/>
      <w:lvlText w:val="%9."/>
      <w:lvlJc w:val="left"/>
      <w:pPr>
        <w:tabs>
          <w:tab w:val="num" w:pos="3572"/>
        </w:tabs>
        <w:ind w:left="3572" w:hanging="397"/>
      </w:pPr>
      <w:rPr>
        <w:rFonts w:ascii="Calibri" w:hAnsi="Calibri" w:hint="default"/>
      </w:rPr>
    </w:lvl>
  </w:abstractNum>
  <w:abstractNum w:abstractNumId="56" w15:restartNumberingAfterBreak="0">
    <w:nsid w:val="6CB47827"/>
    <w:multiLevelType w:val="hybridMultilevel"/>
    <w:tmpl w:val="6ED08A0A"/>
    <w:styleLink w:val="Bullets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D6F0CDF"/>
    <w:multiLevelType w:val="multilevel"/>
    <w:tmpl w:val="FFFFFFFF"/>
    <w:lvl w:ilvl="0">
      <w:start w:val="1"/>
      <w:numFmt w:val="bullet"/>
      <w:pStyle w:val="Heading11"/>
      <w:lvlText w:val="➢"/>
      <w:lvlJc w:val="left"/>
      <w:pPr>
        <w:ind w:left="720" w:hanging="360"/>
      </w:pPr>
      <w:rPr>
        <w:rFonts w:ascii="Noto Sans Symbols" w:eastAsia="Noto Sans Symbols" w:hAnsi="Noto Sans Symbols" w:cs="Noto Sans Symbols"/>
        <w:vertAlign w:val="baseline"/>
      </w:rPr>
    </w:lvl>
    <w:lvl w:ilvl="1">
      <w:numFmt w:val="bullet"/>
      <w:pStyle w:val="Heading21"/>
      <w:lvlText w:val="◦"/>
      <w:lvlJc w:val="left"/>
      <w:pPr>
        <w:ind w:left="1080" w:hanging="360"/>
      </w:pPr>
      <w:rPr>
        <w:rFonts w:ascii="Noto Sans Symbols" w:eastAsia="Noto Sans Symbols" w:hAnsi="Noto Sans Symbols" w:cs="Noto Sans Symbols"/>
        <w:vertAlign w:val="baseline"/>
      </w:rPr>
    </w:lvl>
    <w:lvl w:ilvl="2">
      <w:numFmt w:val="bullet"/>
      <w:lvlText w:val="▪"/>
      <w:lvlJc w:val="left"/>
      <w:pPr>
        <w:ind w:left="1440" w:hanging="360"/>
      </w:pPr>
      <w:rPr>
        <w:rFonts w:ascii="Noto Sans Symbols" w:eastAsia="Noto Sans Symbols" w:hAnsi="Noto Sans Symbols" w:cs="Noto Sans Symbols"/>
        <w:vertAlign w:val="baseline"/>
      </w:rPr>
    </w:lvl>
    <w:lvl w:ilvl="3">
      <w:numFmt w:val="bullet"/>
      <w:lvlText w:val="●"/>
      <w:lvlJc w:val="left"/>
      <w:pPr>
        <w:ind w:left="1800" w:hanging="360"/>
      </w:pPr>
      <w:rPr>
        <w:rFonts w:ascii="Noto Sans Symbols" w:eastAsia="Noto Sans Symbols" w:hAnsi="Noto Sans Symbols" w:cs="Noto Sans Symbols"/>
        <w:vertAlign w:val="baseline"/>
      </w:rPr>
    </w:lvl>
    <w:lvl w:ilvl="4">
      <w:numFmt w:val="bullet"/>
      <w:lvlText w:val="◦"/>
      <w:lvlJc w:val="left"/>
      <w:pPr>
        <w:ind w:left="2160" w:hanging="360"/>
      </w:pPr>
      <w:rPr>
        <w:rFonts w:ascii="Noto Sans Symbols" w:eastAsia="Noto Sans Symbols" w:hAnsi="Noto Sans Symbols" w:cs="Noto Sans Symbols"/>
        <w:vertAlign w:val="baseline"/>
      </w:rPr>
    </w:lvl>
    <w:lvl w:ilvl="5">
      <w:numFmt w:val="bullet"/>
      <w:lvlText w:val="▪"/>
      <w:lvlJc w:val="left"/>
      <w:pPr>
        <w:ind w:left="2520" w:hanging="360"/>
      </w:pPr>
      <w:rPr>
        <w:rFonts w:ascii="Noto Sans Symbols" w:eastAsia="Noto Sans Symbols" w:hAnsi="Noto Sans Symbols" w:cs="Noto Sans Symbols"/>
        <w:vertAlign w:val="baseline"/>
      </w:rPr>
    </w:lvl>
    <w:lvl w:ilvl="6">
      <w:numFmt w:val="bullet"/>
      <w:lvlText w:val="●"/>
      <w:lvlJc w:val="left"/>
      <w:pPr>
        <w:ind w:left="2880" w:hanging="360"/>
      </w:pPr>
      <w:rPr>
        <w:rFonts w:ascii="Noto Sans Symbols" w:eastAsia="Noto Sans Symbols" w:hAnsi="Noto Sans Symbols" w:cs="Noto Sans Symbols"/>
        <w:vertAlign w:val="baseline"/>
      </w:rPr>
    </w:lvl>
    <w:lvl w:ilvl="7">
      <w:numFmt w:val="bullet"/>
      <w:lvlText w:val="◦"/>
      <w:lvlJc w:val="left"/>
      <w:pPr>
        <w:ind w:left="3240" w:hanging="360"/>
      </w:pPr>
      <w:rPr>
        <w:rFonts w:ascii="Noto Sans Symbols" w:eastAsia="Noto Sans Symbols" w:hAnsi="Noto Sans Symbols" w:cs="Noto Sans Symbols"/>
        <w:vertAlign w:val="baseline"/>
      </w:rPr>
    </w:lvl>
    <w:lvl w:ilvl="8">
      <w:numFmt w:val="bullet"/>
      <w:lvlText w:val="▪"/>
      <w:lvlJc w:val="left"/>
      <w:pPr>
        <w:ind w:left="3600" w:hanging="360"/>
      </w:pPr>
      <w:rPr>
        <w:rFonts w:ascii="Noto Sans Symbols" w:eastAsia="Noto Sans Symbols" w:hAnsi="Noto Sans Symbols" w:cs="Noto Sans Symbols"/>
        <w:vertAlign w:val="baseline"/>
      </w:rPr>
    </w:lvl>
  </w:abstractNum>
  <w:abstractNum w:abstractNumId="58" w15:restartNumberingAfterBreak="0">
    <w:nsid w:val="6DA34B0A"/>
    <w:multiLevelType w:val="hybridMultilevel"/>
    <w:tmpl w:val="F6F6FB72"/>
    <w:lvl w:ilvl="0" w:tplc="0ED6A7D0">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70EE2334"/>
    <w:multiLevelType w:val="hybridMultilevel"/>
    <w:tmpl w:val="8778B1BE"/>
    <w:lvl w:ilvl="0" w:tplc="0ED6A7D0">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42871BD"/>
    <w:multiLevelType w:val="multilevel"/>
    <w:tmpl w:val="5AD4CF96"/>
    <w:lvl w:ilvl="0">
      <w:start w:val="1"/>
      <w:numFmt w:val="upperLetter"/>
      <w:pStyle w:val="AppendixHeading1"/>
      <w:suff w:val="space"/>
      <w:lvlText w:val="Appendix %1. -"/>
      <w:lvlJc w:val="left"/>
      <w:pPr>
        <w:ind w:left="533" w:hanging="533"/>
      </w:pPr>
      <w:rPr>
        <w:rFonts w:ascii="Calibri" w:hAnsi="Calibri" w:cs="Times New Roman" w:hint="default"/>
        <w:b/>
        <w:bCs w:val="0"/>
        <w:i/>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ppendixHeading2"/>
      <w:suff w:val="space"/>
      <w:lvlText w:val="%1.%2."/>
      <w:lvlJc w:val="left"/>
      <w:pPr>
        <w:ind w:left="612" w:hanging="612"/>
      </w:pPr>
      <w:rPr>
        <w:rFonts w:hint="default"/>
      </w:rPr>
    </w:lvl>
    <w:lvl w:ilvl="2">
      <w:start w:val="1"/>
      <w:numFmt w:val="decimal"/>
      <w:pStyle w:val="AppendixHeading3"/>
      <w:suff w:val="space"/>
      <w:lvlText w:val="%1.%2.%3."/>
      <w:lvlJc w:val="left"/>
      <w:pPr>
        <w:ind w:left="777" w:hanging="777"/>
      </w:pPr>
      <w:rPr>
        <w:rFonts w:hint="default"/>
      </w:rPr>
    </w:lvl>
    <w:lvl w:ilvl="3">
      <w:start w:val="1"/>
      <w:numFmt w:val="decimal"/>
      <w:pStyle w:val="AppendixHeading4"/>
      <w:suff w:val="space"/>
      <w:lvlText w:val="%1.%2.%3.%4."/>
      <w:lvlJc w:val="left"/>
      <w:pPr>
        <w:ind w:left="862" w:hanging="862"/>
      </w:pPr>
      <w:rPr>
        <w:rFonts w:hint="default"/>
      </w:rPr>
    </w:lvl>
    <w:lvl w:ilvl="4">
      <w:start w:val="1"/>
      <w:numFmt w:val="decimal"/>
      <w:pStyle w:val="AppendixHeading5"/>
      <w:suff w:val="space"/>
      <w:lvlText w:val="%1.%2.%3.%4.%5."/>
      <w:lvlJc w:val="left"/>
      <w:pPr>
        <w:ind w:left="919" w:hanging="919"/>
      </w:pPr>
      <w:rPr>
        <w:rFonts w:hint="default"/>
      </w:rPr>
    </w:lvl>
    <w:lvl w:ilvl="5">
      <w:start w:val="1"/>
      <w:numFmt w:val="decimal"/>
      <w:suff w:val="space"/>
      <w:lvlText w:val="%1.%2.%3.%4.%5.%6."/>
      <w:lvlJc w:val="left"/>
      <w:pPr>
        <w:ind w:left="2736" w:hanging="2736"/>
      </w:pPr>
      <w:rPr>
        <w:rFonts w:hint="default"/>
      </w:rPr>
    </w:lvl>
    <w:lvl w:ilvl="6">
      <w:start w:val="1"/>
      <w:numFmt w:val="decimal"/>
      <w:suff w:val="space"/>
      <w:lvlText w:val="%1.%2.%3.%4.%5.%6.%7."/>
      <w:lvlJc w:val="left"/>
      <w:pPr>
        <w:ind w:left="3240" w:hanging="3240"/>
      </w:pPr>
      <w:rPr>
        <w:rFonts w:hint="default"/>
      </w:rPr>
    </w:lvl>
    <w:lvl w:ilvl="7">
      <w:start w:val="1"/>
      <w:numFmt w:val="decimal"/>
      <w:suff w:val="space"/>
      <w:lvlText w:val="%1.%2.%3.%4.%5.%6.%7.%8."/>
      <w:lvlJc w:val="left"/>
      <w:pPr>
        <w:ind w:left="3744" w:hanging="3744"/>
      </w:pPr>
      <w:rPr>
        <w:rFonts w:hint="default"/>
      </w:rPr>
    </w:lvl>
    <w:lvl w:ilvl="8">
      <w:start w:val="1"/>
      <w:numFmt w:val="decimal"/>
      <w:suff w:val="space"/>
      <w:lvlText w:val="%1.%2.%3.%4.%5.%6.%7.%8.%9."/>
      <w:lvlJc w:val="left"/>
      <w:pPr>
        <w:ind w:left="4320" w:hanging="4320"/>
      </w:pPr>
      <w:rPr>
        <w:rFonts w:hint="default"/>
      </w:rPr>
    </w:lvl>
  </w:abstractNum>
  <w:abstractNum w:abstractNumId="61" w15:restartNumberingAfterBreak="0">
    <w:nsid w:val="757E36AA"/>
    <w:multiLevelType w:val="hybridMultilevel"/>
    <w:tmpl w:val="AC0E308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75F63253"/>
    <w:multiLevelType w:val="hybridMultilevel"/>
    <w:tmpl w:val="40BE49B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76614500"/>
    <w:multiLevelType w:val="hybridMultilevel"/>
    <w:tmpl w:val="A01CED86"/>
    <w:lvl w:ilvl="0" w:tplc="0ED6A7D0">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 w15:restartNumberingAfterBreak="0">
    <w:nsid w:val="76C06AD9"/>
    <w:multiLevelType w:val="hybridMultilevel"/>
    <w:tmpl w:val="8F3699D8"/>
    <w:lvl w:ilvl="0" w:tplc="915A9760">
      <w:start w:val="1"/>
      <w:numFmt w:val="bullet"/>
      <w:pStyle w:val="BulletedLis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77ED1C9B"/>
    <w:multiLevelType w:val="multilevel"/>
    <w:tmpl w:val="CE4A9DE8"/>
    <w:lvl w:ilvl="0">
      <w:start w:val="1"/>
      <w:numFmt w:val="bullet"/>
      <w:pStyle w:val="ListBullet"/>
      <w:lvlText w:val=""/>
      <w:lvlJc w:val="left"/>
      <w:pPr>
        <w:tabs>
          <w:tab w:val="num" w:pos="595"/>
        </w:tabs>
        <w:ind w:left="595" w:hanging="595"/>
      </w:pPr>
      <w:rPr>
        <w:rFonts w:ascii="Monotype Sorts" w:hAnsi="Monotype Sorts" w:hint="default"/>
        <w:color w:val="auto"/>
        <w:sz w:val="12"/>
      </w:rPr>
    </w:lvl>
    <w:lvl w:ilvl="1">
      <w:start w:val="1"/>
      <w:numFmt w:val="bullet"/>
      <w:pStyle w:val="ListBullet2"/>
      <w:lvlText w:val=""/>
      <w:lvlJc w:val="left"/>
      <w:pPr>
        <w:tabs>
          <w:tab w:val="num" w:pos="1191"/>
        </w:tabs>
        <w:ind w:left="1191" w:hanging="595"/>
      </w:pPr>
      <w:rPr>
        <w:rFonts w:ascii="Symbol" w:hAnsi="Symbol" w:hint="default"/>
        <w:sz w:val="20"/>
      </w:rPr>
    </w:lvl>
    <w:lvl w:ilvl="2">
      <w:start w:val="1"/>
      <w:numFmt w:val="bullet"/>
      <w:pStyle w:val="ListBullet3"/>
      <w:lvlText w:val=""/>
      <w:lvlJc w:val="left"/>
      <w:pPr>
        <w:tabs>
          <w:tab w:val="num" w:pos="1786"/>
        </w:tabs>
        <w:ind w:left="1786" w:hanging="595"/>
      </w:pPr>
      <w:rPr>
        <w:rFonts w:ascii="Monotype Sorts" w:hAnsi="Monotype Sorts" w:hint="default"/>
        <w:position w:val="4"/>
        <w:sz w:val="12"/>
      </w:rPr>
    </w:lvl>
    <w:lvl w:ilvl="3">
      <w:start w:val="1"/>
      <w:numFmt w:val="bullet"/>
      <w:pStyle w:val="ListBullet4"/>
      <w:lvlText w:val=""/>
      <w:lvlJc w:val="left"/>
      <w:pPr>
        <w:tabs>
          <w:tab w:val="num" w:pos="2381"/>
        </w:tabs>
        <w:ind w:left="2381" w:hanging="595"/>
      </w:pPr>
      <w:rPr>
        <w:rFonts w:ascii="Symbol" w:hAnsi="Symbol" w:hint="default"/>
        <w:position w:val="-6"/>
        <w:sz w:val="28"/>
      </w:rPr>
    </w:lvl>
    <w:lvl w:ilvl="4">
      <w:start w:val="1"/>
      <w:numFmt w:val="bullet"/>
      <w:pStyle w:val="ListBullet5"/>
      <w:lvlText w:val=""/>
      <w:lvlJc w:val="left"/>
      <w:pPr>
        <w:tabs>
          <w:tab w:val="num" w:pos="2976"/>
        </w:tabs>
        <w:ind w:left="2976" w:hanging="595"/>
      </w:pPr>
      <w:rPr>
        <w:rFonts w:ascii="Monotype Sorts" w:hAnsi="Monotype Sorts" w:hint="default"/>
        <w:color w:val="auto"/>
        <w:sz w:val="12"/>
      </w:rPr>
    </w:lvl>
    <w:lvl w:ilvl="5">
      <w:start w:val="1"/>
      <w:numFmt w:val="bullet"/>
      <w:lvlText w:val="§"/>
      <w:lvlJc w:val="left"/>
      <w:pPr>
        <w:tabs>
          <w:tab w:val="num" w:pos="3572"/>
        </w:tabs>
        <w:ind w:left="3572" w:hanging="595"/>
      </w:pPr>
      <w:rPr>
        <w:rFonts w:ascii="Wingdings" w:hAnsi="Wingdings" w:hint="default"/>
        <w:sz w:val="18"/>
      </w:rPr>
    </w:lvl>
    <w:lvl w:ilvl="6">
      <w:start w:val="1"/>
      <w:numFmt w:val="bullet"/>
      <w:lvlText w:val="§"/>
      <w:lvlJc w:val="left"/>
      <w:pPr>
        <w:tabs>
          <w:tab w:val="num" w:pos="4167"/>
        </w:tabs>
        <w:ind w:left="4167" w:hanging="595"/>
      </w:pPr>
      <w:rPr>
        <w:rFonts w:ascii="Wingdings" w:hAnsi="Wingdings" w:hint="default"/>
        <w:sz w:val="18"/>
      </w:rPr>
    </w:lvl>
    <w:lvl w:ilvl="7">
      <w:start w:val="1"/>
      <w:numFmt w:val="bullet"/>
      <w:lvlText w:val="§"/>
      <w:lvlJc w:val="left"/>
      <w:pPr>
        <w:tabs>
          <w:tab w:val="num" w:pos="4762"/>
        </w:tabs>
        <w:ind w:left="4762" w:hanging="595"/>
      </w:pPr>
      <w:rPr>
        <w:rFonts w:ascii="Wingdings" w:hAnsi="Wingdings" w:hint="default"/>
        <w:sz w:val="18"/>
      </w:rPr>
    </w:lvl>
    <w:lvl w:ilvl="8">
      <w:start w:val="1"/>
      <w:numFmt w:val="bullet"/>
      <w:lvlText w:val="§"/>
      <w:lvlJc w:val="left"/>
      <w:pPr>
        <w:tabs>
          <w:tab w:val="num" w:pos="4762"/>
        </w:tabs>
        <w:ind w:left="4762" w:hanging="595"/>
      </w:pPr>
      <w:rPr>
        <w:rFonts w:ascii="Wingdings" w:hAnsi="Wingdings" w:hint="default"/>
        <w:sz w:val="18"/>
      </w:rPr>
    </w:lvl>
  </w:abstractNum>
  <w:abstractNum w:abstractNumId="66" w15:restartNumberingAfterBreak="0">
    <w:nsid w:val="78F23D60"/>
    <w:multiLevelType w:val="hybridMultilevel"/>
    <w:tmpl w:val="7FE88A6E"/>
    <w:lvl w:ilvl="0" w:tplc="0ED6A7D0">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7F292269"/>
    <w:multiLevelType w:val="hybridMultilevel"/>
    <w:tmpl w:val="8D0C8AB2"/>
    <w:lvl w:ilvl="0" w:tplc="0ED6A7D0">
      <w:start w:val="1"/>
      <w:numFmt w:val="lowerRoman"/>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4"/>
  </w:num>
  <w:num w:numId="2">
    <w:abstractNumId w:val="54"/>
  </w:num>
  <w:num w:numId="3">
    <w:abstractNumId w:val="65"/>
  </w:num>
  <w:num w:numId="4">
    <w:abstractNumId w:val="37"/>
  </w:num>
  <w:num w:numId="5">
    <w:abstractNumId w:val="49"/>
  </w:num>
  <w:num w:numId="6">
    <w:abstractNumId w:val="11"/>
  </w:num>
  <w:num w:numId="7">
    <w:abstractNumId w:val="55"/>
  </w:num>
  <w:num w:numId="8">
    <w:abstractNumId w:val="38"/>
  </w:num>
  <w:num w:numId="9">
    <w:abstractNumId w:val="46"/>
  </w:num>
  <w:num w:numId="10">
    <w:abstractNumId w:val="60"/>
  </w:num>
  <w:num w:numId="11">
    <w:abstractNumId w:val="29"/>
  </w:num>
  <w:num w:numId="12">
    <w:abstractNumId w:val="26"/>
  </w:num>
  <w:num w:numId="13">
    <w:abstractNumId w:val="43"/>
  </w:num>
  <w:num w:numId="14">
    <w:abstractNumId w:val="15"/>
  </w:num>
  <w:num w:numId="15">
    <w:abstractNumId w:val="40"/>
  </w:num>
  <w:num w:numId="16">
    <w:abstractNumId w:val="12"/>
  </w:num>
  <w:num w:numId="17">
    <w:abstractNumId w:val="52"/>
  </w:num>
  <w:num w:numId="18">
    <w:abstractNumId w:val="44"/>
  </w:num>
  <w:num w:numId="19">
    <w:abstractNumId w:val="45"/>
  </w:num>
  <w:num w:numId="20">
    <w:abstractNumId w:val="51"/>
  </w:num>
  <w:num w:numId="21">
    <w:abstractNumId w:val="8"/>
  </w:num>
  <w:num w:numId="22">
    <w:abstractNumId w:val="32"/>
  </w:num>
  <w:num w:numId="23">
    <w:abstractNumId w:val="36"/>
  </w:num>
  <w:num w:numId="24">
    <w:abstractNumId w:val="20"/>
  </w:num>
  <w:num w:numId="25">
    <w:abstractNumId w:val="31"/>
  </w:num>
  <w:num w:numId="26">
    <w:abstractNumId w:val="33"/>
  </w:num>
  <w:num w:numId="27">
    <w:abstractNumId w:val="48"/>
  </w:num>
  <w:num w:numId="28">
    <w:abstractNumId w:val="35"/>
  </w:num>
  <w:num w:numId="29">
    <w:abstractNumId w:val="10"/>
  </w:num>
  <w:num w:numId="30">
    <w:abstractNumId w:val="39"/>
  </w:num>
  <w:num w:numId="31">
    <w:abstractNumId w:val="14"/>
  </w:num>
  <w:num w:numId="32">
    <w:abstractNumId w:val="47"/>
  </w:num>
  <w:num w:numId="33">
    <w:abstractNumId w:val="5"/>
  </w:num>
  <w:num w:numId="34">
    <w:abstractNumId w:val="56"/>
  </w:num>
  <w:num w:numId="35">
    <w:abstractNumId w:val="19"/>
  </w:num>
  <w:num w:numId="36">
    <w:abstractNumId w:val="27"/>
  </w:num>
  <w:num w:numId="37">
    <w:abstractNumId w:val="64"/>
  </w:num>
  <w:num w:numId="38">
    <w:abstractNumId w:val="21"/>
  </w:num>
  <w:num w:numId="39">
    <w:abstractNumId w:val="57"/>
  </w:num>
  <w:num w:numId="40">
    <w:abstractNumId w:val="41"/>
  </w:num>
  <w:num w:numId="41">
    <w:abstractNumId w:val="28"/>
  </w:num>
  <w:num w:numId="42">
    <w:abstractNumId w:val="34"/>
    <w:lvlOverride w:ilvl="0">
      <w:lvl w:ilvl="0">
        <w:start w:val="1"/>
        <w:numFmt w:val="decimal"/>
        <w:pStyle w:val="Heading1"/>
        <w:lvlText w:val="%1"/>
        <w:lvlJc w:val="left"/>
        <w:pPr>
          <w:ind w:left="432" w:hanging="432"/>
        </w:pPr>
      </w:lvl>
    </w:lvlOverride>
    <w:lvlOverride w:ilvl="1">
      <w:lvl w:ilvl="1">
        <w:start w:val="1"/>
        <w:numFmt w:val="decimal"/>
        <w:pStyle w:val="Heading2"/>
        <w:lvlText w:val="%1.%2"/>
        <w:lvlJc w:val="left"/>
        <w:pPr>
          <w:ind w:left="576" w:hanging="576"/>
        </w:pPr>
      </w:lvl>
    </w:lvlOverride>
    <w:lvlOverride w:ilvl="2">
      <w:lvl w:ilvl="2">
        <w:start w:val="1"/>
        <w:numFmt w:val="decimal"/>
        <w:pStyle w:val="Heading3"/>
        <w:lvlText w:val="%1.%2.%3"/>
        <w:lvlJc w:val="left"/>
        <w:pPr>
          <w:ind w:left="1145" w:hanging="720"/>
        </w:pPr>
        <w:rPr>
          <w:rFonts w:cs="Times New Roman"/>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decimal"/>
        <w:pStyle w:val="Heading4"/>
        <w:lvlText w:val="%1.%2.%3.%4"/>
        <w:lvlJc w:val="left"/>
        <w:pPr>
          <w:ind w:left="864" w:hanging="864"/>
        </w:pPr>
      </w:lvl>
    </w:lvlOverride>
    <w:lvlOverride w:ilvl="4">
      <w:lvl w:ilvl="4">
        <w:start w:val="1"/>
        <w:numFmt w:val="decimal"/>
        <w:pStyle w:val="Heading5"/>
        <w:lvlText w:val="%1.%2.%3.%4.%5"/>
        <w:lvlJc w:val="left"/>
        <w:pPr>
          <w:ind w:left="1008" w:hanging="1008"/>
        </w:pPr>
      </w:lvl>
    </w:lvlOverride>
    <w:lvlOverride w:ilvl="5">
      <w:lvl w:ilvl="5">
        <w:start w:val="1"/>
        <w:numFmt w:val="decimal"/>
        <w:pStyle w:val="Heading6"/>
        <w:lvlText w:val="%1.%2.%3.%4.%5.%6"/>
        <w:lvlJc w:val="left"/>
        <w:pPr>
          <w:ind w:left="1152" w:hanging="1152"/>
        </w:pPr>
      </w:lvl>
    </w:lvlOverride>
    <w:lvlOverride w:ilvl="6">
      <w:lvl w:ilvl="6">
        <w:start w:val="1"/>
        <w:numFmt w:val="decimal"/>
        <w:pStyle w:val="Heading7"/>
        <w:lvlText w:val="%1.%2.%3.%4.%5.%6.%7"/>
        <w:lvlJc w:val="left"/>
        <w:pPr>
          <w:ind w:left="1296" w:hanging="1296"/>
        </w:pPr>
      </w:lvl>
    </w:lvlOverride>
    <w:lvlOverride w:ilvl="7">
      <w:lvl w:ilvl="7">
        <w:start w:val="1"/>
        <w:numFmt w:val="decimal"/>
        <w:pStyle w:val="Heading8"/>
        <w:lvlText w:val="%1.%2.%3.%4.%5.%6.%7.%8"/>
        <w:lvlJc w:val="left"/>
        <w:pPr>
          <w:ind w:left="1440" w:hanging="1440"/>
        </w:pPr>
      </w:lvl>
    </w:lvlOverride>
    <w:lvlOverride w:ilvl="8">
      <w:lvl w:ilvl="8">
        <w:start w:val="1"/>
        <w:numFmt w:val="decimal"/>
        <w:pStyle w:val="Heading9"/>
        <w:lvlText w:val="%1.%2.%3.%4.%5.%6.%7.%8.%9"/>
        <w:lvlJc w:val="left"/>
        <w:pPr>
          <w:ind w:left="1584" w:hanging="1584"/>
        </w:pPr>
      </w:lvl>
    </w:lvlOverride>
  </w:num>
  <w:num w:numId="43">
    <w:abstractNumId w:val="18"/>
  </w:num>
  <w:num w:numId="44">
    <w:abstractNumId w:val="23"/>
  </w:num>
  <w:num w:numId="45">
    <w:abstractNumId w:val="59"/>
  </w:num>
  <w:num w:numId="46">
    <w:abstractNumId w:val="63"/>
  </w:num>
  <w:num w:numId="47">
    <w:abstractNumId w:val="67"/>
  </w:num>
  <w:num w:numId="48">
    <w:abstractNumId w:val="24"/>
  </w:num>
  <w:num w:numId="49">
    <w:abstractNumId w:val="30"/>
  </w:num>
  <w:num w:numId="50">
    <w:abstractNumId w:val="53"/>
  </w:num>
  <w:num w:numId="51">
    <w:abstractNumId w:val="13"/>
  </w:num>
  <w:num w:numId="52">
    <w:abstractNumId w:val="50"/>
  </w:num>
  <w:num w:numId="53">
    <w:abstractNumId w:val="58"/>
  </w:num>
  <w:num w:numId="54">
    <w:abstractNumId w:val="9"/>
  </w:num>
  <w:num w:numId="55">
    <w:abstractNumId w:val="17"/>
  </w:num>
  <w:num w:numId="56">
    <w:abstractNumId w:val="66"/>
  </w:num>
  <w:num w:numId="57">
    <w:abstractNumId w:val="25"/>
  </w:num>
  <w:num w:numId="58">
    <w:abstractNumId w:val="62"/>
  </w:num>
  <w:num w:numId="59">
    <w:abstractNumId w:val="22"/>
  </w:num>
  <w:num w:numId="60">
    <w:abstractNumId w:val="16"/>
  </w:num>
  <w:num w:numId="61">
    <w:abstractNumId w:val="61"/>
  </w:num>
  <w:num w:numId="62">
    <w:abstractNumId w:val="4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I0NDc3MDQ1MDE0NzZX0lEKTi0uzszPAykwrAUAe+SwJSwAAAA="/>
  </w:docVars>
  <w:rsids>
    <w:rsidRoot w:val="00A800B2"/>
    <w:rsid w:val="0000192F"/>
    <w:rsid w:val="00004D6A"/>
    <w:rsid w:val="00005821"/>
    <w:rsid w:val="00005F40"/>
    <w:rsid w:val="00007719"/>
    <w:rsid w:val="00012510"/>
    <w:rsid w:val="00012C62"/>
    <w:rsid w:val="000165BA"/>
    <w:rsid w:val="00020514"/>
    <w:rsid w:val="00020924"/>
    <w:rsid w:val="00020D7F"/>
    <w:rsid w:val="00020DE1"/>
    <w:rsid w:val="000213DC"/>
    <w:rsid w:val="00021F2F"/>
    <w:rsid w:val="00022A70"/>
    <w:rsid w:val="00022E91"/>
    <w:rsid w:val="00023C7B"/>
    <w:rsid w:val="000254F6"/>
    <w:rsid w:val="0002622E"/>
    <w:rsid w:val="00027B14"/>
    <w:rsid w:val="000302AC"/>
    <w:rsid w:val="00032911"/>
    <w:rsid w:val="00033776"/>
    <w:rsid w:val="0003460D"/>
    <w:rsid w:val="0003549E"/>
    <w:rsid w:val="000356B7"/>
    <w:rsid w:val="00035718"/>
    <w:rsid w:val="0003598D"/>
    <w:rsid w:val="00037947"/>
    <w:rsid w:val="00040AEB"/>
    <w:rsid w:val="00040D1A"/>
    <w:rsid w:val="00041631"/>
    <w:rsid w:val="00041806"/>
    <w:rsid w:val="0004500E"/>
    <w:rsid w:val="000465D2"/>
    <w:rsid w:val="000479D5"/>
    <w:rsid w:val="00051AEE"/>
    <w:rsid w:val="00051D5B"/>
    <w:rsid w:val="00052C88"/>
    <w:rsid w:val="00053936"/>
    <w:rsid w:val="000541D6"/>
    <w:rsid w:val="00054A2D"/>
    <w:rsid w:val="000563DB"/>
    <w:rsid w:val="00056A73"/>
    <w:rsid w:val="00057646"/>
    <w:rsid w:val="00060A83"/>
    <w:rsid w:val="00061CD2"/>
    <w:rsid w:val="00065608"/>
    <w:rsid w:val="0006567C"/>
    <w:rsid w:val="00065779"/>
    <w:rsid w:val="000664FD"/>
    <w:rsid w:val="0006754D"/>
    <w:rsid w:val="00067595"/>
    <w:rsid w:val="00067C98"/>
    <w:rsid w:val="00071241"/>
    <w:rsid w:val="00071601"/>
    <w:rsid w:val="00071E6B"/>
    <w:rsid w:val="00072162"/>
    <w:rsid w:val="000732BC"/>
    <w:rsid w:val="00073BB5"/>
    <w:rsid w:val="00074F5B"/>
    <w:rsid w:val="00074FEF"/>
    <w:rsid w:val="00075326"/>
    <w:rsid w:val="0007583A"/>
    <w:rsid w:val="0007747C"/>
    <w:rsid w:val="000778BC"/>
    <w:rsid w:val="000805E8"/>
    <w:rsid w:val="00082822"/>
    <w:rsid w:val="00082BF9"/>
    <w:rsid w:val="00085078"/>
    <w:rsid w:val="00085470"/>
    <w:rsid w:val="000854DA"/>
    <w:rsid w:val="00086190"/>
    <w:rsid w:val="00093D1F"/>
    <w:rsid w:val="00094005"/>
    <w:rsid w:val="0009452E"/>
    <w:rsid w:val="00096E4A"/>
    <w:rsid w:val="000A220C"/>
    <w:rsid w:val="000A2353"/>
    <w:rsid w:val="000A39D6"/>
    <w:rsid w:val="000A58CC"/>
    <w:rsid w:val="000A6725"/>
    <w:rsid w:val="000A7013"/>
    <w:rsid w:val="000B0DEF"/>
    <w:rsid w:val="000B3B80"/>
    <w:rsid w:val="000B59A2"/>
    <w:rsid w:val="000B64D6"/>
    <w:rsid w:val="000C063F"/>
    <w:rsid w:val="000C0921"/>
    <w:rsid w:val="000C0AF6"/>
    <w:rsid w:val="000C1312"/>
    <w:rsid w:val="000C1776"/>
    <w:rsid w:val="000C17FC"/>
    <w:rsid w:val="000C1E5D"/>
    <w:rsid w:val="000C3DA5"/>
    <w:rsid w:val="000C439C"/>
    <w:rsid w:val="000C6E92"/>
    <w:rsid w:val="000C7B84"/>
    <w:rsid w:val="000D03CB"/>
    <w:rsid w:val="000D18BC"/>
    <w:rsid w:val="000D2425"/>
    <w:rsid w:val="000D5AB3"/>
    <w:rsid w:val="000E0D34"/>
    <w:rsid w:val="000E0F81"/>
    <w:rsid w:val="000E1647"/>
    <w:rsid w:val="000E295D"/>
    <w:rsid w:val="000E4E6E"/>
    <w:rsid w:val="000E510B"/>
    <w:rsid w:val="000E592C"/>
    <w:rsid w:val="000E6486"/>
    <w:rsid w:val="000E6B00"/>
    <w:rsid w:val="000F11AE"/>
    <w:rsid w:val="000F394D"/>
    <w:rsid w:val="000F4C64"/>
    <w:rsid w:val="000F6564"/>
    <w:rsid w:val="000F687C"/>
    <w:rsid w:val="000F6ECD"/>
    <w:rsid w:val="000F70F7"/>
    <w:rsid w:val="000F711A"/>
    <w:rsid w:val="000F7418"/>
    <w:rsid w:val="000F7E0D"/>
    <w:rsid w:val="00100AFA"/>
    <w:rsid w:val="00102578"/>
    <w:rsid w:val="001027CE"/>
    <w:rsid w:val="00103347"/>
    <w:rsid w:val="00106067"/>
    <w:rsid w:val="00106F01"/>
    <w:rsid w:val="00113A65"/>
    <w:rsid w:val="00116AE0"/>
    <w:rsid w:val="00116C96"/>
    <w:rsid w:val="00116DF9"/>
    <w:rsid w:val="001201A7"/>
    <w:rsid w:val="0012060D"/>
    <w:rsid w:val="00126F42"/>
    <w:rsid w:val="001300B6"/>
    <w:rsid w:val="00130D57"/>
    <w:rsid w:val="00131E58"/>
    <w:rsid w:val="001348A9"/>
    <w:rsid w:val="00136C4B"/>
    <w:rsid w:val="0013770D"/>
    <w:rsid w:val="00141F70"/>
    <w:rsid w:val="00142680"/>
    <w:rsid w:val="00143380"/>
    <w:rsid w:val="00143A26"/>
    <w:rsid w:val="00143D4F"/>
    <w:rsid w:val="0014699C"/>
    <w:rsid w:val="001471F7"/>
    <w:rsid w:val="001517AE"/>
    <w:rsid w:val="00152BD8"/>
    <w:rsid w:val="00153125"/>
    <w:rsid w:val="00153341"/>
    <w:rsid w:val="001549E7"/>
    <w:rsid w:val="00156D84"/>
    <w:rsid w:val="0015786F"/>
    <w:rsid w:val="00160203"/>
    <w:rsid w:val="00161107"/>
    <w:rsid w:val="00161F52"/>
    <w:rsid w:val="001623CF"/>
    <w:rsid w:val="00163C8D"/>
    <w:rsid w:val="00164B7D"/>
    <w:rsid w:val="00164C72"/>
    <w:rsid w:val="00164D8E"/>
    <w:rsid w:val="0016682E"/>
    <w:rsid w:val="001669CC"/>
    <w:rsid w:val="00167364"/>
    <w:rsid w:val="00167DDA"/>
    <w:rsid w:val="00167E3F"/>
    <w:rsid w:val="00172015"/>
    <w:rsid w:val="00172BC9"/>
    <w:rsid w:val="001740AF"/>
    <w:rsid w:val="001779E1"/>
    <w:rsid w:val="001806A8"/>
    <w:rsid w:val="001832BB"/>
    <w:rsid w:val="00184612"/>
    <w:rsid w:val="001853AB"/>
    <w:rsid w:val="00185414"/>
    <w:rsid w:val="00186AF7"/>
    <w:rsid w:val="00186C38"/>
    <w:rsid w:val="00190066"/>
    <w:rsid w:val="00190D02"/>
    <w:rsid w:val="00191F94"/>
    <w:rsid w:val="001932B7"/>
    <w:rsid w:val="0019575E"/>
    <w:rsid w:val="001959AE"/>
    <w:rsid w:val="001A1D61"/>
    <w:rsid w:val="001A27C1"/>
    <w:rsid w:val="001A310C"/>
    <w:rsid w:val="001B1DAA"/>
    <w:rsid w:val="001B21ED"/>
    <w:rsid w:val="001B5F82"/>
    <w:rsid w:val="001B6850"/>
    <w:rsid w:val="001B6A76"/>
    <w:rsid w:val="001B7759"/>
    <w:rsid w:val="001B7DC5"/>
    <w:rsid w:val="001C03D2"/>
    <w:rsid w:val="001C10F6"/>
    <w:rsid w:val="001C1105"/>
    <w:rsid w:val="001C1CD7"/>
    <w:rsid w:val="001C2A11"/>
    <w:rsid w:val="001C2EC0"/>
    <w:rsid w:val="001C2F9D"/>
    <w:rsid w:val="001C34A1"/>
    <w:rsid w:val="001C3FD7"/>
    <w:rsid w:val="001C4166"/>
    <w:rsid w:val="001D4126"/>
    <w:rsid w:val="001D4238"/>
    <w:rsid w:val="001D4534"/>
    <w:rsid w:val="001D5955"/>
    <w:rsid w:val="001E169A"/>
    <w:rsid w:val="001E2760"/>
    <w:rsid w:val="001E4052"/>
    <w:rsid w:val="001E5D3B"/>
    <w:rsid w:val="001E62EF"/>
    <w:rsid w:val="001E6573"/>
    <w:rsid w:val="001E7FCC"/>
    <w:rsid w:val="001F0D1A"/>
    <w:rsid w:val="001F23D5"/>
    <w:rsid w:val="001F3318"/>
    <w:rsid w:val="001F3485"/>
    <w:rsid w:val="001F68F9"/>
    <w:rsid w:val="001F797E"/>
    <w:rsid w:val="00200257"/>
    <w:rsid w:val="00200A4B"/>
    <w:rsid w:val="00201DBB"/>
    <w:rsid w:val="0020209C"/>
    <w:rsid w:val="002046E5"/>
    <w:rsid w:val="00206F94"/>
    <w:rsid w:val="0021090D"/>
    <w:rsid w:val="00210D93"/>
    <w:rsid w:val="00214D9F"/>
    <w:rsid w:val="00215096"/>
    <w:rsid w:val="0021630C"/>
    <w:rsid w:val="002169D8"/>
    <w:rsid w:val="00217437"/>
    <w:rsid w:val="00217DC8"/>
    <w:rsid w:val="00220FB1"/>
    <w:rsid w:val="00222A1C"/>
    <w:rsid w:val="00222CF2"/>
    <w:rsid w:val="00224147"/>
    <w:rsid w:val="00226D7B"/>
    <w:rsid w:val="0022717E"/>
    <w:rsid w:val="002274F8"/>
    <w:rsid w:val="00233295"/>
    <w:rsid w:val="002336DF"/>
    <w:rsid w:val="002376D2"/>
    <w:rsid w:val="00237BE5"/>
    <w:rsid w:val="00237CCB"/>
    <w:rsid w:val="00242040"/>
    <w:rsid w:val="00242408"/>
    <w:rsid w:val="0024687D"/>
    <w:rsid w:val="00247686"/>
    <w:rsid w:val="00250C90"/>
    <w:rsid w:val="002517F2"/>
    <w:rsid w:val="0025290D"/>
    <w:rsid w:val="002538D2"/>
    <w:rsid w:val="00255A36"/>
    <w:rsid w:val="00256258"/>
    <w:rsid w:val="00256AA6"/>
    <w:rsid w:val="00256FF4"/>
    <w:rsid w:val="00257CC1"/>
    <w:rsid w:val="00262C7E"/>
    <w:rsid w:val="002638B8"/>
    <w:rsid w:val="00263AA3"/>
    <w:rsid w:val="002644E1"/>
    <w:rsid w:val="00265089"/>
    <w:rsid w:val="00266B2B"/>
    <w:rsid w:val="0027041F"/>
    <w:rsid w:val="002712B5"/>
    <w:rsid w:val="00272010"/>
    <w:rsid w:val="00275490"/>
    <w:rsid w:val="00276197"/>
    <w:rsid w:val="00276744"/>
    <w:rsid w:val="002778FD"/>
    <w:rsid w:val="00277FEA"/>
    <w:rsid w:val="00281342"/>
    <w:rsid w:val="0028192C"/>
    <w:rsid w:val="002829C7"/>
    <w:rsid w:val="00284149"/>
    <w:rsid w:val="00284B4D"/>
    <w:rsid w:val="00284F31"/>
    <w:rsid w:val="0028596D"/>
    <w:rsid w:val="00286297"/>
    <w:rsid w:val="00286D27"/>
    <w:rsid w:val="002902FF"/>
    <w:rsid w:val="0029302F"/>
    <w:rsid w:val="0029497C"/>
    <w:rsid w:val="00294C28"/>
    <w:rsid w:val="002A0221"/>
    <w:rsid w:val="002A3394"/>
    <w:rsid w:val="002A46CB"/>
    <w:rsid w:val="002A5B94"/>
    <w:rsid w:val="002A63D7"/>
    <w:rsid w:val="002A6CE1"/>
    <w:rsid w:val="002A7988"/>
    <w:rsid w:val="002B007D"/>
    <w:rsid w:val="002B2D14"/>
    <w:rsid w:val="002B38E3"/>
    <w:rsid w:val="002B3AA7"/>
    <w:rsid w:val="002B404D"/>
    <w:rsid w:val="002B4640"/>
    <w:rsid w:val="002B4AEA"/>
    <w:rsid w:val="002B65CA"/>
    <w:rsid w:val="002B766A"/>
    <w:rsid w:val="002C012A"/>
    <w:rsid w:val="002C052B"/>
    <w:rsid w:val="002C102A"/>
    <w:rsid w:val="002C3AD6"/>
    <w:rsid w:val="002C57B3"/>
    <w:rsid w:val="002C6D50"/>
    <w:rsid w:val="002D0C9D"/>
    <w:rsid w:val="002D3DF2"/>
    <w:rsid w:val="002D3E11"/>
    <w:rsid w:val="002D5033"/>
    <w:rsid w:val="002D6702"/>
    <w:rsid w:val="002D6F7D"/>
    <w:rsid w:val="002D79EC"/>
    <w:rsid w:val="002E1B9F"/>
    <w:rsid w:val="002E27C9"/>
    <w:rsid w:val="002E7A07"/>
    <w:rsid w:val="002F4499"/>
    <w:rsid w:val="002F4877"/>
    <w:rsid w:val="002F6A6B"/>
    <w:rsid w:val="0030239C"/>
    <w:rsid w:val="00302496"/>
    <w:rsid w:val="00304E84"/>
    <w:rsid w:val="0030718E"/>
    <w:rsid w:val="00307CF3"/>
    <w:rsid w:val="00307F05"/>
    <w:rsid w:val="003102A3"/>
    <w:rsid w:val="0031050D"/>
    <w:rsid w:val="0031499C"/>
    <w:rsid w:val="003152AD"/>
    <w:rsid w:val="0031605C"/>
    <w:rsid w:val="00316206"/>
    <w:rsid w:val="00316D51"/>
    <w:rsid w:val="00322A45"/>
    <w:rsid w:val="00322BAA"/>
    <w:rsid w:val="00324B57"/>
    <w:rsid w:val="00324EAA"/>
    <w:rsid w:val="00326B6F"/>
    <w:rsid w:val="00327202"/>
    <w:rsid w:val="00327D7C"/>
    <w:rsid w:val="00330D2E"/>
    <w:rsid w:val="0033138C"/>
    <w:rsid w:val="00332B4A"/>
    <w:rsid w:val="003331D9"/>
    <w:rsid w:val="00333B2F"/>
    <w:rsid w:val="00334F6E"/>
    <w:rsid w:val="003366B8"/>
    <w:rsid w:val="0033673D"/>
    <w:rsid w:val="00336AFF"/>
    <w:rsid w:val="003371EC"/>
    <w:rsid w:val="00340AD3"/>
    <w:rsid w:val="003419C8"/>
    <w:rsid w:val="00344DC4"/>
    <w:rsid w:val="00345472"/>
    <w:rsid w:val="00345CFF"/>
    <w:rsid w:val="00347436"/>
    <w:rsid w:val="00347E0C"/>
    <w:rsid w:val="003518DA"/>
    <w:rsid w:val="00353A8B"/>
    <w:rsid w:val="00356AC0"/>
    <w:rsid w:val="00360767"/>
    <w:rsid w:val="00360914"/>
    <w:rsid w:val="00361AED"/>
    <w:rsid w:val="00362F90"/>
    <w:rsid w:val="0036357E"/>
    <w:rsid w:val="003644E3"/>
    <w:rsid w:val="00364D94"/>
    <w:rsid w:val="003655FA"/>
    <w:rsid w:val="00365E73"/>
    <w:rsid w:val="00367838"/>
    <w:rsid w:val="0037065C"/>
    <w:rsid w:val="00371486"/>
    <w:rsid w:val="00372F83"/>
    <w:rsid w:val="003737BB"/>
    <w:rsid w:val="003738D7"/>
    <w:rsid w:val="00374A98"/>
    <w:rsid w:val="00376CC3"/>
    <w:rsid w:val="0037716E"/>
    <w:rsid w:val="00377B8A"/>
    <w:rsid w:val="0038167F"/>
    <w:rsid w:val="00381A1B"/>
    <w:rsid w:val="00382682"/>
    <w:rsid w:val="00383CEC"/>
    <w:rsid w:val="00386FB8"/>
    <w:rsid w:val="003912AD"/>
    <w:rsid w:val="0039377F"/>
    <w:rsid w:val="0039408A"/>
    <w:rsid w:val="003A1DD4"/>
    <w:rsid w:val="003A2D96"/>
    <w:rsid w:val="003A32E7"/>
    <w:rsid w:val="003A4D53"/>
    <w:rsid w:val="003A5495"/>
    <w:rsid w:val="003A6F99"/>
    <w:rsid w:val="003B0E05"/>
    <w:rsid w:val="003B1545"/>
    <w:rsid w:val="003B185A"/>
    <w:rsid w:val="003B2CB5"/>
    <w:rsid w:val="003B2E37"/>
    <w:rsid w:val="003B54BC"/>
    <w:rsid w:val="003B7ACC"/>
    <w:rsid w:val="003C16F6"/>
    <w:rsid w:val="003C1A63"/>
    <w:rsid w:val="003C1D2C"/>
    <w:rsid w:val="003C1E58"/>
    <w:rsid w:val="003C2DF9"/>
    <w:rsid w:val="003C30AD"/>
    <w:rsid w:val="003C6848"/>
    <w:rsid w:val="003C699A"/>
    <w:rsid w:val="003C7329"/>
    <w:rsid w:val="003D08E5"/>
    <w:rsid w:val="003D15F8"/>
    <w:rsid w:val="003D1E06"/>
    <w:rsid w:val="003D2B89"/>
    <w:rsid w:val="003D4909"/>
    <w:rsid w:val="003D514A"/>
    <w:rsid w:val="003D5E15"/>
    <w:rsid w:val="003E1F15"/>
    <w:rsid w:val="003E1F26"/>
    <w:rsid w:val="003E39A9"/>
    <w:rsid w:val="003E53AD"/>
    <w:rsid w:val="003E58B3"/>
    <w:rsid w:val="003E7EA7"/>
    <w:rsid w:val="003F0712"/>
    <w:rsid w:val="003F0B52"/>
    <w:rsid w:val="003F129B"/>
    <w:rsid w:val="003F1CA2"/>
    <w:rsid w:val="003F1D41"/>
    <w:rsid w:val="003F475D"/>
    <w:rsid w:val="003F4B8A"/>
    <w:rsid w:val="003F50A8"/>
    <w:rsid w:val="00400B73"/>
    <w:rsid w:val="0040395E"/>
    <w:rsid w:val="004039B1"/>
    <w:rsid w:val="004046A6"/>
    <w:rsid w:val="004046F2"/>
    <w:rsid w:val="00404BBE"/>
    <w:rsid w:val="0040535A"/>
    <w:rsid w:val="0040561C"/>
    <w:rsid w:val="00407CC2"/>
    <w:rsid w:val="00407E5B"/>
    <w:rsid w:val="00410551"/>
    <w:rsid w:val="004106D6"/>
    <w:rsid w:val="00410BF3"/>
    <w:rsid w:val="0041202C"/>
    <w:rsid w:val="0041215D"/>
    <w:rsid w:val="0041236E"/>
    <w:rsid w:val="00412586"/>
    <w:rsid w:val="00413FB5"/>
    <w:rsid w:val="0041508D"/>
    <w:rsid w:val="0041687D"/>
    <w:rsid w:val="00417071"/>
    <w:rsid w:val="004208B7"/>
    <w:rsid w:val="00420F67"/>
    <w:rsid w:val="004219FE"/>
    <w:rsid w:val="004244A9"/>
    <w:rsid w:val="00425002"/>
    <w:rsid w:val="0043081F"/>
    <w:rsid w:val="0043126D"/>
    <w:rsid w:val="00431B8D"/>
    <w:rsid w:val="00432F26"/>
    <w:rsid w:val="00433663"/>
    <w:rsid w:val="00434158"/>
    <w:rsid w:val="00436287"/>
    <w:rsid w:val="0043658B"/>
    <w:rsid w:val="00440A79"/>
    <w:rsid w:val="00442636"/>
    <w:rsid w:val="00443055"/>
    <w:rsid w:val="004444E6"/>
    <w:rsid w:val="00447DE6"/>
    <w:rsid w:val="0045139C"/>
    <w:rsid w:val="00452ABF"/>
    <w:rsid w:val="0045371C"/>
    <w:rsid w:val="004542D7"/>
    <w:rsid w:val="004546DC"/>
    <w:rsid w:val="00454846"/>
    <w:rsid w:val="00457A19"/>
    <w:rsid w:val="00460C74"/>
    <w:rsid w:val="00461665"/>
    <w:rsid w:val="004662A4"/>
    <w:rsid w:val="00467F69"/>
    <w:rsid w:val="0047053E"/>
    <w:rsid w:val="00470AF1"/>
    <w:rsid w:val="00470DAA"/>
    <w:rsid w:val="0047138F"/>
    <w:rsid w:val="004716A7"/>
    <w:rsid w:val="004744D5"/>
    <w:rsid w:val="004747DD"/>
    <w:rsid w:val="004762CC"/>
    <w:rsid w:val="00476453"/>
    <w:rsid w:val="00476F91"/>
    <w:rsid w:val="0047717A"/>
    <w:rsid w:val="00480733"/>
    <w:rsid w:val="00481CA0"/>
    <w:rsid w:val="00482AEE"/>
    <w:rsid w:val="00483D3E"/>
    <w:rsid w:val="00484308"/>
    <w:rsid w:val="00484DEF"/>
    <w:rsid w:val="004857C1"/>
    <w:rsid w:val="00487FFB"/>
    <w:rsid w:val="00492443"/>
    <w:rsid w:val="00493FA0"/>
    <w:rsid w:val="0049504C"/>
    <w:rsid w:val="00496142"/>
    <w:rsid w:val="004967C0"/>
    <w:rsid w:val="00497544"/>
    <w:rsid w:val="004A0313"/>
    <w:rsid w:val="004A0391"/>
    <w:rsid w:val="004A39BB"/>
    <w:rsid w:val="004A55CE"/>
    <w:rsid w:val="004A59D6"/>
    <w:rsid w:val="004A6BE5"/>
    <w:rsid w:val="004B05E8"/>
    <w:rsid w:val="004B07C8"/>
    <w:rsid w:val="004B0EE8"/>
    <w:rsid w:val="004B33CA"/>
    <w:rsid w:val="004B6079"/>
    <w:rsid w:val="004B7E16"/>
    <w:rsid w:val="004C08A0"/>
    <w:rsid w:val="004C1F7B"/>
    <w:rsid w:val="004C45F9"/>
    <w:rsid w:val="004C5C60"/>
    <w:rsid w:val="004C6BB0"/>
    <w:rsid w:val="004D3B4E"/>
    <w:rsid w:val="004D45E0"/>
    <w:rsid w:val="004D5284"/>
    <w:rsid w:val="004D5BC8"/>
    <w:rsid w:val="004D6596"/>
    <w:rsid w:val="004D6AAA"/>
    <w:rsid w:val="004D7A4E"/>
    <w:rsid w:val="004E14EF"/>
    <w:rsid w:val="004E342D"/>
    <w:rsid w:val="004E55EA"/>
    <w:rsid w:val="004E76FA"/>
    <w:rsid w:val="004E7914"/>
    <w:rsid w:val="004E7B28"/>
    <w:rsid w:val="004F0533"/>
    <w:rsid w:val="004F0928"/>
    <w:rsid w:val="004F27C4"/>
    <w:rsid w:val="004F2FC1"/>
    <w:rsid w:val="004F32CB"/>
    <w:rsid w:val="004F376E"/>
    <w:rsid w:val="004F38B7"/>
    <w:rsid w:val="004F4329"/>
    <w:rsid w:val="004F4F08"/>
    <w:rsid w:val="004F5BB6"/>
    <w:rsid w:val="004F71C1"/>
    <w:rsid w:val="004F732E"/>
    <w:rsid w:val="00500CEE"/>
    <w:rsid w:val="00501BB3"/>
    <w:rsid w:val="005040F4"/>
    <w:rsid w:val="0050490D"/>
    <w:rsid w:val="0050515F"/>
    <w:rsid w:val="00505AD7"/>
    <w:rsid w:val="00506982"/>
    <w:rsid w:val="00506D32"/>
    <w:rsid w:val="00506D83"/>
    <w:rsid w:val="00507745"/>
    <w:rsid w:val="00514390"/>
    <w:rsid w:val="00515C73"/>
    <w:rsid w:val="00515D9A"/>
    <w:rsid w:val="0051653D"/>
    <w:rsid w:val="00517153"/>
    <w:rsid w:val="00523382"/>
    <w:rsid w:val="0052383D"/>
    <w:rsid w:val="00524343"/>
    <w:rsid w:val="005244A6"/>
    <w:rsid w:val="0052538A"/>
    <w:rsid w:val="00525D4A"/>
    <w:rsid w:val="00526F89"/>
    <w:rsid w:val="005302BF"/>
    <w:rsid w:val="00531028"/>
    <w:rsid w:val="005339BD"/>
    <w:rsid w:val="00537372"/>
    <w:rsid w:val="00537693"/>
    <w:rsid w:val="00537D20"/>
    <w:rsid w:val="00543469"/>
    <w:rsid w:val="005463EF"/>
    <w:rsid w:val="00547542"/>
    <w:rsid w:val="00550475"/>
    <w:rsid w:val="00551386"/>
    <w:rsid w:val="0055167E"/>
    <w:rsid w:val="00551CE1"/>
    <w:rsid w:val="005522DA"/>
    <w:rsid w:val="005528F4"/>
    <w:rsid w:val="005535E4"/>
    <w:rsid w:val="0055448E"/>
    <w:rsid w:val="005549DE"/>
    <w:rsid w:val="00557841"/>
    <w:rsid w:val="00560685"/>
    <w:rsid w:val="00560D91"/>
    <w:rsid w:val="00562AC0"/>
    <w:rsid w:val="00562AE7"/>
    <w:rsid w:val="00562C8D"/>
    <w:rsid w:val="00563DC9"/>
    <w:rsid w:val="00564350"/>
    <w:rsid w:val="00564DEA"/>
    <w:rsid w:val="00564E86"/>
    <w:rsid w:val="005656C4"/>
    <w:rsid w:val="00565C0C"/>
    <w:rsid w:val="00565F24"/>
    <w:rsid w:val="00566E4F"/>
    <w:rsid w:val="00571FB1"/>
    <w:rsid w:val="005722F0"/>
    <w:rsid w:val="005736A8"/>
    <w:rsid w:val="00574ACD"/>
    <w:rsid w:val="005779F8"/>
    <w:rsid w:val="00580BFC"/>
    <w:rsid w:val="005850AA"/>
    <w:rsid w:val="00587386"/>
    <w:rsid w:val="005905FE"/>
    <w:rsid w:val="005918C5"/>
    <w:rsid w:val="00595A80"/>
    <w:rsid w:val="00596DC8"/>
    <w:rsid w:val="00597B4A"/>
    <w:rsid w:val="005A0940"/>
    <w:rsid w:val="005A0C70"/>
    <w:rsid w:val="005A1B3C"/>
    <w:rsid w:val="005A3963"/>
    <w:rsid w:val="005A4499"/>
    <w:rsid w:val="005A53D5"/>
    <w:rsid w:val="005A5ECF"/>
    <w:rsid w:val="005A6732"/>
    <w:rsid w:val="005B0706"/>
    <w:rsid w:val="005B223A"/>
    <w:rsid w:val="005B228A"/>
    <w:rsid w:val="005B3C5D"/>
    <w:rsid w:val="005B3FAC"/>
    <w:rsid w:val="005B4198"/>
    <w:rsid w:val="005B44A5"/>
    <w:rsid w:val="005B464D"/>
    <w:rsid w:val="005B5143"/>
    <w:rsid w:val="005B5C0E"/>
    <w:rsid w:val="005B6331"/>
    <w:rsid w:val="005B6862"/>
    <w:rsid w:val="005B7672"/>
    <w:rsid w:val="005C0613"/>
    <w:rsid w:val="005C18CA"/>
    <w:rsid w:val="005C1A0E"/>
    <w:rsid w:val="005C1B5D"/>
    <w:rsid w:val="005C23E9"/>
    <w:rsid w:val="005C4168"/>
    <w:rsid w:val="005C51CC"/>
    <w:rsid w:val="005C5A8D"/>
    <w:rsid w:val="005C617F"/>
    <w:rsid w:val="005C6495"/>
    <w:rsid w:val="005D0011"/>
    <w:rsid w:val="005D17D3"/>
    <w:rsid w:val="005D1BBF"/>
    <w:rsid w:val="005D27E1"/>
    <w:rsid w:val="005D46DC"/>
    <w:rsid w:val="005D4F4C"/>
    <w:rsid w:val="005E02D8"/>
    <w:rsid w:val="005E202E"/>
    <w:rsid w:val="005E2990"/>
    <w:rsid w:val="005E2DC2"/>
    <w:rsid w:val="005E3949"/>
    <w:rsid w:val="005E4646"/>
    <w:rsid w:val="005E4A70"/>
    <w:rsid w:val="005E6E9A"/>
    <w:rsid w:val="005F2BA9"/>
    <w:rsid w:val="005F2D27"/>
    <w:rsid w:val="005F3F20"/>
    <w:rsid w:val="005F450F"/>
    <w:rsid w:val="00601531"/>
    <w:rsid w:val="006018AC"/>
    <w:rsid w:val="00603D89"/>
    <w:rsid w:val="006049D4"/>
    <w:rsid w:val="00605792"/>
    <w:rsid w:val="006076C4"/>
    <w:rsid w:val="00610D36"/>
    <w:rsid w:val="00612A8A"/>
    <w:rsid w:val="00612AC9"/>
    <w:rsid w:val="00612AFF"/>
    <w:rsid w:val="0061591D"/>
    <w:rsid w:val="006163AB"/>
    <w:rsid w:val="006172A5"/>
    <w:rsid w:val="0062117E"/>
    <w:rsid w:val="006218B2"/>
    <w:rsid w:val="006218D4"/>
    <w:rsid w:val="00621A57"/>
    <w:rsid w:val="00621A8B"/>
    <w:rsid w:val="00622FF2"/>
    <w:rsid w:val="0062325B"/>
    <w:rsid w:val="00623B7D"/>
    <w:rsid w:val="00626EDE"/>
    <w:rsid w:val="00627416"/>
    <w:rsid w:val="006277AE"/>
    <w:rsid w:val="00630DD6"/>
    <w:rsid w:val="00630ED4"/>
    <w:rsid w:val="00633196"/>
    <w:rsid w:val="006356BD"/>
    <w:rsid w:val="00635874"/>
    <w:rsid w:val="006400E6"/>
    <w:rsid w:val="006402A6"/>
    <w:rsid w:val="00642EFD"/>
    <w:rsid w:val="006459FF"/>
    <w:rsid w:val="00646C98"/>
    <w:rsid w:val="00650194"/>
    <w:rsid w:val="00650E0F"/>
    <w:rsid w:val="006513CE"/>
    <w:rsid w:val="00651D62"/>
    <w:rsid w:val="00652421"/>
    <w:rsid w:val="006524DA"/>
    <w:rsid w:val="0065544F"/>
    <w:rsid w:val="00655E7D"/>
    <w:rsid w:val="00655F7F"/>
    <w:rsid w:val="00656E1B"/>
    <w:rsid w:val="0066103E"/>
    <w:rsid w:val="00661774"/>
    <w:rsid w:val="00661DC2"/>
    <w:rsid w:val="00664670"/>
    <w:rsid w:val="00664CC5"/>
    <w:rsid w:val="006663CC"/>
    <w:rsid w:val="006674E9"/>
    <w:rsid w:val="00672AF9"/>
    <w:rsid w:val="00674148"/>
    <w:rsid w:val="00674708"/>
    <w:rsid w:val="00674849"/>
    <w:rsid w:val="00675078"/>
    <w:rsid w:val="0067633B"/>
    <w:rsid w:val="00676787"/>
    <w:rsid w:val="0067698B"/>
    <w:rsid w:val="00680253"/>
    <w:rsid w:val="00680A75"/>
    <w:rsid w:val="00683845"/>
    <w:rsid w:val="00684CDD"/>
    <w:rsid w:val="006853A4"/>
    <w:rsid w:val="00685622"/>
    <w:rsid w:val="00691ED8"/>
    <w:rsid w:val="00691FAB"/>
    <w:rsid w:val="0069217A"/>
    <w:rsid w:val="00692BAC"/>
    <w:rsid w:val="006932D3"/>
    <w:rsid w:val="006935EB"/>
    <w:rsid w:val="00693BE3"/>
    <w:rsid w:val="00695891"/>
    <w:rsid w:val="006965C2"/>
    <w:rsid w:val="00697393"/>
    <w:rsid w:val="006A0A48"/>
    <w:rsid w:val="006A1496"/>
    <w:rsid w:val="006A18BB"/>
    <w:rsid w:val="006A2A67"/>
    <w:rsid w:val="006A45B1"/>
    <w:rsid w:val="006A6355"/>
    <w:rsid w:val="006A7C0A"/>
    <w:rsid w:val="006B2CBE"/>
    <w:rsid w:val="006B355D"/>
    <w:rsid w:val="006B429B"/>
    <w:rsid w:val="006B6ACF"/>
    <w:rsid w:val="006B6F74"/>
    <w:rsid w:val="006B7F15"/>
    <w:rsid w:val="006C097F"/>
    <w:rsid w:val="006C6720"/>
    <w:rsid w:val="006C68AA"/>
    <w:rsid w:val="006D0ECE"/>
    <w:rsid w:val="006D16D8"/>
    <w:rsid w:val="006D5F3C"/>
    <w:rsid w:val="006E1969"/>
    <w:rsid w:val="006E2AF7"/>
    <w:rsid w:val="006E3B2D"/>
    <w:rsid w:val="006E51BC"/>
    <w:rsid w:val="006E5B68"/>
    <w:rsid w:val="006E5F52"/>
    <w:rsid w:val="006E65CB"/>
    <w:rsid w:val="006E6791"/>
    <w:rsid w:val="006E6DBA"/>
    <w:rsid w:val="006E7277"/>
    <w:rsid w:val="006F02B6"/>
    <w:rsid w:val="006F0AAC"/>
    <w:rsid w:val="006F1FC2"/>
    <w:rsid w:val="006F5103"/>
    <w:rsid w:val="006F5EAA"/>
    <w:rsid w:val="006F662D"/>
    <w:rsid w:val="006F6BD5"/>
    <w:rsid w:val="006F7542"/>
    <w:rsid w:val="00701C59"/>
    <w:rsid w:val="007026EB"/>
    <w:rsid w:val="00702FB0"/>
    <w:rsid w:val="007046DE"/>
    <w:rsid w:val="00704B83"/>
    <w:rsid w:val="00706101"/>
    <w:rsid w:val="007069BD"/>
    <w:rsid w:val="00711370"/>
    <w:rsid w:val="00711CF5"/>
    <w:rsid w:val="00711DAD"/>
    <w:rsid w:val="0071207E"/>
    <w:rsid w:val="007120DC"/>
    <w:rsid w:val="00712134"/>
    <w:rsid w:val="00715991"/>
    <w:rsid w:val="00715FF8"/>
    <w:rsid w:val="00720349"/>
    <w:rsid w:val="0072223D"/>
    <w:rsid w:val="0072373B"/>
    <w:rsid w:val="007248DE"/>
    <w:rsid w:val="007260F1"/>
    <w:rsid w:val="00731B11"/>
    <w:rsid w:val="00731FFD"/>
    <w:rsid w:val="00736079"/>
    <w:rsid w:val="00741201"/>
    <w:rsid w:val="00743547"/>
    <w:rsid w:val="00745BC9"/>
    <w:rsid w:val="007473DD"/>
    <w:rsid w:val="0075089D"/>
    <w:rsid w:val="00751952"/>
    <w:rsid w:val="00754079"/>
    <w:rsid w:val="00756BA8"/>
    <w:rsid w:val="00757BEA"/>
    <w:rsid w:val="00763EDC"/>
    <w:rsid w:val="00764893"/>
    <w:rsid w:val="00764DD5"/>
    <w:rsid w:val="00765F47"/>
    <w:rsid w:val="00770448"/>
    <w:rsid w:val="00771799"/>
    <w:rsid w:val="00771CC8"/>
    <w:rsid w:val="00772261"/>
    <w:rsid w:val="0077265A"/>
    <w:rsid w:val="0077275D"/>
    <w:rsid w:val="00772C34"/>
    <w:rsid w:val="007734C8"/>
    <w:rsid w:val="00773BBA"/>
    <w:rsid w:val="007744DB"/>
    <w:rsid w:val="007750B3"/>
    <w:rsid w:val="00775A0E"/>
    <w:rsid w:val="0078364F"/>
    <w:rsid w:val="00784ACB"/>
    <w:rsid w:val="00784CD5"/>
    <w:rsid w:val="007855BF"/>
    <w:rsid w:val="0078736B"/>
    <w:rsid w:val="00790D80"/>
    <w:rsid w:val="0079114E"/>
    <w:rsid w:val="00791BBA"/>
    <w:rsid w:val="00796C3A"/>
    <w:rsid w:val="007972D0"/>
    <w:rsid w:val="00797706"/>
    <w:rsid w:val="00797E52"/>
    <w:rsid w:val="00797F8A"/>
    <w:rsid w:val="007A0D86"/>
    <w:rsid w:val="007A2AB4"/>
    <w:rsid w:val="007A4C40"/>
    <w:rsid w:val="007A4FF7"/>
    <w:rsid w:val="007A504F"/>
    <w:rsid w:val="007A51DB"/>
    <w:rsid w:val="007A703E"/>
    <w:rsid w:val="007B0829"/>
    <w:rsid w:val="007B09EF"/>
    <w:rsid w:val="007B2274"/>
    <w:rsid w:val="007B3FD7"/>
    <w:rsid w:val="007B41E3"/>
    <w:rsid w:val="007B41F0"/>
    <w:rsid w:val="007B4C2D"/>
    <w:rsid w:val="007B55D8"/>
    <w:rsid w:val="007C0031"/>
    <w:rsid w:val="007C072D"/>
    <w:rsid w:val="007C1963"/>
    <w:rsid w:val="007C45EB"/>
    <w:rsid w:val="007C4F99"/>
    <w:rsid w:val="007C62B1"/>
    <w:rsid w:val="007C6CC2"/>
    <w:rsid w:val="007C7381"/>
    <w:rsid w:val="007D12E7"/>
    <w:rsid w:val="007D3BD0"/>
    <w:rsid w:val="007D7185"/>
    <w:rsid w:val="007D74D1"/>
    <w:rsid w:val="007D7B4B"/>
    <w:rsid w:val="007E1D24"/>
    <w:rsid w:val="007E21F9"/>
    <w:rsid w:val="007E47D7"/>
    <w:rsid w:val="007E4C23"/>
    <w:rsid w:val="007E54E5"/>
    <w:rsid w:val="007E596D"/>
    <w:rsid w:val="007E7B1C"/>
    <w:rsid w:val="007F0454"/>
    <w:rsid w:val="007F0BE0"/>
    <w:rsid w:val="007F1E8B"/>
    <w:rsid w:val="007F393B"/>
    <w:rsid w:val="007F3F93"/>
    <w:rsid w:val="007F4268"/>
    <w:rsid w:val="007F42F6"/>
    <w:rsid w:val="007F4E9E"/>
    <w:rsid w:val="007F5F76"/>
    <w:rsid w:val="008018C2"/>
    <w:rsid w:val="00803694"/>
    <w:rsid w:val="008050F4"/>
    <w:rsid w:val="00806C59"/>
    <w:rsid w:val="008129A2"/>
    <w:rsid w:val="008133C4"/>
    <w:rsid w:val="008136F9"/>
    <w:rsid w:val="008142BD"/>
    <w:rsid w:val="008148A0"/>
    <w:rsid w:val="00821596"/>
    <w:rsid w:val="00821635"/>
    <w:rsid w:val="00822340"/>
    <w:rsid w:val="008226CB"/>
    <w:rsid w:val="008249F7"/>
    <w:rsid w:val="00825061"/>
    <w:rsid w:val="0082508D"/>
    <w:rsid w:val="00825E47"/>
    <w:rsid w:val="008270D9"/>
    <w:rsid w:val="008274DC"/>
    <w:rsid w:val="00830A2D"/>
    <w:rsid w:val="008311E5"/>
    <w:rsid w:val="00833CF6"/>
    <w:rsid w:val="0083463E"/>
    <w:rsid w:val="00834688"/>
    <w:rsid w:val="00834A42"/>
    <w:rsid w:val="00834FAE"/>
    <w:rsid w:val="00835071"/>
    <w:rsid w:val="00837F37"/>
    <w:rsid w:val="008427B0"/>
    <w:rsid w:val="00842A9B"/>
    <w:rsid w:val="008469BE"/>
    <w:rsid w:val="0084711E"/>
    <w:rsid w:val="008502B9"/>
    <w:rsid w:val="008530B2"/>
    <w:rsid w:val="0085366C"/>
    <w:rsid w:val="00853883"/>
    <w:rsid w:val="008544C7"/>
    <w:rsid w:val="00854644"/>
    <w:rsid w:val="00854EC9"/>
    <w:rsid w:val="00854F5B"/>
    <w:rsid w:val="008553D6"/>
    <w:rsid w:val="00860E63"/>
    <w:rsid w:val="008638B6"/>
    <w:rsid w:val="008638D5"/>
    <w:rsid w:val="008639FA"/>
    <w:rsid w:val="008640CA"/>
    <w:rsid w:val="0086456D"/>
    <w:rsid w:val="00864580"/>
    <w:rsid w:val="00864AF1"/>
    <w:rsid w:val="00870C6B"/>
    <w:rsid w:val="0087416E"/>
    <w:rsid w:val="00874847"/>
    <w:rsid w:val="00874E23"/>
    <w:rsid w:val="00876D00"/>
    <w:rsid w:val="00877858"/>
    <w:rsid w:val="00880B30"/>
    <w:rsid w:val="00882014"/>
    <w:rsid w:val="00882040"/>
    <w:rsid w:val="008827AD"/>
    <w:rsid w:val="00885E37"/>
    <w:rsid w:val="00886FCE"/>
    <w:rsid w:val="00887685"/>
    <w:rsid w:val="00890535"/>
    <w:rsid w:val="00895839"/>
    <w:rsid w:val="00895B46"/>
    <w:rsid w:val="0089644E"/>
    <w:rsid w:val="00897320"/>
    <w:rsid w:val="00897E7C"/>
    <w:rsid w:val="008A0305"/>
    <w:rsid w:val="008A0C4D"/>
    <w:rsid w:val="008A10B1"/>
    <w:rsid w:val="008A306B"/>
    <w:rsid w:val="008A385A"/>
    <w:rsid w:val="008A505E"/>
    <w:rsid w:val="008A52E2"/>
    <w:rsid w:val="008A5ABB"/>
    <w:rsid w:val="008A5D0F"/>
    <w:rsid w:val="008A6077"/>
    <w:rsid w:val="008A6AF1"/>
    <w:rsid w:val="008A6BD5"/>
    <w:rsid w:val="008B1315"/>
    <w:rsid w:val="008B4457"/>
    <w:rsid w:val="008B46CA"/>
    <w:rsid w:val="008B56BA"/>
    <w:rsid w:val="008B6381"/>
    <w:rsid w:val="008B71BB"/>
    <w:rsid w:val="008C0C35"/>
    <w:rsid w:val="008C2CF2"/>
    <w:rsid w:val="008C4267"/>
    <w:rsid w:val="008C4461"/>
    <w:rsid w:val="008C5933"/>
    <w:rsid w:val="008C606C"/>
    <w:rsid w:val="008D0BD3"/>
    <w:rsid w:val="008D5831"/>
    <w:rsid w:val="008D5E68"/>
    <w:rsid w:val="008D60A5"/>
    <w:rsid w:val="008E0D2E"/>
    <w:rsid w:val="008E18F5"/>
    <w:rsid w:val="008E45BF"/>
    <w:rsid w:val="008E470A"/>
    <w:rsid w:val="008E5DE7"/>
    <w:rsid w:val="008E5FE7"/>
    <w:rsid w:val="008F0B0B"/>
    <w:rsid w:val="008F178F"/>
    <w:rsid w:val="008F27BE"/>
    <w:rsid w:val="008F28DD"/>
    <w:rsid w:val="008F420B"/>
    <w:rsid w:val="008F4287"/>
    <w:rsid w:val="008F4477"/>
    <w:rsid w:val="008F4F05"/>
    <w:rsid w:val="008F5AAE"/>
    <w:rsid w:val="008F7807"/>
    <w:rsid w:val="008F7EEA"/>
    <w:rsid w:val="00901367"/>
    <w:rsid w:val="0090184B"/>
    <w:rsid w:val="00901881"/>
    <w:rsid w:val="00902BD0"/>
    <w:rsid w:val="00903435"/>
    <w:rsid w:val="00905C73"/>
    <w:rsid w:val="00906317"/>
    <w:rsid w:val="0091007E"/>
    <w:rsid w:val="00910712"/>
    <w:rsid w:val="00910B29"/>
    <w:rsid w:val="00912441"/>
    <w:rsid w:val="00912DE5"/>
    <w:rsid w:val="009142A3"/>
    <w:rsid w:val="00917091"/>
    <w:rsid w:val="00920147"/>
    <w:rsid w:val="00920183"/>
    <w:rsid w:val="0092022D"/>
    <w:rsid w:val="009212F8"/>
    <w:rsid w:val="0092130A"/>
    <w:rsid w:val="009225D0"/>
    <w:rsid w:val="00922F59"/>
    <w:rsid w:val="00926E34"/>
    <w:rsid w:val="0092761F"/>
    <w:rsid w:val="00927FB0"/>
    <w:rsid w:val="00932421"/>
    <w:rsid w:val="009347D1"/>
    <w:rsid w:val="00935FE5"/>
    <w:rsid w:val="00936A96"/>
    <w:rsid w:val="009375A6"/>
    <w:rsid w:val="00937941"/>
    <w:rsid w:val="009413AC"/>
    <w:rsid w:val="00941C85"/>
    <w:rsid w:val="009423A7"/>
    <w:rsid w:val="009464DC"/>
    <w:rsid w:val="009544CE"/>
    <w:rsid w:val="0095469B"/>
    <w:rsid w:val="00955BCC"/>
    <w:rsid w:val="00955D05"/>
    <w:rsid w:val="00956EAB"/>
    <w:rsid w:val="009577F8"/>
    <w:rsid w:val="00957E40"/>
    <w:rsid w:val="0096434E"/>
    <w:rsid w:val="00965D05"/>
    <w:rsid w:val="009702CB"/>
    <w:rsid w:val="009709F9"/>
    <w:rsid w:val="0097295D"/>
    <w:rsid w:val="009744FF"/>
    <w:rsid w:val="0097484A"/>
    <w:rsid w:val="00974D4B"/>
    <w:rsid w:val="00980BA8"/>
    <w:rsid w:val="009812D3"/>
    <w:rsid w:val="00981474"/>
    <w:rsid w:val="00983969"/>
    <w:rsid w:val="00983AC8"/>
    <w:rsid w:val="00984B39"/>
    <w:rsid w:val="00985B81"/>
    <w:rsid w:val="009860EF"/>
    <w:rsid w:val="009920B9"/>
    <w:rsid w:val="0099407E"/>
    <w:rsid w:val="0099425A"/>
    <w:rsid w:val="00995061"/>
    <w:rsid w:val="00997C3C"/>
    <w:rsid w:val="009A279D"/>
    <w:rsid w:val="009A28FC"/>
    <w:rsid w:val="009A414D"/>
    <w:rsid w:val="009A52F2"/>
    <w:rsid w:val="009A72C8"/>
    <w:rsid w:val="009B04DA"/>
    <w:rsid w:val="009B136D"/>
    <w:rsid w:val="009B1B57"/>
    <w:rsid w:val="009B1E55"/>
    <w:rsid w:val="009B22AB"/>
    <w:rsid w:val="009B73B6"/>
    <w:rsid w:val="009C192E"/>
    <w:rsid w:val="009C1CC7"/>
    <w:rsid w:val="009C1CFF"/>
    <w:rsid w:val="009C3D4B"/>
    <w:rsid w:val="009C4510"/>
    <w:rsid w:val="009C4DEF"/>
    <w:rsid w:val="009C5079"/>
    <w:rsid w:val="009D09EF"/>
    <w:rsid w:val="009D1FDF"/>
    <w:rsid w:val="009D214B"/>
    <w:rsid w:val="009D220F"/>
    <w:rsid w:val="009D2A76"/>
    <w:rsid w:val="009D2B84"/>
    <w:rsid w:val="009D2D98"/>
    <w:rsid w:val="009D312A"/>
    <w:rsid w:val="009D39F0"/>
    <w:rsid w:val="009D61D3"/>
    <w:rsid w:val="009D7B35"/>
    <w:rsid w:val="009E0909"/>
    <w:rsid w:val="009E1FBF"/>
    <w:rsid w:val="009E30E4"/>
    <w:rsid w:val="009E5004"/>
    <w:rsid w:val="009E7846"/>
    <w:rsid w:val="009E7EF8"/>
    <w:rsid w:val="009F0480"/>
    <w:rsid w:val="009F1CE1"/>
    <w:rsid w:val="009F3D9A"/>
    <w:rsid w:val="009F4FC7"/>
    <w:rsid w:val="009F60D8"/>
    <w:rsid w:val="009F7679"/>
    <w:rsid w:val="009F77C6"/>
    <w:rsid w:val="009F78FC"/>
    <w:rsid w:val="00A00EFB"/>
    <w:rsid w:val="00A01FB3"/>
    <w:rsid w:val="00A04F7C"/>
    <w:rsid w:val="00A0591A"/>
    <w:rsid w:val="00A1028B"/>
    <w:rsid w:val="00A104E4"/>
    <w:rsid w:val="00A1079B"/>
    <w:rsid w:val="00A12594"/>
    <w:rsid w:val="00A1380B"/>
    <w:rsid w:val="00A13F03"/>
    <w:rsid w:val="00A14E66"/>
    <w:rsid w:val="00A21AD1"/>
    <w:rsid w:val="00A2213E"/>
    <w:rsid w:val="00A22C3B"/>
    <w:rsid w:val="00A2339E"/>
    <w:rsid w:val="00A23B11"/>
    <w:rsid w:val="00A244E4"/>
    <w:rsid w:val="00A260CA"/>
    <w:rsid w:val="00A27CEE"/>
    <w:rsid w:val="00A316E5"/>
    <w:rsid w:val="00A31C93"/>
    <w:rsid w:val="00A3286F"/>
    <w:rsid w:val="00A32899"/>
    <w:rsid w:val="00A3317C"/>
    <w:rsid w:val="00A344CB"/>
    <w:rsid w:val="00A34955"/>
    <w:rsid w:val="00A368D5"/>
    <w:rsid w:val="00A3769A"/>
    <w:rsid w:val="00A449C5"/>
    <w:rsid w:val="00A463DF"/>
    <w:rsid w:val="00A472DC"/>
    <w:rsid w:val="00A53CD8"/>
    <w:rsid w:val="00A54419"/>
    <w:rsid w:val="00A5584B"/>
    <w:rsid w:val="00A55902"/>
    <w:rsid w:val="00A55BFF"/>
    <w:rsid w:val="00A60DB8"/>
    <w:rsid w:val="00A617DC"/>
    <w:rsid w:val="00A62D20"/>
    <w:rsid w:val="00A63835"/>
    <w:rsid w:val="00A63D1B"/>
    <w:rsid w:val="00A6671F"/>
    <w:rsid w:val="00A66B6D"/>
    <w:rsid w:val="00A66CD7"/>
    <w:rsid w:val="00A6727F"/>
    <w:rsid w:val="00A67804"/>
    <w:rsid w:val="00A73041"/>
    <w:rsid w:val="00A74F79"/>
    <w:rsid w:val="00A800B2"/>
    <w:rsid w:val="00A8072C"/>
    <w:rsid w:val="00A82D65"/>
    <w:rsid w:val="00A84427"/>
    <w:rsid w:val="00A849E6"/>
    <w:rsid w:val="00A9000E"/>
    <w:rsid w:val="00A916E5"/>
    <w:rsid w:val="00A9349A"/>
    <w:rsid w:val="00A93A1C"/>
    <w:rsid w:val="00A944CC"/>
    <w:rsid w:val="00A94F90"/>
    <w:rsid w:val="00A95AFE"/>
    <w:rsid w:val="00A964BB"/>
    <w:rsid w:val="00A96C11"/>
    <w:rsid w:val="00AA058E"/>
    <w:rsid w:val="00AA0C5F"/>
    <w:rsid w:val="00AA14D7"/>
    <w:rsid w:val="00AA2252"/>
    <w:rsid w:val="00AA2578"/>
    <w:rsid w:val="00AA2C9E"/>
    <w:rsid w:val="00AA37EA"/>
    <w:rsid w:val="00AA3B84"/>
    <w:rsid w:val="00AA57F4"/>
    <w:rsid w:val="00AA5CDE"/>
    <w:rsid w:val="00AA5D51"/>
    <w:rsid w:val="00AA607B"/>
    <w:rsid w:val="00AA6422"/>
    <w:rsid w:val="00AA7A2D"/>
    <w:rsid w:val="00AB0BDC"/>
    <w:rsid w:val="00AB14A2"/>
    <w:rsid w:val="00AB14F3"/>
    <w:rsid w:val="00AB1D53"/>
    <w:rsid w:val="00AB21C9"/>
    <w:rsid w:val="00AB2B11"/>
    <w:rsid w:val="00AB382F"/>
    <w:rsid w:val="00AB425B"/>
    <w:rsid w:val="00AB44C3"/>
    <w:rsid w:val="00AB5474"/>
    <w:rsid w:val="00AB5677"/>
    <w:rsid w:val="00AB59AF"/>
    <w:rsid w:val="00AB61E6"/>
    <w:rsid w:val="00AB6F58"/>
    <w:rsid w:val="00AC0342"/>
    <w:rsid w:val="00AC0C0B"/>
    <w:rsid w:val="00AC1C2B"/>
    <w:rsid w:val="00AC1CFB"/>
    <w:rsid w:val="00AC2114"/>
    <w:rsid w:val="00AC2343"/>
    <w:rsid w:val="00AC29D0"/>
    <w:rsid w:val="00AC2BB0"/>
    <w:rsid w:val="00AC5C40"/>
    <w:rsid w:val="00AC6FA1"/>
    <w:rsid w:val="00AC71DF"/>
    <w:rsid w:val="00AD00E1"/>
    <w:rsid w:val="00AD14DC"/>
    <w:rsid w:val="00AD29E5"/>
    <w:rsid w:val="00AD3542"/>
    <w:rsid w:val="00AD3B39"/>
    <w:rsid w:val="00AD3B8E"/>
    <w:rsid w:val="00AD5037"/>
    <w:rsid w:val="00AD74DE"/>
    <w:rsid w:val="00AD7887"/>
    <w:rsid w:val="00AE1A6A"/>
    <w:rsid w:val="00AE2C8C"/>
    <w:rsid w:val="00AE5E42"/>
    <w:rsid w:val="00AE6578"/>
    <w:rsid w:val="00AE77D1"/>
    <w:rsid w:val="00AF0C30"/>
    <w:rsid w:val="00AF1623"/>
    <w:rsid w:val="00AF2201"/>
    <w:rsid w:val="00AF27F2"/>
    <w:rsid w:val="00AF32DA"/>
    <w:rsid w:val="00AF4360"/>
    <w:rsid w:val="00AF4C29"/>
    <w:rsid w:val="00AF7B0E"/>
    <w:rsid w:val="00B0056D"/>
    <w:rsid w:val="00B0181E"/>
    <w:rsid w:val="00B0303B"/>
    <w:rsid w:val="00B032C7"/>
    <w:rsid w:val="00B034C0"/>
    <w:rsid w:val="00B0430E"/>
    <w:rsid w:val="00B04980"/>
    <w:rsid w:val="00B070E4"/>
    <w:rsid w:val="00B07233"/>
    <w:rsid w:val="00B10A7E"/>
    <w:rsid w:val="00B1221D"/>
    <w:rsid w:val="00B130FA"/>
    <w:rsid w:val="00B16D01"/>
    <w:rsid w:val="00B16FCD"/>
    <w:rsid w:val="00B2052C"/>
    <w:rsid w:val="00B216D9"/>
    <w:rsid w:val="00B21DA9"/>
    <w:rsid w:val="00B22DD5"/>
    <w:rsid w:val="00B239AF"/>
    <w:rsid w:val="00B23F2A"/>
    <w:rsid w:val="00B248E9"/>
    <w:rsid w:val="00B250B6"/>
    <w:rsid w:val="00B26EB0"/>
    <w:rsid w:val="00B27AF9"/>
    <w:rsid w:val="00B30C72"/>
    <w:rsid w:val="00B31489"/>
    <w:rsid w:val="00B34D35"/>
    <w:rsid w:val="00B361D3"/>
    <w:rsid w:val="00B3647A"/>
    <w:rsid w:val="00B40026"/>
    <w:rsid w:val="00B41473"/>
    <w:rsid w:val="00B41D2C"/>
    <w:rsid w:val="00B43F25"/>
    <w:rsid w:val="00B44C08"/>
    <w:rsid w:val="00B4601D"/>
    <w:rsid w:val="00B4622E"/>
    <w:rsid w:val="00B47139"/>
    <w:rsid w:val="00B51A00"/>
    <w:rsid w:val="00B5332B"/>
    <w:rsid w:val="00B53661"/>
    <w:rsid w:val="00B54B2F"/>
    <w:rsid w:val="00B5534E"/>
    <w:rsid w:val="00B572A6"/>
    <w:rsid w:val="00B578D5"/>
    <w:rsid w:val="00B60792"/>
    <w:rsid w:val="00B62CBF"/>
    <w:rsid w:val="00B63809"/>
    <w:rsid w:val="00B63B4C"/>
    <w:rsid w:val="00B6493E"/>
    <w:rsid w:val="00B65B90"/>
    <w:rsid w:val="00B6654C"/>
    <w:rsid w:val="00B67C5F"/>
    <w:rsid w:val="00B701AE"/>
    <w:rsid w:val="00B720CC"/>
    <w:rsid w:val="00B73B7D"/>
    <w:rsid w:val="00B743FC"/>
    <w:rsid w:val="00B77D43"/>
    <w:rsid w:val="00B80B0B"/>
    <w:rsid w:val="00B80EFB"/>
    <w:rsid w:val="00B83487"/>
    <w:rsid w:val="00B84E83"/>
    <w:rsid w:val="00B854F0"/>
    <w:rsid w:val="00B86FF6"/>
    <w:rsid w:val="00B87BEC"/>
    <w:rsid w:val="00B9223D"/>
    <w:rsid w:val="00B9337F"/>
    <w:rsid w:val="00B9482A"/>
    <w:rsid w:val="00B951B9"/>
    <w:rsid w:val="00B96746"/>
    <w:rsid w:val="00B96CEA"/>
    <w:rsid w:val="00B97B44"/>
    <w:rsid w:val="00B97B4F"/>
    <w:rsid w:val="00BA2181"/>
    <w:rsid w:val="00BA2DEE"/>
    <w:rsid w:val="00BA3B27"/>
    <w:rsid w:val="00BA3E1E"/>
    <w:rsid w:val="00BA470B"/>
    <w:rsid w:val="00BA63EC"/>
    <w:rsid w:val="00BA7B7A"/>
    <w:rsid w:val="00BB0FCE"/>
    <w:rsid w:val="00BB109A"/>
    <w:rsid w:val="00BB2E3F"/>
    <w:rsid w:val="00BB3413"/>
    <w:rsid w:val="00BB4012"/>
    <w:rsid w:val="00BB42DB"/>
    <w:rsid w:val="00BB5075"/>
    <w:rsid w:val="00BB7541"/>
    <w:rsid w:val="00BC056D"/>
    <w:rsid w:val="00BC5E8E"/>
    <w:rsid w:val="00BC68C0"/>
    <w:rsid w:val="00BC6C49"/>
    <w:rsid w:val="00BC6FF5"/>
    <w:rsid w:val="00BC7B24"/>
    <w:rsid w:val="00BD1646"/>
    <w:rsid w:val="00BD43FB"/>
    <w:rsid w:val="00BD53DD"/>
    <w:rsid w:val="00BD5855"/>
    <w:rsid w:val="00BD59F0"/>
    <w:rsid w:val="00BD62D3"/>
    <w:rsid w:val="00BD6313"/>
    <w:rsid w:val="00BD68A3"/>
    <w:rsid w:val="00BD6B43"/>
    <w:rsid w:val="00BD7A48"/>
    <w:rsid w:val="00BD7B35"/>
    <w:rsid w:val="00BD7F70"/>
    <w:rsid w:val="00BE0C52"/>
    <w:rsid w:val="00BE1CD6"/>
    <w:rsid w:val="00BE1E92"/>
    <w:rsid w:val="00BE3075"/>
    <w:rsid w:val="00BE33D4"/>
    <w:rsid w:val="00BE5BCD"/>
    <w:rsid w:val="00BE7233"/>
    <w:rsid w:val="00BE7742"/>
    <w:rsid w:val="00BF049A"/>
    <w:rsid w:val="00BF0B2A"/>
    <w:rsid w:val="00BF27D5"/>
    <w:rsid w:val="00BF2EE4"/>
    <w:rsid w:val="00BF3B50"/>
    <w:rsid w:val="00BF4125"/>
    <w:rsid w:val="00BF4837"/>
    <w:rsid w:val="00BF4E97"/>
    <w:rsid w:val="00BF5C9A"/>
    <w:rsid w:val="00C020ED"/>
    <w:rsid w:val="00C023FB"/>
    <w:rsid w:val="00C02580"/>
    <w:rsid w:val="00C02F90"/>
    <w:rsid w:val="00C044BB"/>
    <w:rsid w:val="00C0495E"/>
    <w:rsid w:val="00C0660F"/>
    <w:rsid w:val="00C06DEC"/>
    <w:rsid w:val="00C07990"/>
    <w:rsid w:val="00C10C28"/>
    <w:rsid w:val="00C12FF4"/>
    <w:rsid w:val="00C131FA"/>
    <w:rsid w:val="00C13B6C"/>
    <w:rsid w:val="00C14FCC"/>
    <w:rsid w:val="00C16679"/>
    <w:rsid w:val="00C16C2B"/>
    <w:rsid w:val="00C212E4"/>
    <w:rsid w:val="00C22C01"/>
    <w:rsid w:val="00C2394A"/>
    <w:rsid w:val="00C2483B"/>
    <w:rsid w:val="00C2543E"/>
    <w:rsid w:val="00C254BA"/>
    <w:rsid w:val="00C25E5E"/>
    <w:rsid w:val="00C25FFE"/>
    <w:rsid w:val="00C26667"/>
    <w:rsid w:val="00C2724B"/>
    <w:rsid w:val="00C27949"/>
    <w:rsid w:val="00C27F2C"/>
    <w:rsid w:val="00C31F81"/>
    <w:rsid w:val="00C3201E"/>
    <w:rsid w:val="00C32CA3"/>
    <w:rsid w:val="00C34821"/>
    <w:rsid w:val="00C3566C"/>
    <w:rsid w:val="00C357E7"/>
    <w:rsid w:val="00C371CE"/>
    <w:rsid w:val="00C37823"/>
    <w:rsid w:val="00C40616"/>
    <w:rsid w:val="00C41AA6"/>
    <w:rsid w:val="00C43A22"/>
    <w:rsid w:val="00C47A4D"/>
    <w:rsid w:val="00C5159E"/>
    <w:rsid w:val="00C52F9D"/>
    <w:rsid w:val="00C531CA"/>
    <w:rsid w:val="00C5320D"/>
    <w:rsid w:val="00C536C8"/>
    <w:rsid w:val="00C55A5C"/>
    <w:rsid w:val="00C56661"/>
    <w:rsid w:val="00C604E5"/>
    <w:rsid w:val="00C60622"/>
    <w:rsid w:val="00C6489B"/>
    <w:rsid w:val="00C648A1"/>
    <w:rsid w:val="00C65A7A"/>
    <w:rsid w:val="00C6694F"/>
    <w:rsid w:val="00C66AAA"/>
    <w:rsid w:val="00C71266"/>
    <w:rsid w:val="00C72B5C"/>
    <w:rsid w:val="00C7401F"/>
    <w:rsid w:val="00C76192"/>
    <w:rsid w:val="00C81E9E"/>
    <w:rsid w:val="00C85864"/>
    <w:rsid w:val="00C85DDD"/>
    <w:rsid w:val="00C864F6"/>
    <w:rsid w:val="00C87A2D"/>
    <w:rsid w:val="00C911E3"/>
    <w:rsid w:val="00C917BE"/>
    <w:rsid w:val="00C92B03"/>
    <w:rsid w:val="00C93489"/>
    <w:rsid w:val="00C941F1"/>
    <w:rsid w:val="00CA0CB1"/>
    <w:rsid w:val="00CA1DDA"/>
    <w:rsid w:val="00CA41D0"/>
    <w:rsid w:val="00CA439B"/>
    <w:rsid w:val="00CA4868"/>
    <w:rsid w:val="00CA57C1"/>
    <w:rsid w:val="00CA65B0"/>
    <w:rsid w:val="00CA6D93"/>
    <w:rsid w:val="00CA6E25"/>
    <w:rsid w:val="00CB4C90"/>
    <w:rsid w:val="00CB5508"/>
    <w:rsid w:val="00CB6582"/>
    <w:rsid w:val="00CB74B9"/>
    <w:rsid w:val="00CB7733"/>
    <w:rsid w:val="00CC1B8B"/>
    <w:rsid w:val="00CC2ACF"/>
    <w:rsid w:val="00CC2C13"/>
    <w:rsid w:val="00CC3BC7"/>
    <w:rsid w:val="00CC5357"/>
    <w:rsid w:val="00CC71C2"/>
    <w:rsid w:val="00CD09E2"/>
    <w:rsid w:val="00CD1E8B"/>
    <w:rsid w:val="00CD2480"/>
    <w:rsid w:val="00CD25CB"/>
    <w:rsid w:val="00CD3057"/>
    <w:rsid w:val="00CD324A"/>
    <w:rsid w:val="00CD5817"/>
    <w:rsid w:val="00CD5DDF"/>
    <w:rsid w:val="00CD6F12"/>
    <w:rsid w:val="00CD7C23"/>
    <w:rsid w:val="00CE06C4"/>
    <w:rsid w:val="00CE152A"/>
    <w:rsid w:val="00CE2048"/>
    <w:rsid w:val="00CE299C"/>
    <w:rsid w:val="00CE2C50"/>
    <w:rsid w:val="00CE3347"/>
    <w:rsid w:val="00CE4DFB"/>
    <w:rsid w:val="00CE50BC"/>
    <w:rsid w:val="00CE546A"/>
    <w:rsid w:val="00CE7DA6"/>
    <w:rsid w:val="00CF0DB1"/>
    <w:rsid w:val="00CF1E39"/>
    <w:rsid w:val="00CF289E"/>
    <w:rsid w:val="00CF4871"/>
    <w:rsid w:val="00CF5331"/>
    <w:rsid w:val="00CF6D87"/>
    <w:rsid w:val="00CF7478"/>
    <w:rsid w:val="00D002CF"/>
    <w:rsid w:val="00D00DB3"/>
    <w:rsid w:val="00D01EBE"/>
    <w:rsid w:val="00D02ABB"/>
    <w:rsid w:val="00D02FDC"/>
    <w:rsid w:val="00D06741"/>
    <w:rsid w:val="00D06CC6"/>
    <w:rsid w:val="00D07885"/>
    <w:rsid w:val="00D10048"/>
    <w:rsid w:val="00D1010A"/>
    <w:rsid w:val="00D1072B"/>
    <w:rsid w:val="00D11AC8"/>
    <w:rsid w:val="00D12143"/>
    <w:rsid w:val="00D152B8"/>
    <w:rsid w:val="00D15B8C"/>
    <w:rsid w:val="00D15E3E"/>
    <w:rsid w:val="00D1638E"/>
    <w:rsid w:val="00D16760"/>
    <w:rsid w:val="00D16FA9"/>
    <w:rsid w:val="00D2053E"/>
    <w:rsid w:val="00D21FA4"/>
    <w:rsid w:val="00D2467B"/>
    <w:rsid w:val="00D24F0E"/>
    <w:rsid w:val="00D26F47"/>
    <w:rsid w:val="00D275AF"/>
    <w:rsid w:val="00D307F7"/>
    <w:rsid w:val="00D315F8"/>
    <w:rsid w:val="00D34702"/>
    <w:rsid w:val="00D34CAB"/>
    <w:rsid w:val="00D35DE2"/>
    <w:rsid w:val="00D37BED"/>
    <w:rsid w:val="00D40113"/>
    <w:rsid w:val="00D40409"/>
    <w:rsid w:val="00D41A72"/>
    <w:rsid w:val="00D41BFA"/>
    <w:rsid w:val="00D421B7"/>
    <w:rsid w:val="00D42EEF"/>
    <w:rsid w:val="00D43DF0"/>
    <w:rsid w:val="00D445CB"/>
    <w:rsid w:val="00D44626"/>
    <w:rsid w:val="00D45D14"/>
    <w:rsid w:val="00D4718C"/>
    <w:rsid w:val="00D50C5F"/>
    <w:rsid w:val="00D5204B"/>
    <w:rsid w:val="00D55CFD"/>
    <w:rsid w:val="00D56B92"/>
    <w:rsid w:val="00D570D8"/>
    <w:rsid w:val="00D57BE5"/>
    <w:rsid w:val="00D63404"/>
    <w:rsid w:val="00D65ECE"/>
    <w:rsid w:val="00D67260"/>
    <w:rsid w:val="00D70F9F"/>
    <w:rsid w:val="00D717A7"/>
    <w:rsid w:val="00D71853"/>
    <w:rsid w:val="00D71AB9"/>
    <w:rsid w:val="00D72739"/>
    <w:rsid w:val="00D73880"/>
    <w:rsid w:val="00D74ADC"/>
    <w:rsid w:val="00D75807"/>
    <w:rsid w:val="00D75935"/>
    <w:rsid w:val="00D769C8"/>
    <w:rsid w:val="00D772D5"/>
    <w:rsid w:val="00D7756A"/>
    <w:rsid w:val="00D80BA2"/>
    <w:rsid w:val="00D81E0D"/>
    <w:rsid w:val="00D8455B"/>
    <w:rsid w:val="00D86E9F"/>
    <w:rsid w:val="00D9056B"/>
    <w:rsid w:val="00D90742"/>
    <w:rsid w:val="00D913A6"/>
    <w:rsid w:val="00D943BE"/>
    <w:rsid w:val="00D94ADC"/>
    <w:rsid w:val="00D950A7"/>
    <w:rsid w:val="00D95822"/>
    <w:rsid w:val="00D963E3"/>
    <w:rsid w:val="00D97523"/>
    <w:rsid w:val="00D97D8D"/>
    <w:rsid w:val="00DA5718"/>
    <w:rsid w:val="00DA6218"/>
    <w:rsid w:val="00DA69CD"/>
    <w:rsid w:val="00DA7752"/>
    <w:rsid w:val="00DB2614"/>
    <w:rsid w:val="00DB286D"/>
    <w:rsid w:val="00DB4085"/>
    <w:rsid w:val="00DB563F"/>
    <w:rsid w:val="00DB5C5E"/>
    <w:rsid w:val="00DB5E3B"/>
    <w:rsid w:val="00DB6174"/>
    <w:rsid w:val="00DC2632"/>
    <w:rsid w:val="00DC4E32"/>
    <w:rsid w:val="00DC5EE5"/>
    <w:rsid w:val="00DC6274"/>
    <w:rsid w:val="00DC6E0D"/>
    <w:rsid w:val="00DD0ADB"/>
    <w:rsid w:val="00DD407C"/>
    <w:rsid w:val="00DE04A1"/>
    <w:rsid w:val="00DE21C5"/>
    <w:rsid w:val="00DE2942"/>
    <w:rsid w:val="00DE2F4C"/>
    <w:rsid w:val="00DE4D1D"/>
    <w:rsid w:val="00DE6529"/>
    <w:rsid w:val="00DE79AF"/>
    <w:rsid w:val="00DF25FD"/>
    <w:rsid w:val="00DF2E32"/>
    <w:rsid w:val="00DF3FCE"/>
    <w:rsid w:val="00DF7745"/>
    <w:rsid w:val="00DF7B07"/>
    <w:rsid w:val="00E00409"/>
    <w:rsid w:val="00E012EB"/>
    <w:rsid w:val="00E024ED"/>
    <w:rsid w:val="00E02887"/>
    <w:rsid w:val="00E042F1"/>
    <w:rsid w:val="00E04DFD"/>
    <w:rsid w:val="00E06B71"/>
    <w:rsid w:val="00E070DB"/>
    <w:rsid w:val="00E07DE7"/>
    <w:rsid w:val="00E102DD"/>
    <w:rsid w:val="00E10DB8"/>
    <w:rsid w:val="00E11FCB"/>
    <w:rsid w:val="00E12B72"/>
    <w:rsid w:val="00E1478E"/>
    <w:rsid w:val="00E15B6C"/>
    <w:rsid w:val="00E17B0F"/>
    <w:rsid w:val="00E17C9A"/>
    <w:rsid w:val="00E200AC"/>
    <w:rsid w:val="00E2046D"/>
    <w:rsid w:val="00E2050E"/>
    <w:rsid w:val="00E21FBA"/>
    <w:rsid w:val="00E2296F"/>
    <w:rsid w:val="00E240A7"/>
    <w:rsid w:val="00E26089"/>
    <w:rsid w:val="00E2663B"/>
    <w:rsid w:val="00E31071"/>
    <w:rsid w:val="00E32F32"/>
    <w:rsid w:val="00E3332F"/>
    <w:rsid w:val="00E33592"/>
    <w:rsid w:val="00E3444D"/>
    <w:rsid w:val="00E34516"/>
    <w:rsid w:val="00E3554B"/>
    <w:rsid w:val="00E35706"/>
    <w:rsid w:val="00E36E56"/>
    <w:rsid w:val="00E41AA1"/>
    <w:rsid w:val="00E435E7"/>
    <w:rsid w:val="00E439CF"/>
    <w:rsid w:val="00E4418F"/>
    <w:rsid w:val="00E44C31"/>
    <w:rsid w:val="00E4696A"/>
    <w:rsid w:val="00E47A79"/>
    <w:rsid w:val="00E519BA"/>
    <w:rsid w:val="00E558B8"/>
    <w:rsid w:val="00E56AD7"/>
    <w:rsid w:val="00E60608"/>
    <w:rsid w:val="00E607DA"/>
    <w:rsid w:val="00E60C60"/>
    <w:rsid w:val="00E64D4E"/>
    <w:rsid w:val="00E65472"/>
    <w:rsid w:val="00E676A9"/>
    <w:rsid w:val="00E703DF"/>
    <w:rsid w:val="00E71AB4"/>
    <w:rsid w:val="00E736E0"/>
    <w:rsid w:val="00E75D42"/>
    <w:rsid w:val="00E76AA7"/>
    <w:rsid w:val="00E7761F"/>
    <w:rsid w:val="00E77E90"/>
    <w:rsid w:val="00E80348"/>
    <w:rsid w:val="00E81A30"/>
    <w:rsid w:val="00E81E5B"/>
    <w:rsid w:val="00E82866"/>
    <w:rsid w:val="00E8390A"/>
    <w:rsid w:val="00E83A8D"/>
    <w:rsid w:val="00E83C93"/>
    <w:rsid w:val="00E845E6"/>
    <w:rsid w:val="00E85EE2"/>
    <w:rsid w:val="00E869BD"/>
    <w:rsid w:val="00E92393"/>
    <w:rsid w:val="00E93B55"/>
    <w:rsid w:val="00E94D3A"/>
    <w:rsid w:val="00E97B65"/>
    <w:rsid w:val="00E97B6C"/>
    <w:rsid w:val="00EA02E7"/>
    <w:rsid w:val="00EA0AA9"/>
    <w:rsid w:val="00EA25A0"/>
    <w:rsid w:val="00EA2FD5"/>
    <w:rsid w:val="00EA54DC"/>
    <w:rsid w:val="00EA71AD"/>
    <w:rsid w:val="00EA7B2F"/>
    <w:rsid w:val="00EA7CDC"/>
    <w:rsid w:val="00EB17E1"/>
    <w:rsid w:val="00EB2A58"/>
    <w:rsid w:val="00EB3444"/>
    <w:rsid w:val="00EB41B2"/>
    <w:rsid w:val="00EB46C2"/>
    <w:rsid w:val="00EB4B02"/>
    <w:rsid w:val="00EB4D09"/>
    <w:rsid w:val="00EB580B"/>
    <w:rsid w:val="00EB5BA9"/>
    <w:rsid w:val="00EB5EB4"/>
    <w:rsid w:val="00EC042B"/>
    <w:rsid w:val="00EC23D6"/>
    <w:rsid w:val="00EC423A"/>
    <w:rsid w:val="00EC4885"/>
    <w:rsid w:val="00EC4979"/>
    <w:rsid w:val="00EC4D52"/>
    <w:rsid w:val="00EC6264"/>
    <w:rsid w:val="00EC6BB8"/>
    <w:rsid w:val="00EC7ED0"/>
    <w:rsid w:val="00ED12F1"/>
    <w:rsid w:val="00ED13E1"/>
    <w:rsid w:val="00ED3401"/>
    <w:rsid w:val="00ED445F"/>
    <w:rsid w:val="00ED60B4"/>
    <w:rsid w:val="00ED650D"/>
    <w:rsid w:val="00ED651C"/>
    <w:rsid w:val="00ED65FF"/>
    <w:rsid w:val="00ED68A4"/>
    <w:rsid w:val="00ED7C43"/>
    <w:rsid w:val="00EE078D"/>
    <w:rsid w:val="00EE1101"/>
    <w:rsid w:val="00EE1243"/>
    <w:rsid w:val="00EE31A9"/>
    <w:rsid w:val="00EE3896"/>
    <w:rsid w:val="00EE3926"/>
    <w:rsid w:val="00EE3AB7"/>
    <w:rsid w:val="00EE3F78"/>
    <w:rsid w:val="00EE42B2"/>
    <w:rsid w:val="00EE7F71"/>
    <w:rsid w:val="00EF0A71"/>
    <w:rsid w:val="00EF137A"/>
    <w:rsid w:val="00EF2957"/>
    <w:rsid w:val="00EF2A89"/>
    <w:rsid w:val="00EF30DE"/>
    <w:rsid w:val="00EF4F93"/>
    <w:rsid w:val="00F003C2"/>
    <w:rsid w:val="00F0150A"/>
    <w:rsid w:val="00F04360"/>
    <w:rsid w:val="00F04F47"/>
    <w:rsid w:val="00F06483"/>
    <w:rsid w:val="00F065EA"/>
    <w:rsid w:val="00F10657"/>
    <w:rsid w:val="00F107BB"/>
    <w:rsid w:val="00F10EDF"/>
    <w:rsid w:val="00F11361"/>
    <w:rsid w:val="00F13046"/>
    <w:rsid w:val="00F139AB"/>
    <w:rsid w:val="00F13C14"/>
    <w:rsid w:val="00F14CB6"/>
    <w:rsid w:val="00F1581E"/>
    <w:rsid w:val="00F16FBB"/>
    <w:rsid w:val="00F21B94"/>
    <w:rsid w:val="00F2587B"/>
    <w:rsid w:val="00F273E1"/>
    <w:rsid w:val="00F3017F"/>
    <w:rsid w:val="00F32509"/>
    <w:rsid w:val="00F34592"/>
    <w:rsid w:val="00F4046E"/>
    <w:rsid w:val="00F40B5A"/>
    <w:rsid w:val="00F420AC"/>
    <w:rsid w:val="00F43461"/>
    <w:rsid w:val="00F4574A"/>
    <w:rsid w:val="00F470FC"/>
    <w:rsid w:val="00F478A4"/>
    <w:rsid w:val="00F50C55"/>
    <w:rsid w:val="00F523CF"/>
    <w:rsid w:val="00F52E0D"/>
    <w:rsid w:val="00F53044"/>
    <w:rsid w:val="00F547E0"/>
    <w:rsid w:val="00F54970"/>
    <w:rsid w:val="00F57586"/>
    <w:rsid w:val="00F614E2"/>
    <w:rsid w:val="00F61C36"/>
    <w:rsid w:val="00F62E30"/>
    <w:rsid w:val="00F63F3E"/>
    <w:rsid w:val="00F654A8"/>
    <w:rsid w:val="00F6638A"/>
    <w:rsid w:val="00F663CD"/>
    <w:rsid w:val="00F70A21"/>
    <w:rsid w:val="00F71796"/>
    <w:rsid w:val="00F71ADE"/>
    <w:rsid w:val="00F71BFA"/>
    <w:rsid w:val="00F72B40"/>
    <w:rsid w:val="00F742F6"/>
    <w:rsid w:val="00F74B72"/>
    <w:rsid w:val="00F75589"/>
    <w:rsid w:val="00F7626A"/>
    <w:rsid w:val="00F767F2"/>
    <w:rsid w:val="00F7703D"/>
    <w:rsid w:val="00F7768C"/>
    <w:rsid w:val="00F80353"/>
    <w:rsid w:val="00F80355"/>
    <w:rsid w:val="00F854A4"/>
    <w:rsid w:val="00F856C4"/>
    <w:rsid w:val="00F8641F"/>
    <w:rsid w:val="00F86DA8"/>
    <w:rsid w:val="00F87470"/>
    <w:rsid w:val="00F87FD4"/>
    <w:rsid w:val="00F90C2B"/>
    <w:rsid w:val="00F90C7B"/>
    <w:rsid w:val="00F928C7"/>
    <w:rsid w:val="00F9313D"/>
    <w:rsid w:val="00F93532"/>
    <w:rsid w:val="00F960BC"/>
    <w:rsid w:val="00F96588"/>
    <w:rsid w:val="00F96EB0"/>
    <w:rsid w:val="00F9789F"/>
    <w:rsid w:val="00F979AC"/>
    <w:rsid w:val="00FA032D"/>
    <w:rsid w:val="00FA15C3"/>
    <w:rsid w:val="00FA1690"/>
    <w:rsid w:val="00FA1A17"/>
    <w:rsid w:val="00FA1E08"/>
    <w:rsid w:val="00FA3B14"/>
    <w:rsid w:val="00FA733F"/>
    <w:rsid w:val="00FB0F55"/>
    <w:rsid w:val="00FB1651"/>
    <w:rsid w:val="00FB1704"/>
    <w:rsid w:val="00FB2212"/>
    <w:rsid w:val="00FB2700"/>
    <w:rsid w:val="00FB3CB5"/>
    <w:rsid w:val="00FB448C"/>
    <w:rsid w:val="00FB4864"/>
    <w:rsid w:val="00FB5FED"/>
    <w:rsid w:val="00FB7AA8"/>
    <w:rsid w:val="00FC08DB"/>
    <w:rsid w:val="00FC11B6"/>
    <w:rsid w:val="00FC1E3D"/>
    <w:rsid w:val="00FC25A0"/>
    <w:rsid w:val="00FC3225"/>
    <w:rsid w:val="00FC3395"/>
    <w:rsid w:val="00FC6ED1"/>
    <w:rsid w:val="00FD1963"/>
    <w:rsid w:val="00FD24A8"/>
    <w:rsid w:val="00FD4524"/>
    <w:rsid w:val="00FD4F22"/>
    <w:rsid w:val="00FD5B92"/>
    <w:rsid w:val="00FD6EC2"/>
    <w:rsid w:val="00FD7B5C"/>
    <w:rsid w:val="00FE0BB1"/>
    <w:rsid w:val="00FE4AD7"/>
    <w:rsid w:val="00FE590D"/>
    <w:rsid w:val="00FE6BB6"/>
    <w:rsid w:val="00FE76D7"/>
    <w:rsid w:val="00FF128E"/>
    <w:rsid w:val="00FF484E"/>
    <w:rsid w:val="00FF53A7"/>
    <w:rsid w:val="00FF664B"/>
    <w:rsid w:val="00FF6CA2"/>
    <w:rsid w:val="00FF7372"/>
    <w:rsid w:val="00FF7BD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FA3392"/>
  <w15:docId w15:val="{5C7AD6CE-6CD2-4020-954A-538208CA7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iPriority="0" w:unhideWhenUsed="1"/>
    <w:lsdException w:name="List Number" w:semiHidden="1" w:unhideWhenUsed="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qFormat="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3BB5"/>
    <w:pPr>
      <w:spacing w:after="200" w:line="276" w:lineRule="auto"/>
    </w:pPr>
    <w:rPr>
      <w:sz w:val="22"/>
      <w:szCs w:val="22"/>
    </w:rPr>
  </w:style>
  <w:style w:type="paragraph" w:styleId="Heading1">
    <w:name w:val="heading 1"/>
    <w:aliases w:val="Section Heading,tchead,Section,1,Header 1,Test Plan,MainHeader,H1,chapternumber,1 ghost,g,ghost,Main heading,Heading 10,Tertiary Heading,RFP Heading1,Part,*,vorlage 1,PA Chapter,Attribute Heading 1,Bulletin Name,level 1,Level 1 Head,h12,h13,h1"/>
    <w:basedOn w:val="Normal"/>
    <w:next w:val="Normal"/>
    <w:link w:val="Heading1Char"/>
    <w:uiPriority w:val="9"/>
    <w:qFormat/>
    <w:rsid w:val="00EF2A89"/>
    <w:pPr>
      <w:keepNext/>
      <w:keepLines/>
      <w:numPr>
        <w:numId w:val="1"/>
      </w:numPr>
      <w:spacing w:before="240" w:after="120" w:line="320" w:lineRule="atLeast"/>
      <w:outlineLvl w:val="0"/>
    </w:pPr>
    <w:rPr>
      <w:rFonts w:asciiTheme="minorHAnsi" w:eastAsia="Times New Roman" w:hAnsiTheme="minorHAnsi"/>
      <w:b/>
      <w:bCs/>
      <w:color w:val="000000" w:themeColor="text1"/>
      <w:sz w:val="28"/>
      <w:szCs w:val="28"/>
    </w:rPr>
  </w:style>
  <w:style w:type="paragraph" w:styleId="Heading2">
    <w:name w:val="heading 2"/>
    <w:aliases w:val="Headinglev1,Titre3,Heading 2 Hidden,heading 2,Reset numbering,2,ClassHeading,h2,2nd level,H2,Module Name,h21,HD2,Major,Heading 2rh,Header 2,B.2 Heading 2,A.1 Heading 2,H2-Heading 2,l2,Header2,22,heading2,list2,Header&#10;2,2&#10;2,heading&#10;2,Titre2,H,0"/>
    <w:basedOn w:val="Normal"/>
    <w:next w:val="Normal"/>
    <w:link w:val="Heading2Char"/>
    <w:uiPriority w:val="9"/>
    <w:unhideWhenUsed/>
    <w:qFormat/>
    <w:rsid w:val="001201A7"/>
    <w:pPr>
      <w:keepNext/>
      <w:keepLines/>
      <w:numPr>
        <w:ilvl w:val="1"/>
        <w:numId w:val="1"/>
      </w:numPr>
      <w:spacing w:before="200" w:after="120" w:line="320" w:lineRule="atLeast"/>
      <w:outlineLvl w:val="1"/>
    </w:pPr>
    <w:rPr>
      <w:rFonts w:asciiTheme="minorHAnsi" w:eastAsia="Times New Roman" w:hAnsiTheme="minorHAnsi"/>
      <w:b/>
      <w:bCs/>
      <w:color w:val="000000" w:themeColor="text1"/>
      <w:sz w:val="26"/>
      <w:szCs w:val="26"/>
    </w:rPr>
  </w:style>
  <w:style w:type="paragraph" w:styleId="Heading3">
    <w:name w:val="heading 3"/>
    <w:aliases w:val="Heading 3 - old,Heading 3E,h3,H3,alltoc,FunctionName,ModuleFunctionName,Org Heading 1,h11,Map,H31,3,Minor,H3-Heading 3,l3.3,l3,list 3,list3,heading 3,Level 1 - 1,(Appendix Nbr),Level 1 - 2,H32,Org Heading 11,h111,Map1,H311,FunctionName1,31,H33"/>
    <w:basedOn w:val="Normal"/>
    <w:next w:val="Normal"/>
    <w:link w:val="Heading3Char"/>
    <w:uiPriority w:val="9"/>
    <w:unhideWhenUsed/>
    <w:qFormat/>
    <w:rsid w:val="001201A7"/>
    <w:pPr>
      <w:keepNext/>
      <w:keepLines/>
      <w:numPr>
        <w:ilvl w:val="2"/>
        <w:numId w:val="1"/>
      </w:numPr>
      <w:spacing w:before="160" w:after="120" w:line="320" w:lineRule="atLeast"/>
      <w:ind w:left="720"/>
      <w:outlineLvl w:val="2"/>
    </w:pPr>
    <w:rPr>
      <w:rFonts w:asciiTheme="minorHAnsi" w:eastAsia="Times New Roman" w:hAnsiTheme="minorHAnsi"/>
      <w:b/>
      <w:bCs/>
      <w:color w:val="000000" w:themeColor="text1"/>
      <w:sz w:val="24"/>
    </w:rPr>
  </w:style>
  <w:style w:type="paragraph" w:styleId="Heading4">
    <w:name w:val="heading 4"/>
    <w:aliases w:val="Level 2 - a,Table Text Numbered,h4,l4+toc4,I4,l4,Level 2 - (a),PA Micro Section,Sub-Minor,GE Heading 4,H4,(Alt+4),H41,(Alt+4)1,H42,(Alt+4)2,H43,(Alt+4)3,H44,(Alt+4)4,H45,(Alt+4)5,H411,(Alt+4)11,H421,(Alt+4)21,H431,(Alt+4)31,H46,(Alt+4)6,H412,I"/>
    <w:basedOn w:val="Normal"/>
    <w:next w:val="Normal"/>
    <w:link w:val="Heading4Char"/>
    <w:uiPriority w:val="9"/>
    <w:unhideWhenUsed/>
    <w:qFormat/>
    <w:rsid w:val="001201A7"/>
    <w:pPr>
      <w:keepNext/>
      <w:keepLines/>
      <w:numPr>
        <w:ilvl w:val="3"/>
        <w:numId w:val="1"/>
      </w:numPr>
      <w:spacing w:before="120" w:after="120" w:line="320" w:lineRule="atLeast"/>
      <w:outlineLvl w:val="3"/>
    </w:pPr>
    <w:rPr>
      <w:rFonts w:asciiTheme="minorHAnsi" w:eastAsia="Times New Roman" w:hAnsiTheme="minorHAnsi"/>
      <w:b/>
      <w:bCs/>
      <w:iCs/>
      <w:color w:val="000000" w:themeColor="text1"/>
    </w:rPr>
  </w:style>
  <w:style w:type="paragraph" w:styleId="Heading5">
    <w:name w:val="heading 5"/>
    <w:aliases w:val="Heading 5 Char1,Heading 5 Char Char,Heading 5 Char1 Char Char,Heading 5 Char Char Char Char,Block Label Char Char Char Char,H5 Char Char Char Char,Bullet point Char Char Char Char,Block Label Char1 Char Char,H5 Char1 Char Char,Block Label,H5,5"/>
    <w:basedOn w:val="Normal"/>
    <w:next w:val="Normal"/>
    <w:link w:val="Heading5Char"/>
    <w:uiPriority w:val="9"/>
    <w:unhideWhenUsed/>
    <w:qFormat/>
    <w:rsid w:val="00597B4A"/>
    <w:pPr>
      <w:keepNext/>
      <w:keepLines/>
      <w:numPr>
        <w:ilvl w:val="4"/>
        <w:numId w:val="1"/>
      </w:numPr>
      <w:spacing w:before="200" w:after="0"/>
      <w:outlineLvl w:val="4"/>
    </w:pPr>
    <w:rPr>
      <w:rFonts w:asciiTheme="minorHAnsi" w:eastAsia="Times New Roman" w:hAnsiTheme="minorHAnsi"/>
      <w:b/>
      <w:color w:val="000000" w:themeColor="text1"/>
    </w:rPr>
  </w:style>
  <w:style w:type="paragraph" w:styleId="Heading6">
    <w:name w:val="heading 6"/>
    <w:aliases w:val="Sub-bullet point,H6,6,Instruction,instr,Legal Level 1.,Annexe,Heading6,h6,cnp,Caption number (page-wide),Heading 6 Sub Appendix,Requirement,Criteria,Third Level Subtopic,Level 6 Topic Heading,Heading 6  Appendix Y &amp; Z,sub-dash,sd,Bullet list,T"/>
    <w:basedOn w:val="Normal"/>
    <w:next w:val="Normal"/>
    <w:link w:val="Heading6Char"/>
    <w:uiPriority w:val="9"/>
    <w:unhideWhenUsed/>
    <w:qFormat/>
    <w:rsid w:val="00B97B44"/>
    <w:pPr>
      <w:keepNext/>
      <w:keepLines/>
      <w:numPr>
        <w:ilvl w:val="5"/>
        <w:numId w:val="1"/>
      </w:numPr>
      <w:spacing w:before="200" w:after="0"/>
      <w:outlineLvl w:val="5"/>
    </w:pPr>
    <w:rPr>
      <w:rFonts w:ascii="Cambria" w:eastAsia="Times New Roman" w:hAnsi="Cambria"/>
      <w:i/>
      <w:iCs/>
      <w:color w:val="243F60"/>
    </w:rPr>
  </w:style>
  <w:style w:type="paragraph" w:styleId="Heading7">
    <w:name w:val="heading 7"/>
    <w:aliases w:val="Para no numbering,Appendix Heading,letter list,h7,7,Plan Section,plansect,Legal Level 1.1.,Annexe 1,ExhibitTitle,st,Objective,heading7,req3,Legal Level 1.1.1.1.1.1.1,H7,L1 Heading 7,lettered list,letter list1,lettered list1,letter list2"/>
    <w:basedOn w:val="Normal"/>
    <w:next w:val="Normal"/>
    <w:link w:val="Heading7Char"/>
    <w:uiPriority w:val="9"/>
    <w:unhideWhenUsed/>
    <w:qFormat/>
    <w:rsid w:val="00B97B44"/>
    <w:pPr>
      <w:keepNext/>
      <w:keepLines/>
      <w:numPr>
        <w:ilvl w:val="6"/>
        <w:numId w:val="1"/>
      </w:numPr>
      <w:spacing w:before="200" w:after="0"/>
      <w:outlineLvl w:val="6"/>
    </w:pPr>
    <w:rPr>
      <w:rFonts w:ascii="Cambria" w:eastAsia="Times New Roman" w:hAnsi="Cambria"/>
      <w:i/>
      <w:iCs/>
      <w:color w:val="404040"/>
    </w:rPr>
  </w:style>
  <w:style w:type="paragraph" w:styleId="Heading8">
    <w:name w:val="heading 8"/>
    <w:aliases w:val="No num/gap,8,Material Section,matsect,Legal Level 1.1.1.,FigureTitle,Condition,requirement,req2,req,H8,L1 Heading 8, action, action1, action2, action11, action3, action4, action5, action6, action7, action12, action21, action111, action31,ft,h8"/>
    <w:basedOn w:val="Normal"/>
    <w:next w:val="Normal"/>
    <w:link w:val="Heading8Char"/>
    <w:uiPriority w:val="9"/>
    <w:unhideWhenUsed/>
    <w:qFormat/>
    <w:rsid w:val="00B97B44"/>
    <w:pPr>
      <w:keepNext/>
      <w:keepLines/>
      <w:numPr>
        <w:ilvl w:val="7"/>
        <w:numId w:val="1"/>
      </w:numPr>
      <w:spacing w:before="200" w:after="0"/>
      <w:outlineLvl w:val="7"/>
    </w:pPr>
    <w:rPr>
      <w:rFonts w:ascii="Cambria" w:eastAsia="Times New Roman" w:hAnsi="Cambria"/>
      <w:color w:val="404040"/>
      <w:sz w:val="20"/>
      <w:szCs w:val="20"/>
    </w:rPr>
  </w:style>
  <w:style w:type="paragraph" w:styleId="Heading9">
    <w:name w:val="heading 9"/>
    <w:aliases w:val="Appendix,Code eg's,9,appendix,Legal Level 1.1.1.1.,Titre 10,TableTitle,Cond'l Reqt.,rb,req bullet,req1,H9,App Heading,L1 Heading 9,App1,heading 9,progress,progress1,progress2,progress11,progress3,progress4,progress5,progress6,progress7,F,表号,FH"/>
    <w:basedOn w:val="Normal"/>
    <w:next w:val="Normal"/>
    <w:link w:val="Heading9Char"/>
    <w:uiPriority w:val="9"/>
    <w:unhideWhenUsed/>
    <w:qFormat/>
    <w:rsid w:val="00B97B44"/>
    <w:pPr>
      <w:keepNext/>
      <w:keepLines/>
      <w:numPr>
        <w:ilvl w:val="8"/>
        <w:numId w:val="1"/>
      </w:numPr>
      <w:spacing w:before="200" w:after="0"/>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itle-1,1 (not to be included in TOC),Cover Page,*Header,ho,header odd,first,Table Header,Section Header,Recovery Plan - Header,h,index,hdr,Header A,headerU,Program Title,hd,foote,Header x,Draft,Page Header,NCDOT Header,Header Line1,page-header"/>
    <w:basedOn w:val="Normal"/>
    <w:link w:val="HeaderChar"/>
    <w:unhideWhenUsed/>
    <w:qFormat/>
    <w:rsid w:val="00B97B44"/>
    <w:pPr>
      <w:tabs>
        <w:tab w:val="center" w:pos="4680"/>
        <w:tab w:val="right" w:pos="9360"/>
      </w:tabs>
      <w:spacing w:after="0" w:line="240" w:lineRule="auto"/>
    </w:pPr>
  </w:style>
  <w:style w:type="character" w:customStyle="1" w:styleId="HeaderChar">
    <w:name w:val="Header Char"/>
    <w:aliases w:val="title-1 Char,1 (not to be included in TOC) Char,Cover Page Char,*Header Char,ho Char,header odd Char,first Char,Table Header Char,Section Header Char,Recovery Plan - Header Char,h Char,index Char,hdr Char,Header A Char,headerU Char,hd Char"/>
    <w:basedOn w:val="DefaultParagraphFont"/>
    <w:link w:val="Header"/>
    <w:qFormat/>
    <w:rsid w:val="00B97B44"/>
  </w:style>
  <w:style w:type="paragraph" w:styleId="Footer">
    <w:name w:val="footer"/>
    <w:aliases w:val="|| Footer"/>
    <w:basedOn w:val="Normal"/>
    <w:link w:val="FooterChar"/>
    <w:uiPriority w:val="99"/>
    <w:unhideWhenUsed/>
    <w:rsid w:val="00B97B44"/>
    <w:pPr>
      <w:tabs>
        <w:tab w:val="center" w:pos="4680"/>
        <w:tab w:val="right" w:pos="9360"/>
      </w:tabs>
      <w:spacing w:after="0" w:line="240" w:lineRule="auto"/>
    </w:pPr>
  </w:style>
  <w:style w:type="character" w:customStyle="1" w:styleId="FooterChar">
    <w:name w:val="Footer Char"/>
    <w:aliases w:val="|| Footer Char"/>
    <w:basedOn w:val="DefaultParagraphFont"/>
    <w:link w:val="Footer"/>
    <w:uiPriority w:val="99"/>
    <w:rsid w:val="00B97B44"/>
  </w:style>
  <w:style w:type="paragraph" w:styleId="BalloonText">
    <w:name w:val="Balloon Text"/>
    <w:basedOn w:val="Normal"/>
    <w:link w:val="BalloonTextChar"/>
    <w:uiPriority w:val="99"/>
    <w:unhideWhenUsed/>
    <w:rsid w:val="00B97B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B97B44"/>
    <w:rPr>
      <w:rFonts w:ascii="Tahoma" w:hAnsi="Tahoma" w:cs="Tahoma"/>
      <w:sz w:val="16"/>
      <w:szCs w:val="16"/>
    </w:rPr>
  </w:style>
  <w:style w:type="character" w:customStyle="1" w:styleId="Heading1Char">
    <w:name w:val="Heading 1 Char"/>
    <w:aliases w:val="Section Heading Char,tchead Char,Section Char,1 Char,Header 1 Char,Test Plan Char,MainHeader Char,H1 Char,chapternumber Char,1 ghost Char,g Char,ghost Char,Main heading Char,Heading 10 Char,Tertiary Heading Char,RFP Heading1 Char,* Char"/>
    <w:basedOn w:val="DefaultParagraphFont"/>
    <w:link w:val="Heading1"/>
    <w:uiPriority w:val="9"/>
    <w:rsid w:val="00EF2A89"/>
    <w:rPr>
      <w:rFonts w:asciiTheme="minorHAnsi" w:eastAsia="Times New Roman" w:hAnsiTheme="minorHAnsi"/>
      <w:b/>
      <w:bCs/>
      <w:color w:val="000000" w:themeColor="text1"/>
      <w:sz w:val="28"/>
      <w:szCs w:val="28"/>
    </w:rPr>
  </w:style>
  <w:style w:type="character" w:customStyle="1" w:styleId="Heading2Char">
    <w:name w:val="Heading 2 Char"/>
    <w:aliases w:val="Headinglev1 Char,Titre3 Char,Heading 2 Hidden Char,heading 2 Char,Reset numbering Char,2 Char,ClassHeading Char,h2 Char,2nd level Char,H2 Char,Module Name Char,h21 Char,HD2 Char,Major Char,Heading 2rh Char,Header 2 Char,B.2 Heading 2 Char"/>
    <w:basedOn w:val="DefaultParagraphFont"/>
    <w:link w:val="Heading2"/>
    <w:uiPriority w:val="9"/>
    <w:rsid w:val="001201A7"/>
    <w:rPr>
      <w:rFonts w:asciiTheme="minorHAnsi" w:eastAsia="Times New Roman" w:hAnsiTheme="minorHAnsi"/>
      <w:b/>
      <w:bCs/>
      <w:color w:val="000000" w:themeColor="text1"/>
      <w:sz w:val="26"/>
      <w:szCs w:val="26"/>
    </w:rPr>
  </w:style>
  <w:style w:type="character" w:customStyle="1" w:styleId="Heading3Char">
    <w:name w:val="Heading 3 Char"/>
    <w:aliases w:val="Heading 3 - old Char,Heading 3E Char,h3 Char,H3 Char,alltoc Char,FunctionName Char,ModuleFunctionName Char,Org Heading 1 Char,h11 Char,Map Char,H31 Char,3 Char,Minor Char,H3-Heading 3 Char,l3.3 Char,l3 Char,list 3 Char,list3 Char,H32 Char"/>
    <w:basedOn w:val="DefaultParagraphFont"/>
    <w:link w:val="Heading3"/>
    <w:uiPriority w:val="9"/>
    <w:rsid w:val="001201A7"/>
    <w:rPr>
      <w:rFonts w:asciiTheme="minorHAnsi" w:eastAsia="Times New Roman" w:hAnsiTheme="minorHAnsi"/>
      <w:b/>
      <w:bCs/>
      <w:color w:val="000000" w:themeColor="text1"/>
      <w:sz w:val="24"/>
      <w:szCs w:val="22"/>
    </w:rPr>
  </w:style>
  <w:style w:type="character" w:customStyle="1" w:styleId="Heading4Char">
    <w:name w:val="Heading 4 Char"/>
    <w:aliases w:val="Level 2 - a Char,Table Text Numbered Char,h4 Char,l4+toc4 Char,I4 Char,l4 Char,Level 2 - (a) Char,PA Micro Section Char,Sub-Minor Char,GE Heading 4 Char,H4 Char,(Alt+4) Char,H41 Char,(Alt+4)1 Char,H42 Char,(Alt+4)2 Char,H43 Char,H44 Char"/>
    <w:basedOn w:val="DefaultParagraphFont"/>
    <w:link w:val="Heading4"/>
    <w:uiPriority w:val="9"/>
    <w:rsid w:val="001201A7"/>
    <w:rPr>
      <w:rFonts w:asciiTheme="minorHAnsi" w:eastAsia="Times New Roman" w:hAnsiTheme="minorHAnsi"/>
      <w:b/>
      <w:bCs/>
      <w:iCs/>
      <w:color w:val="000000" w:themeColor="text1"/>
      <w:sz w:val="22"/>
      <w:szCs w:val="22"/>
    </w:rPr>
  </w:style>
  <w:style w:type="character" w:customStyle="1" w:styleId="Heading5Char">
    <w:name w:val="Heading 5 Char"/>
    <w:aliases w:val="Heading 5 Char1 Char,Heading 5 Char Char Char,Heading 5 Char1 Char Char Char,Heading 5 Char Char Char Char Char,Block Label Char Char Char Char Char,H5 Char Char Char Char Char,Bullet point Char Char Char Char Char,H5 Char1 Char Char Char"/>
    <w:basedOn w:val="DefaultParagraphFont"/>
    <w:link w:val="Heading5"/>
    <w:uiPriority w:val="9"/>
    <w:rsid w:val="00597B4A"/>
    <w:rPr>
      <w:rFonts w:asciiTheme="minorHAnsi" w:eastAsia="Times New Roman" w:hAnsiTheme="minorHAnsi"/>
      <w:b/>
      <w:color w:val="000000" w:themeColor="text1"/>
      <w:sz w:val="22"/>
      <w:szCs w:val="22"/>
    </w:rPr>
  </w:style>
  <w:style w:type="character" w:customStyle="1" w:styleId="Heading6Char">
    <w:name w:val="Heading 6 Char"/>
    <w:aliases w:val="Sub-bullet point Char,H6 Char,6 Char,Instruction Char,instr Char,Legal Level 1. Char,Annexe Char,Heading6 Char,h6 Char,cnp Char,Caption number (page-wide) Char,Heading 6 Sub Appendix Char,Requirement Char,Criteria Char,sub-dash Char"/>
    <w:basedOn w:val="DefaultParagraphFont"/>
    <w:link w:val="Heading6"/>
    <w:uiPriority w:val="9"/>
    <w:rsid w:val="00B97B44"/>
    <w:rPr>
      <w:rFonts w:ascii="Cambria" w:eastAsia="Times New Roman" w:hAnsi="Cambria"/>
      <w:i/>
      <w:iCs/>
      <w:color w:val="243F60"/>
      <w:sz w:val="22"/>
      <w:szCs w:val="22"/>
    </w:rPr>
  </w:style>
  <w:style w:type="character" w:customStyle="1" w:styleId="Heading7Char">
    <w:name w:val="Heading 7 Char"/>
    <w:aliases w:val="Para no numbering Char,Appendix Heading Char,letter list Char,h7 Char,7 Char,Plan Section Char,plansect Char,Legal Level 1.1. Char,Annexe 1 Char,ExhibitTitle Char,st Char,Objective Char,heading7 Char,req3 Char,H7 Char,L1 Heading 7 Char"/>
    <w:basedOn w:val="DefaultParagraphFont"/>
    <w:link w:val="Heading7"/>
    <w:uiPriority w:val="9"/>
    <w:rsid w:val="00B97B44"/>
    <w:rPr>
      <w:rFonts w:ascii="Cambria" w:eastAsia="Times New Roman" w:hAnsi="Cambria"/>
      <w:i/>
      <w:iCs/>
      <w:color w:val="404040"/>
      <w:sz w:val="22"/>
      <w:szCs w:val="22"/>
    </w:rPr>
  </w:style>
  <w:style w:type="character" w:customStyle="1" w:styleId="Heading8Char">
    <w:name w:val="Heading 8 Char"/>
    <w:aliases w:val="No num/gap Char,8 Char,Material Section Char,matsect Char,Legal Level 1.1.1. Char,FigureTitle Char,Condition Char,requirement Char,req2 Char,req Char,H8 Char,L1 Heading 8 Char, action Char, action1 Char, action2 Char, action11 Char"/>
    <w:basedOn w:val="DefaultParagraphFont"/>
    <w:link w:val="Heading8"/>
    <w:uiPriority w:val="9"/>
    <w:rsid w:val="00B97B44"/>
    <w:rPr>
      <w:rFonts w:ascii="Cambria" w:eastAsia="Times New Roman" w:hAnsi="Cambria"/>
      <w:color w:val="404040"/>
    </w:rPr>
  </w:style>
  <w:style w:type="character" w:customStyle="1" w:styleId="Heading9Char">
    <w:name w:val="Heading 9 Char"/>
    <w:aliases w:val="Appendix Char,Code eg's Char,9 Char,appendix Char,Legal Level 1.1.1.1. Char,Titre 10 Char,TableTitle Char,Cond'l Reqt. Char,rb Char,req bullet Char,req1 Char,H9 Char,App Heading Char,L1 Heading 9 Char,App1 Char,heading 9 Char,F Char"/>
    <w:basedOn w:val="DefaultParagraphFont"/>
    <w:link w:val="Heading9"/>
    <w:uiPriority w:val="9"/>
    <w:rsid w:val="00B97B44"/>
    <w:rPr>
      <w:rFonts w:ascii="Cambria" w:eastAsia="Times New Roman" w:hAnsi="Cambria"/>
      <w:i/>
      <w:iCs/>
      <w:color w:val="404040"/>
    </w:rPr>
  </w:style>
  <w:style w:type="paragraph" w:styleId="DocumentMap">
    <w:name w:val="Document Map"/>
    <w:basedOn w:val="Normal"/>
    <w:link w:val="DocumentMapChar"/>
    <w:uiPriority w:val="99"/>
    <w:unhideWhenUsed/>
    <w:rsid w:val="002F4877"/>
    <w:rPr>
      <w:rFonts w:ascii="Tahoma" w:hAnsi="Tahoma" w:cs="Tahoma"/>
      <w:sz w:val="16"/>
      <w:szCs w:val="16"/>
    </w:rPr>
  </w:style>
  <w:style w:type="character" w:customStyle="1" w:styleId="DocumentMapChar">
    <w:name w:val="Document Map Char"/>
    <w:basedOn w:val="DefaultParagraphFont"/>
    <w:link w:val="DocumentMap"/>
    <w:uiPriority w:val="99"/>
    <w:rsid w:val="002F4877"/>
    <w:rPr>
      <w:rFonts w:ascii="Tahoma" w:hAnsi="Tahoma" w:cs="Tahoma"/>
      <w:sz w:val="16"/>
      <w:szCs w:val="16"/>
    </w:rPr>
  </w:style>
  <w:style w:type="paragraph" w:styleId="TOCHeading">
    <w:name w:val="TOC Heading"/>
    <w:basedOn w:val="Heading1"/>
    <w:next w:val="Normal"/>
    <w:uiPriority w:val="39"/>
    <w:unhideWhenUsed/>
    <w:qFormat/>
    <w:rsid w:val="001B6850"/>
    <w:pPr>
      <w:numPr>
        <w:numId w:val="0"/>
      </w:numPr>
      <w:outlineLvl w:val="9"/>
    </w:pPr>
    <w:rPr>
      <w:rFonts w:asciiTheme="majorHAnsi" w:eastAsiaTheme="majorEastAsia" w:hAnsiTheme="majorHAnsi" w:cstheme="majorBidi"/>
      <w:color w:val="365F91" w:themeColor="accent1" w:themeShade="BF"/>
    </w:rPr>
  </w:style>
  <w:style w:type="paragraph" w:styleId="TOC1">
    <w:name w:val="toc 1"/>
    <w:basedOn w:val="Normal"/>
    <w:next w:val="Normal"/>
    <w:autoRedefine/>
    <w:uiPriority w:val="39"/>
    <w:unhideWhenUsed/>
    <w:qFormat/>
    <w:rsid w:val="004F38B7"/>
    <w:pPr>
      <w:tabs>
        <w:tab w:val="left" w:pos="284"/>
        <w:tab w:val="right" w:leader="dot" w:pos="9739"/>
      </w:tabs>
      <w:spacing w:before="120" w:after="120" w:line="320" w:lineRule="atLeast"/>
    </w:pPr>
    <w:rPr>
      <w:b/>
      <w:sz w:val="24"/>
    </w:rPr>
  </w:style>
  <w:style w:type="paragraph" w:styleId="TOC2">
    <w:name w:val="toc 2"/>
    <w:basedOn w:val="Normal"/>
    <w:next w:val="Normal"/>
    <w:autoRedefine/>
    <w:uiPriority w:val="39"/>
    <w:unhideWhenUsed/>
    <w:qFormat/>
    <w:rsid w:val="004F38B7"/>
    <w:pPr>
      <w:tabs>
        <w:tab w:val="left" w:pos="709"/>
        <w:tab w:val="right" w:leader="dot" w:pos="9736"/>
      </w:tabs>
      <w:spacing w:before="120" w:after="120" w:line="320" w:lineRule="atLeast"/>
      <w:ind w:left="284"/>
    </w:pPr>
  </w:style>
  <w:style w:type="paragraph" w:styleId="TOC3">
    <w:name w:val="toc 3"/>
    <w:basedOn w:val="Normal"/>
    <w:next w:val="Normal"/>
    <w:autoRedefine/>
    <w:uiPriority w:val="39"/>
    <w:unhideWhenUsed/>
    <w:qFormat/>
    <w:rsid w:val="00CA41D0"/>
    <w:pPr>
      <w:tabs>
        <w:tab w:val="left" w:pos="1080"/>
        <w:tab w:val="right" w:leader="dot" w:pos="9736"/>
      </w:tabs>
      <w:spacing w:after="0" w:line="320" w:lineRule="atLeast"/>
      <w:ind w:left="446"/>
    </w:pPr>
  </w:style>
  <w:style w:type="character" w:styleId="Hyperlink">
    <w:name w:val="Hyperlink"/>
    <w:basedOn w:val="DefaultParagraphFont"/>
    <w:uiPriority w:val="99"/>
    <w:unhideWhenUsed/>
    <w:qFormat/>
    <w:rsid w:val="001B6850"/>
    <w:rPr>
      <w:color w:val="0000FF" w:themeColor="hyperlink"/>
      <w:u w:val="single"/>
    </w:rPr>
  </w:style>
  <w:style w:type="paragraph" w:styleId="NoSpacing">
    <w:name w:val="No Spacing"/>
    <w:link w:val="NoSpacingChar"/>
    <w:uiPriority w:val="1"/>
    <w:qFormat/>
    <w:rsid w:val="00EF2A89"/>
    <w:pPr>
      <w:spacing w:before="60" w:after="60" w:line="320" w:lineRule="atLeast"/>
    </w:pPr>
    <w:rPr>
      <w:sz w:val="22"/>
      <w:szCs w:val="22"/>
    </w:rPr>
  </w:style>
  <w:style w:type="paragraph" w:customStyle="1" w:styleId="BankNormal">
    <w:name w:val="BankNormal"/>
    <w:basedOn w:val="Normal"/>
    <w:uiPriority w:val="99"/>
    <w:rsid w:val="00E2663B"/>
    <w:pPr>
      <w:spacing w:after="240" w:line="240" w:lineRule="auto"/>
    </w:pPr>
    <w:rPr>
      <w:rFonts w:ascii="Times New Roman" w:eastAsia="Times New Roman" w:hAnsi="Times New Roman"/>
      <w:sz w:val="24"/>
      <w:szCs w:val="24"/>
    </w:rPr>
  </w:style>
  <w:style w:type="paragraph" w:customStyle="1" w:styleId="BankNormalChar">
    <w:name w:val="BankNormal Char"/>
    <w:basedOn w:val="Normal"/>
    <w:link w:val="BankNormalCharChar"/>
    <w:uiPriority w:val="99"/>
    <w:rsid w:val="00E2663B"/>
    <w:pPr>
      <w:overflowPunct w:val="0"/>
      <w:autoSpaceDE w:val="0"/>
      <w:autoSpaceDN w:val="0"/>
      <w:adjustRightInd w:val="0"/>
      <w:spacing w:after="240" w:line="240" w:lineRule="auto"/>
      <w:textAlignment w:val="baseline"/>
    </w:pPr>
    <w:rPr>
      <w:rFonts w:ascii="Times New Roman" w:eastAsia="Times New Roman" w:hAnsi="Times New Roman"/>
      <w:sz w:val="24"/>
      <w:szCs w:val="24"/>
      <w:lang w:eastAsia="en-GB"/>
    </w:rPr>
  </w:style>
  <w:style w:type="character" w:customStyle="1" w:styleId="StyleItalic">
    <w:name w:val="Style Italic"/>
    <w:uiPriority w:val="99"/>
    <w:rsid w:val="00E2663B"/>
  </w:style>
  <w:style w:type="character" w:customStyle="1" w:styleId="BankNormalCharChar">
    <w:name w:val="BankNormal Char Char"/>
    <w:basedOn w:val="DefaultParagraphFont"/>
    <w:link w:val="BankNormalChar"/>
    <w:uiPriority w:val="99"/>
    <w:locked/>
    <w:rsid w:val="00E2663B"/>
    <w:rPr>
      <w:rFonts w:ascii="Times New Roman" w:eastAsia="Times New Roman" w:hAnsi="Times New Roman"/>
      <w:sz w:val="24"/>
      <w:szCs w:val="24"/>
      <w:lang w:eastAsia="en-GB"/>
    </w:rPr>
  </w:style>
  <w:style w:type="paragraph" w:customStyle="1" w:styleId="BDSText">
    <w:name w:val="BDSText"/>
    <w:basedOn w:val="Normal"/>
    <w:uiPriority w:val="99"/>
    <w:rsid w:val="00E2663B"/>
    <w:pPr>
      <w:spacing w:before="60" w:after="60" w:line="240" w:lineRule="auto"/>
    </w:pPr>
    <w:rPr>
      <w:rFonts w:ascii="Times New Roman" w:hAnsi="Times New Roman"/>
      <w:sz w:val="24"/>
      <w:szCs w:val="24"/>
    </w:rPr>
  </w:style>
  <w:style w:type="table" w:styleId="LightList-Accent1">
    <w:name w:val="Light List Accent 1"/>
    <w:basedOn w:val="TableNormal"/>
    <w:uiPriority w:val="61"/>
    <w:rsid w:val="001A1D61"/>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TableGrid">
    <w:name w:val="Table Grid"/>
    <w:basedOn w:val="TableNormal"/>
    <w:uiPriority w:val="39"/>
    <w:qFormat/>
    <w:rsid w:val="00D00D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qFormat/>
    <w:locked/>
    <w:rsid w:val="00BC6FF5"/>
    <w:rPr>
      <w:sz w:val="22"/>
      <w:szCs w:val="22"/>
    </w:rPr>
  </w:style>
  <w:style w:type="paragraph" w:styleId="ListParagraph">
    <w:name w:val="List Paragraph"/>
    <w:aliases w:val="List Paragraph1,List Paragraph Char Char,b1,Number_1,Bullet 1,List Paragraph2,new,SGLText List Paragraph,numbered,Bullet List,FooterText,Paragraphe de liste1,Bulletr List Paragraph,列出段落,列出段落1,List Paragraph21,Párrafo de lista1,リスト段落1,Ref"/>
    <w:basedOn w:val="Normal"/>
    <w:link w:val="ListParagraphChar"/>
    <w:uiPriority w:val="34"/>
    <w:qFormat/>
    <w:rsid w:val="00067595"/>
    <w:pPr>
      <w:ind w:left="720"/>
      <w:contextualSpacing/>
    </w:pPr>
  </w:style>
  <w:style w:type="character" w:styleId="Strong">
    <w:name w:val="Strong"/>
    <w:basedOn w:val="DefaultParagraphFont"/>
    <w:uiPriority w:val="22"/>
    <w:qFormat/>
    <w:rsid w:val="008F7807"/>
    <w:rPr>
      <w:b/>
      <w:bCs/>
    </w:rPr>
  </w:style>
  <w:style w:type="paragraph" w:styleId="BodyText">
    <w:name w:val="Body Text"/>
    <w:aliases w:val="body text,body tesx,contents,Corps de texte,bt,heading_txt,bodytxy2,Body Text - Level 2,??2,t,bt1,body text1,body tesx1,bt2,body text2,body tesx2,bt3,body text3,body tesx3,bt4,body text4,body tesx4,contents1,Texto independiente1,bt5,body text5"/>
    <w:basedOn w:val="Normal"/>
    <w:link w:val="BodyTextChar"/>
    <w:uiPriority w:val="1"/>
    <w:qFormat/>
    <w:rsid w:val="005244A6"/>
    <w:pPr>
      <w:spacing w:before="120" w:after="120" w:line="240" w:lineRule="auto"/>
      <w:ind w:left="2520"/>
    </w:pPr>
    <w:rPr>
      <w:rFonts w:ascii="Book Antiqua" w:eastAsia="Times New Roman" w:hAnsi="Book Antiqua"/>
      <w:sz w:val="20"/>
      <w:szCs w:val="20"/>
    </w:rPr>
  </w:style>
  <w:style w:type="character" w:customStyle="1" w:styleId="BodyTextChar">
    <w:name w:val="Body Text Char"/>
    <w:aliases w:val="body text Char,body tesx Char,contents Char,Corps de texte Char,bt Char,heading_txt Char,bodytxy2 Char,Body Text - Level 2 Char,??2 Char,t Char,bt1 Char,body text1 Char,body tesx1 Char,bt2 Char,body text2 Char,body tesx2 Char,bt3 Char"/>
    <w:basedOn w:val="DefaultParagraphFont"/>
    <w:link w:val="BodyText"/>
    <w:uiPriority w:val="1"/>
    <w:qFormat/>
    <w:rsid w:val="005244A6"/>
    <w:rPr>
      <w:rFonts w:ascii="Book Antiqua" w:eastAsia="Times New Roman" w:hAnsi="Book Antiqua"/>
    </w:rPr>
  </w:style>
  <w:style w:type="paragraph" w:customStyle="1" w:styleId="Default">
    <w:name w:val="Default"/>
    <w:link w:val="DefaultChar"/>
    <w:qFormat/>
    <w:rsid w:val="00A800B2"/>
    <w:pPr>
      <w:autoSpaceDE w:val="0"/>
      <w:autoSpaceDN w:val="0"/>
      <w:adjustRightInd w:val="0"/>
    </w:pPr>
    <w:rPr>
      <w:rFonts w:cs="Calibri"/>
      <w:color w:val="000000"/>
      <w:sz w:val="24"/>
      <w:szCs w:val="24"/>
      <w:lang w:val="en-IN"/>
    </w:rPr>
  </w:style>
  <w:style w:type="character" w:customStyle="1" w:styleId="ListParagraphChar">
    <w:name w:val="List Paragraph Char"/>
    <w:aliases w:val="List Paragraph1 Char,List Paragraph Char Char Char,b1 Char,Number_1 Char,Bullet 1 Char,List Paragraph2 Char,new Char,SGLText List Paragraph Char,numbered Char,Bullet List Char,FooterText Char,Paragraphe de liste1 Char,列出段落 Char"/>
    <w:link w:val="ListParagraph"/>
    <w:uiPriority w:val="34"/>
    <w:qFormat/>
    <w:rsid w:val="00980BA8"/>
    <w:rPr>
      <w:sz w:val="22"/>
      <w:szCs w:val="22"/>
    </w:rPr>
  </w:style>
  <w:style w:type="paragraph" w:customStyle="1" w:styleId="Bullet3MS">
    <w:name w:val="Bullet 3 MS"/>
    <w:basedOn w:val="Normal"/>
    <w:qFormat/>
    <w:rsid w:val="00980BA8"/>
    <w:pPr>
      <w:numPr>
        <w:numId w:val="2"/>
      </w:numPr>
      <w:tabs>
        <w:tab w:val="num" w:pos="360"/>
      </w:tabs>
      <w:spacing w:after="100" w:line="264" w:lineRule="auto"/>
      <w:ind w:left="0" w:firstLine="0"/>
    </w:pPr>
    <w:rPr>
      <w:rFonts w:ascii="Segoe Light" w:hAnsi="Segoe Light"/>
      <w:sz w:val="20"/>
      <w:szCs w:val="20"/>
    </w:rPr>
  </w:style>
  <w:style w:type="table" w:customStyle="1" w:styleId="LightList-Accent11">
    <w:name w:val="Light List - Accent 11"/>
    <w:basedOn w:val="TableNormal"/>
    <w:uiPriority w:val="61"/>
    <w:rsid w:val="00980BA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BodyTextChar1">
    <w:name w:val="Body Text Char1"/>
    <w:aliases w:val="bt Char1,RFQ Text Char1,RFQ Char1,body text Char1,Tempo Body Text Char1,body textsc Char1,Body Textz Char1,Body Text 12 Char1,Body Char1,heading_txt Char1,bodytxy2 Char1,ändrad Char1,t Char1,body indent Char1,BODY TEXT Char1"/>
    <w:basedOn w:val="DefaultParagraphFont"/>
    <w:link w:val="Body"/>
    <w:rsid w:val="00980BA8"/>
    <w:rPr>
      <w:sz w:val="22"/>
      <w:szCs w:val="22"/>
    </w:rPr>
  </w:style>
  <w:style w:type="paragraph" w:styleId="Subtitle">
    <w:name w:val="Subtitle"/>
    <w:basedOn w:val="Normal"/>
    <w:link w:val="SubtitleChar"/>
    <w:uiPriority w:val="11"/>
    <w:qFormat/>
    <w:rsid w:val="00980BA8"/>
    <w:pPr>
      <w:spacing w:after="0" w:line="240" w:lineRule="auto"/>
      <w:jc w:val="center"/>
    </w:pPr>
    <w:rPr>
      <w:rFonts w:ascii="Book Antiqua" w:eastAsia="Times New Roman" w:hAnsi="Book Antiqua"/>
      <w:b/>
      <w:sz w:val="28"/>
      <w:szCs w:val="20"/>
    </w:rPr>
  </w:style>
  <w:style w:type="character" w:customStyle="1" w:styleId="SubtitleChar">
    <w:name w:val="Subtitle Char"/>
    <w:basedOn w:val="DefaultParagraphFont"/>
    <w:link w:val="Subtitle"/>
    <w:uiPriority w:val="11"/>
    <w:rsid w:val="00980BA8"/>
    <w:rPr>
      <w:rFonts w:ascii="Book Antiqua" w:eastAsia="Times New Roman" w:hAnsi="Book Antiqua"/>
      <w:b/>
      <w:sz w:val="28"/>
    </w:rPr>
  </w:style>
  <w:style w:type="paragraph" w:customStyle="1" w:styleId="Table">
    <w:name w:val="Table"/>
    <w:basedOn w:val="Normal"/>
    <w:rsid w:val="00980BA8"/>
    <w:pPr>
      <w:spacing w:before="40" w:after="40" w:line="240" w:lineRule="auto"/>
    </w:pPr>
    <w:rPr>
      <w:rFonts w:ascii="Arial" w:eastAsia="Times New Roman" w:hAnsi="Arial"/>
      <w:sz w:val="16"/>
      <w:szCs w:val="20"/>
    </w:rPr>
  </w:style>
  <w:style w:type="table" w:customStyle="1" w:styleId="TableGrid0">
    <w:name w:val="TableGrid"/>
    <w:rsid w:val="00980BA8"/>
    <w:rPr>
      <w:rFonts w:asciiTheme="minorHAnsi" w:eastAsiaTheme="minorEastAsia" w:hAnsiTheme="minorHAnsi" w:cstheme="minorBidi"/>
      <w:sz w:val="22"/>
      <w:szCs w:val="22"/>
      <w:lang w:val="en-AU" w:eastAsia="en-AU"/>
    </w:rPr>
    <w:tblPr>
      <w:tblCellMar>
        <w:top w:w="0" w:type="dxa"/>
        <w:left w:w="0" w:type="dxa"/>
        <w:bottom w:w="0" w:type="dxa"/>
        <w:right w:w="0" w:type="dxa"/>
      </w:tblCellMar>
    </w:tblPr>
  </w:style>
  <w:style w:type="character" w:styleId="CommentReference">
    <w:name w:val="annotation reference"/>
    <w:basedOn w:val="DefaultParagraphFont"/>
    <w:uiPriority w:val="99"/>
    <w:unhideWhenUsed/>
    <w:rsid w:val="00980BA8"/>
    <w:rPr>
      <w:sz w:val="16"/>
      <w:szCs w:val="16"/>
    </w:rPr>
  </w:style>
  <w:style w:type="paragraph" w:styleId="CommentText">
    <w:name w:val="annotation text"/>
    <w:basedOn w:val="Normal"/>
    <w:link w:val="CommentTextChar"/>
    <w:uiPriority w:val="99"/>
    <w:unhideWhenUsed/>
    <w:rsid w:val="00980BA8"/>
    <w:pPr>
      <w:spacing w:line="240" w:lineRule="auto"/>
    </w:pPr>
    <w:rPr>
      <w:sz w:val="20"/>
      <w:szCs w:val="20"/>
    </w:rPr>
  </w:style>
  <w:style w:type="character" w:customStyle="1" w:styleId="CommentTextChar">
    <w:name w:val="Comment Text Char"/>
    <w:basedOn w:val="DefaultParagraphFont"/>
    <w:link w:val="CommentText"/>
    <w:uiPriority w:val="99"/>
    <w:rsid w:val="00980BA8"/>
  </w:style>
  <w:style w:type="paragraph" w:styleId="CommentSubject">
    <w:name w:val="annotation subject"/>
    <w:basedOn w:val="CommentText"/>
    <w:next w:val="CommentText"/>
    <w:link w:val="CommentSubjectChar"/>
    <w:uiPriority w:val="99"/>
    <w:unhideWhenUsed/>
    <w:rsid w:val="00980BA8"/>
    <w:rPr>
      <w:b/>
      <w:bCs/>
    </w:rPr>
  </w:style>
  <w:style w:type="character" w:customStyle="1" w:styleId="CommentSubjectChar">
    <w:name w:val="Comment Subject Char"/>
    <w:basedOn w:val="CommentTextChar"/>
    <w:link w:val="CommentSubject"/>
    <w:uiPriority w:val="99"/>
    <w:rsid w:val="00980BA8"/>
    <w:rPr>
      <w:b/>
      <w:bCs/>
    </w:rPr>
  </w:style>
  <w:style w:type="paragraph" w:styleId="Revision">
    <w:name w:val="Revision"/>
    <w:hidden/>
    <w:uiPriority w:val="99"/>
    <w:semiHidden/>
    <w:rsid w:val="00980BA8"/>
    <w:rPr>
      <w:sz w:val="22"/>
      <w:szCs w:val="22"/>
    </w:rPr>
  </w:style>
  <w:style w:type="paragraph" w:styleId="PlainText">
    <w:name w:val="Plain Text"/>
    <w:basedOn w:val="Normal"/>
    <w:link w:val="PlainTextChar"/>
    <w:unhideWhenUsed/>
    <w:rsid w:val="00980BA8"/>
    <w:pPr>
      <w:spacing w:after="0" w:line="240" w:lineRule="auto"/>
    </w:pPr>
    <w:rPr>
      <w:rFonts w:cs="Consolas"/>
      <w:szCs w:val="21"/>
    </w:rPr>
  </w:style>
  <w:style w:type="character" w:customStyle="1" w:styleId="PlainTextChar">
    <w:name w:val="Plain Text Char"/>
    <w:basedOn w:val="DefaultParagraphFont"/>
    <w:link w:val="PlainText"/>
    <w:rsid w:val="00980BA8"/>
    <w:rPr>
      <w:rFonts w:cs="Consolas"/>
      <w:sz w:val="22"/>
      <w:szCs w:val="21"/>
    </w:rPr>
  </w:style>
  <w:style w:type="character" w:styleId="FollowedHyperlink">
    <w:name w:val="FollowedHyperlink"/>
    <w:basedOn w:val="DefaultParagraphFont"/>
    <w:uiPriority w:val="99"/>
    <w:unhideWhenUsed/>
    <w:rsid w:val="00980BA8"/>
    <w:rPr>
      <w:color w:val="800080" w:themeColor="followedHyperlink"/>
      <w:u w:val="single"/>
    </w:rPr>
  </w:style>
  <w:style w:type="paragraph" w:customStyle="1" w:styleId="StyleJustifiedLeft025">
    <w:name w:val="Style Justified Left:  0.25&quot;"/>
    <w:basedOn w:val="Normal"/>
    <w:uiPriority w:val="99"/>
    <w:rsid w:val="00980BA8"/>
    <w:pPr>
      <w:spacing w:after="0" w:line="240" w:lineRule="auto"/>
      <w:ind w:left="360"/>
      <w:jc w:val="both"/>
    </w:pPr>
    <w:rPr>
      <w:rFonts w:ascii="Verdana" w:eastAsia="Times New Roman" w:hAnsi="Verdana"/>
      <w:sz w:val="20"/>
      <w:szCs w:val="20"/>
    </w:rPr>
  </w:style>
  <w:style w:type="paragraph" w:customStyle="1" w:styleId="StyleJustifiedLeft05">
    <w:name w:val="Style Justified Left:  0.5&quot;"/>
    <w:basedOn w:val="Normal"/>
    <w:rsid w:val="00980BA8"/>
    <w:pPr>
      <w:spacing w:after="0" w:line="240" w:lineRule="auto"/>
      <w:ind w:left="720"/>
      <w:jc w:val="both"/>
    </w:pPr>
    <w:rPr>
      <w:rFonts w:ascii="Verdana" w:eastAsia="Times New Roman" w:hAnsi="Verdana"/>
      <w:sz w:val="20"/>
      <w:szCs w:val="20"/>
    </w:rPr>
  </w:style>
  <w:style w:type="paragraph" w:customStyle="1" w:styleId="Clauses">
    <w:name w:val="Clauses"/>
    <w:basedOn w:val="Normal"/>
    <w:rsid w:val="00980BA8"/>
    <w:pPr>
      <w:keepLines/>
      <w:tabs>
        <w:tab w:val="num" w:pos="431"/>
      </w:tabs>
      <w:spacing w:after="120" w:line="240" w:lineRule="auto"/>
      <w:ind w:left="431" w:hanging="431"/>
      <w:outlineLvl w:val="0"/>
    </w:pPr>
    <w:rPr>
      <w:rFonts w:ascii="Times New Roman Bold" w:eastAsia="Times New Roman" w:hAnsi="Times New Roman Bold"/>
      <w:b/>
      <w:sz w:val="24"/>
      <w:szCs w:val="20"/>
      <w:lang w:val="es-ES_tradnl" w:eastAsia="en-GB"/>
    </w:rPr>
  </w:style>
  <w:style w:type="paragraph" w:customStyle="1" w:styleId="Normala">
    <w:name w:val="Normal(a)"/>
    <w:basedOn w:val="Normal"/>
    <w:rsid w:val="00980BA8"/>
    <w:pPr>
      <w:keepLines/>
      <w:tabs>
        <w:tab w:val="left" w:pos="1418"/>
        <w:tab w:val="num" w:pos="1712"/>
      </w:tabs>
      <w:spacing w:after="120" w:line="240" w:lineRule="auto"/>
      <w:ind w:left="1418" w:hanging="426"/>
      <w:jc w:val="both"/>
    </w:pPr>
    <w:rPr>
      <w:rFonts w:ascii="Times New Roman" w:eastAsia="Times New Roman" w:hAnsi="Times New Roman"/>
      <w:sz w:val="24"/>
      <w:szCs w:val="20"/>
      <w:lang w:val="en-GB" w:eastAsia="en-GB"/>
    </w:rPr>
  </w:style>
  <w:style w:type="paragraph" w:customStyle="1" w:styleId="Normali">
    <w:name w:val="Normal(i)"/>
    <w:basedOn w:val="Normala"/>
    <w:rsid w:val="00980BA8"/>
    <w:pPr>
      <w:tabs>
        <w:tab w:val="clear" w:pos="1418"/>
        <w:tab w:val="clear" w:pos="1712"/>
        <w:tab w:val="left" w:pos="1843"/>
        <w:tab w:val="num" w:pos="2498"/>
      </w:tabs>
      <w:ind w:left="1843" w:hanging="425"/>
    </w:pPr>
  </w:style>
  <w:style w:type="paragraph" w:customStyle="1" w:styleId="Normal1">
    <w:name w:val="Normal(1)"/>
    <w:basedOn w:val="Normal"/>
    <w:rsid w:val="00980BA8"/>
    <w:pPr>
      <w:tabs>
        <w:tab w:val="num" w:pos="709"/>
      </w:tabs>
      <w:spacing w:after="120" w:line="240" w:lineRule="auto"/>
      <w:ind w:left="709" w:hanging="709"/>
      <w:jc w:val="both"/>
    </w:pPr>
    <w:rPr>
      <w:rFonts w:ascii="Times New Roman" w:eastAsia="Times New Roman" w:hAnsi="Times New Roman"/>
      <w:sz w:val="24"/>
      <w:szCs w:val="20"/>
      <w:lang w:val="en-GB" w:eastAsia="en-GB"/>
    </w:rPr>
  </w:style>
  <w:style w:type="paragraph" w:styleId="Title">
    <w:name w:val="Title"/>
    <w:basedOn w:val="Normal"/>
    <w:link w:val="TitleChar"/>
    <w:qFormat/>
    <w:rsid w:val="00980BA8"/>
    <w:pPr>
      <w:tabs>
        <w:tab w:val="right" w:leader="dot" w:pos="8640"/>
      </w:tabs>
      <w:spacing w:after="0" w:line="240" w:lineRule="auto"/>
      <w:jc w:val="center"/>
    </w:pPr>
    <w:rPr>
      <w:rFonts w:ascii="Times New Roman" w:eastAsia="Times New Roman" w:hAnsi="Times New Roman"/>
      <w:b/>
      <w:sz w:val="36"/>
      <w:szCs w:val="20"/>
      <w:lang w:val="x-none" w:eastAsia="x-none"/>
    </w:rPr>
  </w:style>
  <w:style w:type="character" w:customStyle="1" w:styleId="TitleChar">
    <w:name w:val="Title Char"/>
    <w:basedOn w:val="DefaultParagraphFont"/>
    <w:link w:val="Title"/>
    <w:rsid w:val="00980BA8"/>
    <w:rPr>
      <w:rFonts w:ascii="Times New Roman" w:eastAsia="Times New Roman" w:hAnsi="Times New Roman"/>
      <w:b/>
      <w:sz w:val="36"/>
      <w:lang w:val="x-none" w:eastAsia="x-none"/>
    </w:rPr>
  </w:style>
  <w:style w:type="paragraph" w:styleId="BodyTextIndent">
    <w:name w:val="Body Text Indent"/>
    <w:basedOn w:val="Normal"/>
    <w:link w:val="BodyTextIndentChar"/>
    <w:rsid w:val="00980BA8"/>
    <w:pPr>
      <w:spacing w:after="0" w:line="240" w:lineRule="auto"/>
      <w:ind w:left="1440" w:hanging="720"/>
      <w:jc w:val="both"/>
    </w:pPr>
    <w:rPr>
      <w:rFonts w:ascii="Times New Roman" w:eastAsia="Times New Roman" w:hAnsi="Times New Roman"/>
      <w:sz w:val="24"/>
      <w:szCs w:val="20"/>
      <w:lang w:val="x-none" w:eastAsia="x-none"/>
    </w:rPr>
  </w:style>
  <w:style w:type="character" w:customStyle="1" w:styleId="BodyTextIndentChar">
    <w:name w:val="Body Text Indent Char"/>
    <w:basedOn w:val="DefaultParagraphFont"/>
    <w:link w:val="BodyTextIndent"/>
    <w:rsid w:val="00980BA8"/>
    <w:rPr>
      <w:rFonts w:ascii="Times New Roman" w:eastAsia="Times New Roman" w:hAnsi="Times New Roman"/>
      <w:sz w:val="24"/>
      <w:lang w:val="x-none" w:eastAsia="x-none"/>
    </w:rPr>
  </w:style>
  <w:style w:type="paragraph" w:styleId="List">
    <w:name w:val="List"/>
    <w:basedOn w:val="Normal"/>
    <w:qFormat/>
    <w:rsid w:val="00980BA8"/>
    <w:pPr>
      <w:spacing w:after="0" w:line="240" w:lineRule="auto"/>
      <w:ind w:left="283" w:hanging="283"/>
    </w:pPr>
    <w:rPr>
      <w:rFonts w:ascii="Times New Roman" w:eastAsia="Times New Roman" w:hAnsi="Times New Roman"/>
      <w:sz w:val="24"/>
      <w:szCs w:val="24"/>
    </w:rPr>
  </w:style>
  <w:style w:type="paragraph" w:styleId="Salutation">
    <w:name w:val="Salutation"/>
    <w:basedOn w:val="Normal"/>
    <w:next w:val="Normal"/>
    <w:link w:val="SalutationChar"/>
    <w:rsid w:val="00980BA8"/>
    <w:pPr>
      <w:spacing w:after="0" w:line="240" w:lineRule="auto"/>
    </w:pPr>
    <w:rPr>
      <w:rFonts w:ascii="Times New Roman" w:eastAsia="Times New Roman" w:hAnsi="Times New Roman"/>
      <w:sz w:val="24"/>
      <w:szCs w:val="24"/>
      <w:lang w:val="x-none" w:eastAsia="x-none"/>
    </w:rPr>
  </w:style>
  <w:style w:type="character" w:customStyle="1" w:styleId="SalutationChar">
    <w:name w:val="Salutation Char"/>
    <w:basedOn w:val="DefaultParagraphFont"/>
    <w:link w:val="Salutation"/>
    <w:rsid w:val="00980BA8"/>
    <w:rPr>
      <w:rFonts w:ascii="Times New Roman" w:eastAsia="Times New Roman" w:hAnsi="Times New Roman"/>
      <w:sz w:val="24"/>
      <w:szCs w:val="24"/>
      <w:lang w:val="x-none" w:eastAsia="x-none"/>
    </w:rPr>
  </w:style>
  <w:style w:type="paragraph" w:styleId="ListContinue">
    <w:name w:val="List Continue"/>
    <w:basedOn w:val="Normal"/>
    <w:uiPriority w:val="99"/>
    <w:rsid w:val="00980BA8"/>
    <w:pPr>
      <w:spacing w:after="120" w:line="240" w:lineRule="auto"/>
      <w:ind w:left="283"/>
    </w:pPr>
    <w:rPr>
      <w:rFonts w:ascii="Times New Roman" w:eastAsia="Times New Roman" w:hAnsi="Times New Roman"/>
      <w:sz w:val="24"/>
      <w:szCs w:val="24"/>
    </w:rPr>
  </w:style>
  <w:style w:type="paragraph" w:styleId="NormalIndent">
    <w:name w:val="Normal Indent"/>
    <w:basedOn w:val="Normal"/>
    <w:uiPriority w:val="99"/>
    <w:rsid w:val="00980BA8"/>
    <w:pPr>
      <w:spacing w:after="0" w:line="240" w:lineRule="auto"/>
      <w:ind w:left="708"/>
    </w:pPr>
    <w:rPr>
      <w:rFonts w:ascii="Times New Roman" w:eastAsia="Times New Roman" w:hAnsi="Times New Roman"/>
      <w:sz w:val="24"/>
      <w:szCs w:val="24"/>
    </w:rPr>
  </w:style>
  <w:style w:type="paragraph" w:styleId="FootnoteText">
    <w:name w:val="footnote text"/>
    <w:aliases w:val="FOOTNOTES,fn,single space,footnote text,f,Geneva 9,Font: Geneva 9,Boston 10,Текст сноски Знак1,Текст сноски Знак1 Char Char Char Char Char Char,Текст сноски Знак1 Char Char Char Char Char,Текст сноски Знак1 Char Char Char Char, Char5"/>
    <w:basedOn w:val="Normal"/>
    <w:link w:val="FootnoteTextChar"/>
    <w:rsid w:val="00980BA8"/>
    <w:pPr>
      <w:spacing w:after="0" w:line="240" w:lineRule="auto"/>
    </w:pPr>
    <w:rPr>
      <w:rFonts w:ascii="Times New Roman" w:eastAsia="Times New Roman" w:hAnsi="Times New Roman"/>
      <w:sz w:val="20"/>
      <w:szCs w:val="20"/>
    </w:rPr>
  </w:style>
  <w:style w:type="character" w:customStyle="1" w:styleId="FootnoteTextChar">
    <w:name w:val="Footnote Text Char"/>
    <w:aliases w:val="FOOTNOTES Char,fn Char,single space Char,footnote text Char,f Char,Geneva 9 Char,Font: Geneva 9 Char,Boston 10 Char,Текст сноски Знак1 Char,Текст сноски Знак1 Char Char Char Char Char Char Char, Char5 Char"/>
    <w:basedOn w:val="DefaultParagraphFont"/>
    <w:link w:val="FootnoteText"/>
    <w:rsid w:val="00980BA8"/>
    <w:rPr>
      <w:rFonts w:ascii="Times New Roman" w:eastAsia="Times New Roman" w:hAnsi="Times New Roman"/>
    </w:rPr>
  </w:style>
  <w:style w:type="paragraph" w:styleId="BodyTextIndent2">
    <w:name w:val="Body Text Indent 2"/>
    <w:basedOn w:val="Normal"/>
    <w:link w:val="BodyTextIndent2Char"/>
    <w:uiPriority w:val="99"/>
    <w:rsid w:val="00980BA8"/>
    <w:pPr>
      <w:spacing w:after="0" w:line="240" w:lineRule="auto"/>
      <w:ind w:left="720" w:hanging="720"/>
      <w:jc w:val="both"/>
    </w:pPr>
    <w:rPr>
      <w:rFonts w:ascii="Times New Roman" w:eastAsia="Times New Roman" w:hAnsi="Times New Roman"/>
      <w:sz w:val="24"/>
      <w:szCs w:val="24"/>
    </w:rPr>
  </w:style>
  <w:style w:type="character" w:customStyle="1" w:styleId="BodyTextIndent2Char">
    <w:name w:val="Body Text Indent 2 Char"/>
    <w:basedOn w:val="DefaultParagraphFont"/>
    <w:link w:val="BodyTextIndent2"/>
    <w:uiPriority w:val="99"/>
    <w:rsid w:val="00980BA8"/>
    <w:rPr>
      <w:rFonts w:ascii="Times New Roman" w:eastAsia="Times New Roman" w:hAnsi="Times New Roman"/>
      <w:sz w:val="24"/>
      <w:szCs w:val="24"/>
    </w:rPr>
  </w:style>
  <w:style w:type="paragraph" w:styleId="BodyTextIndent3">
    <w:name w:val="Body Text Indent 3"/>
    <w:basedOn w:val="Normal"/>
    <w:link w:val="BodyTextIndent3Char"/>
    <w:uiPriority w:val="99"/>
    <w:rsid w:val="00980BA8"/>
    <w:pPr>
      <w:spacing w:after="0" w:line="240" w:lineRule="auto"/>
      <w:ind w:left="1854" w:hanging="414"/>
      <w:jc w:val="both"/>
    </w:pPr>
    <w:rPr>
      <w:rFonts w:ascii="Times New Roman" w:eastAsia="Times New Roman" w:hAnsi="Times New Roman"/>
      <w:sz w:val="24"/>
      <w:szCs w:val="24"/>
    </w:rPr>
  </w:style>
  <w:style w:type="character" w:customStyle="1" w:styleId="BodyTextIndent3Char">
    <w:name w:val="Body Text Indent 3 Char"/>
    <w:basedOn w:val="DefaultParagraphFont"/>
    <w:link w:val="BodyTextIndent3"/>
    <w:uiPriority w:val="99"/>
    <w:rsid w:val="00980BA8"/>
    <w:rPr>
      <w:rFonts w:ascii="Times New Roman" w:eastAsia="Times New Roman" w:hAnsi="Times New Roman"/>
      <w:sz w:val="24"/>
      <w:szCs w:val="24"/>
    </w:rPr>
  </w:style>
  <w:style w:type="paragraph" w:styleId="BlockText">
    <w:name w:val="Block Text"/>
    <w:basedOn w:val="Normal"/>
    <w:uiPriority w:val="99"/>
    <w:qFormat/>
    <w:rsid w:val="00980BA8"/>
    <w:pPr>
      <w:tabs>
        <w:tab w:val="left" w:pos="702"/>
        <w:tab w:val="left" w:pos="1494"/>
      </w:tabs>
      <w:spacing w:after="0" w:line="240" w:lineRule="auto"/>
      <w:ind w:left="702" w:right="-72" w:hanging="702"/>
      <w:jc w:val="both"/>
    </w:pPr>
    <w:rPr>
      <w:rFonts w:ascii="Times New Roman" w:eastAsia="Times New Roman" w:hAnsi="Times New Roman"/>
      <w:sz w:val="24"/>
      <w:szCs w:val="24"/>
      <w:lang w:val="en-GB" w:eastAsia="it-IT"/>
    </w:rPr>
  </w:style>
  <w:style w:type="paragraph" w:styleId="Caption">
    <w:name w:val="caption"/>
    <w:basedOn w:val="Normal"/>
    <w:next w:val="Normal"/>
    <w:uiPriority w:val="99"/>
    <w:qFormat/>
    <w:rsid w:val="00980BA8"/>
    <w:pPr>
      <w:spacing w:after="0" w:line="240" w:lineRule="auto"/>
      <w:ind w:left="2340"/>
    </w:pPr>
    <w:rPr>
      <w:rFonts w:ascii="Times New Roman" w:eastAsia="Times New Roman" w:hAnsi="Times New Roman"/>
      <w:b/>
      <w:bCs/>
      <w:sz w:val="20"/>
      <w:szCs w:val="24"/>
      <w:lang w:val="en-GB" w:eastAsia="it-IT"/>
    </w:rPr>
  </w:style>
  <w:style w:type="paragraph" w:styleId="BodyText2">
    <w:name w:val="Body Text 2"/>
    <w:basedOn w:val="Normal"/>
    <w:link w:val="BodyText2Char"/>
    <w:rsid w:val="00980BA8"/>
    <w:pPr>
      <w:tabs>
        <w:tab w:val="left" w:pos="360"/>
        <w:tab w:val="right" w:leader="dot" w:pos="8640"/>
      </w:tabs>
      <w:spacing w:after="0" w:line="240" w:lineRule="auto"/>
    </w:pPr>
    <w:rPr>
      <w:rFonts w:ascii="Times New Roman" w:eastAsia="Times New Roman" w:hAnsi="Times New Roman"/>
      <w:sz w:val="20"/>
      <w:szCs w:val="24"/>
      <w:lang w:val="x-none" w:eastAsia="x-none"/>
    </w:rPr>
  </w:style>
  <w:style w:type="character" w:customStyle="1" w:styleId="BodyText2Char">
    <w:name w:val="Body Text 2 Char"/>
    <w:basedOn w:val="DefaultParagraphFont"/>
    <w:link w:val="BodyText2"/>
    <w:rsid w:val="00980BA8"/>
    <w:rPr>
      <w:rFonts w:ascii="Times New Roman" w:eastAsia="Times New Roman" w:hAnsi="Times New Roman"/>
      <w:szCs w:val="24"/>
      <w:lang w:val="x-none" w:eastAsia="x-none"/>
    </w:rPr>
  </w:style>
  <w:style w:type="paragraph" w:styleId="BodyText3">
    <w:name w:val="Body Text 3"/>
    <w:basedOn w:val="Normal"/>
    <w:link w:val="BodyText3Char"/>
    <w:rsid w:val="00980BA8"/>
    <w:pPr>
      <w:tabs>
        <w:tab w:val="left" w:pos="405"/>
      </w:tabs>
      <w:spacing w:after="0" w:line="240" w:lineRule="auto"/>
    </w:pPr>
    <w:rPr>
      <w:rFonts w:ascii="Arial" w:eastAsia="Times New Roman" w:hAnsi="Arial"/>
      <w:sz w:val="16"/>
      <w:szCs w:val="24"/>
    </w:rPr>
  </w:style>
  <w:style w:type="character" w:customStyle="1" w:styleId="BodyText3Char">
    <w:name w:val="Body Text 3 Char"/>
    <w:basedOn w:val="DefaultParagraphFont"/>
    <w:link w:val="BodyText3"/>
    <w:rsid w:val="00980BA8"/>
    <w:rPr>
      <w:rFonts w:ascii="Arial" w:eastAsia="Times New Roman" w:hAnsi="Arial"/>
      <w:sz w:val="16"/>
      <w:szCs w:val="24"/>
    </w:rPr>
  </w:style>
  <w:style w:type="paragraph" w:customStyle="1" w:styleId="xl26">
    <w:name w:val="xl26"/>
    <w:basedOn w:val="Normal"/>
    <w:uiPriority w:val="99"/>
    <w:rsid w:val="00980BA8"/>
    <w:pPr>
      <w:spacing w:before="100" w:beforeAutospacing="1" w:after="100" w:afterAutospacing="1" w:line="240" w:lineRule="auto"/>
    </w:pPr>
    <w:rPr>
      <w:rFonts w:ascii="Times New Roman" w:eastAsia="Arial Unicode MS" w:hAnsi="Times New Roman"/>
      <w:b/>
      <w:bCs/>
      <w:sz w:val="24"/>
      <w:szCs w:val="24"/>
      <w:lang w:val="it-IT" w:eastAsia="it-IT"/>
    </w:rPr>
  </w:style>
  <w:style w:type="paragraph" w:customStyle="1" w:styleId="xl143">
    <w:name w:val="xl143"/>
    <w:basedOn w:val="Normal"/>
    <w:rsid w:val="00980BA8"/>
    <w:pPr>
      <w:pBdr>
        <w:left w:val="single" w:sz="4" w:space="0" w:color="auto"/>
        <w:right w:val="single" w:sz="4" w:space="0" w:color="000000"/>
      </w:pBdr>
      <w:spacing w:before="100" w:beforeAutospacing="1" w:after="100" w:afterAutospacing="1" w:line="240" w:lineRule="auto"/>
    </w:pPr>
    <w:rPr>
      <w:rFonts w:ascii="Times New Roman" w:eastAsia="Arial Unicode MS" w:hAnsi="Times New Roman"/>
      <w:b/>
      <w:bCs/>
      <w:sz w:val="20"/>
      <w:szCs w:val="20"/>
      <w:u w:val="single"/>
      <w:lang w:val="it-IT" w:eastAsia="it-IT"/>
    </w:rPr>
  </w:style>
  <w:style w:type="character" w:styleId="PageNumber">
    <w:name w:val="page number"/>
    <w:basedOn w:val="DefaultParagraphFont"/>
    <w:rsid w:val="00980BA8"/>
  </w:style>
  <w:style w:type="character" w:styleId="FootnoteReference">
    <w:name w:val="footnote reference"/>
    <w:aliases w:val="ftref,BVI fnr Char Char Char1 Char1 Char,BVI fnr Car Car Char Char Char1 Char1 Char,BVI fnr Car Char Char Char1 Char1 Char,BVI fnr Car Car Car Car Char Char1 Char1 Char1 Char,Char Char,16 Point,Superscript 6 Point Char"/>
    <w:rsid w:val="00980BA8"/>
    <w:rPr>
      <w:vertAlign w:val="superscript"/>
    </w:rPr>
  </w:style>
  <w:style w:type="paragraph" w:customStyle="1" w:styleId="xl41">
    <w:name w:val="xl41"/>
    <w:basedOn w:val="Normal"/>
    <w:uiPriority w:val="99"/>
    <w:rsid w:val="00980BA8"/>
    <w:pPr>
      <w:spacing w:before="100" w:beforeAutospacing="1" w:after="100" w:afterAutospacing="1" w:line="240" w:lineRule="auto"/>
    </w:pPr>
    <w:rPr>
      <w:rFonts w:ascii="Times New Roman" w:eastAsia="Arial Unicode MS" w:hAnsi="Times New Roman"/>
      <w:sz w:val="20"/>
      <w:szCs w:val="20"/>
      <w:lang w:val="it-IT" w:eastAsia="it-IT"/>
    </w:rPr>
  </w:style>
  <w:style w:type="paragraph" w:customStyle="1" w:styleId="BodyText21">
    <w:name w:val="Body Text 21"/>
    <w:basedOn w:val="Normal"/>
    <w:rsid w:val="00980BA8"/>
    <w:pPr>
      <w:tabs>
        <w:tab w:val="left" w:pos="-720"/>
      </w:tabs>
      <w:suppressAutoHyphens/>
      <w:spacing w:after="0" w:line="240" w:lineRule="auto"/>
      <w:jc w:val="both"/>
    </w:pPr>
    <w:rPr>
      <w:rFonts w:ascii="Times New Roman" w:eastAsia="Times New Roman" w:hAnsi="Times New Roman"/>
      <w:spacing w:val="-2"/>
      <w:sz w:val="24"/>
      <w:szCs w:val="20"/>
      <w:lang w:eastAsia="it-IT"/>
    </w:rPr>
  </w:style>
  <w:style w:type="paragraph" w:styleId="TOC4">
    <w:name w:val="toc 4"/>
    <w:basedOn w:val="Normal"/>
    <w:next w:val="Normal"/>
    <w:autoRedefine/>
    <w:uiPriority w:val="39"/>
    <w:rsid w:val="00980BA8"/>
    <w:pPr>
      <w:numPr>
        <w:ilvl w:val="12"/>
      </w:numPr>
      <w:tabs>
        <w:tab w:val="left" w:pos="720"/>
        <w:tab w:val="left" w:pos="1260"/>
        <w:tab w:val="left" w:pos="1980"/>
        <w:tab w:val="left" w:pos="2250"/>
        <w:tab w:val="right" w:leader="dot" w:pos="8910"/>
      </w:tabs>
      <w:spacing w:after="0" w:line="240" w:lineRule="auto"/>
      <w:ind w:left="1260"/>
    </w:pPr>
    <w:rPr>
      <w:rFonts w:ascii="Times New Roman" w:eastAsia="Times New Roman" w:hAnsi="Times New Roman"/>
      <w:noProof/>
      <w:sz w:val="24"/>
      <w:szCs w:val="20"/>
    </w:rPr>
  </w:style>
  <w:style w:type="paragraph" w:styleId="NormalWeb">
    <w:name w:val="Normal (Web)"/>
    <w:basedOn w:val="Normal"/>
    <w:link w:val="NormalWebChar"/>
    <w:qFormat/>
    <w:rsid w:val="00980BA8"/>
    <w:pPr>
      <w:spacing w:before="100" w:beforeAutospacing="1" w:after="100" w:afterAutospacing="1" w:line="240" w:lineRule="auto"/>
    </w:pPr>
    <w:rPr>
      <w:rFonts w:ascii="Arial Unicode MS" w:eastAsia="Arial Unicode MS" w:hAnsi="Arial Unicode MS" w:cs="Arial Unicode MS"/>
      <w:color w:val="000000"/>
      <w:sz w:val="24"/>
      <w:szCs w:val="24"/>
    </w:rPr>
  </w:style>
  <w:style w:type="paragraph" w:styleId="TOC5">
    <w:name w:val="toc 5"/>
    <w:basedOn w:val="Normal"/>
    <w:next w:val="Normal"/>
    <w:autoRedefine/>
    <w:uiPriority w:val="39"/>
    <w:rsid w:val="00980BA8"/>
    <w:pPr>
      <w:spacing w:after="0" w:line="240" w:lineRule="auto"/>
      <w:ind w:left="960"/>
    </w:pPr>
    <w:rPr>
      <w:rFonts w:ascii="Times New Roman" w:eastAsia="Times New Roman" w:hAnsi="Times New Roman"/>
      <w:sz w:val="24"/>
      <w:szCs w:val="24"/>
    </w:rPr>
  </w:style>
  <w:style w:type="paragraph" w:styleId="TOC6">
    <w:name w:val="toc 6"/>
    <w:basedOn w:val="Normal"/>
    <w:next w:val="Normal"/>
    <w:autoRedefine/>
    <w:uiPriority w:val="39"/>
    <w:rsid w:val="00980BA8"/>
    <w:pPr>
      <w:spacing w:after="0" w:line="240" w:lineRule="auto"/>
      <w:ind w:left="1200"/>
    </w:pPr>
    <w:rPr>
      <w:rFonts w:ascii="Times New Roman" w:eastAsia="Times New Roman" w:hAnsi="Times New Roman"/>
      <w:sz w:val="24"/>
      <w:szCs w:val="24"/>
    </w:rPr>
  </w:style>
  <w:style w:type="paragraph" w:styleId="TOC7">
    <w:name w:val="toc 7"/>
    <w:basedOn w:val="Normal"/>
    <w:next w:val="Normal"/>
    <w:autoRedefine/>
    <w:uiPriority w:val="39"/>
    <w:rsid w:val="00980BA8"/>
    <w:pPr>
      <w:spacing w:after="0" w:line="240" w:lineRule="auto"/>
      <w:ind w:left="1440"/>
    </w:pPr>
    <w:rPr>
      <w:rFonts w:ascii="Times New Roman" w:eastAsia="Times New Roman" w:hAnsi="Times New Roman"/>
      <w:sz w:val="24"/>
      <w:szCs w:val="24"/>
    </w:rPr>
  </w:style>
  <w:style w:type="paragraph" w:styleId="TOC8">
    <w:name w:val="toc 8"/>
    <w:basedOn w:val="Normal"/>
    <w:next w:val="Normal"/>
    <w:autoRedefine/>
    <w:uiPriority w:val="39"/>
    <w:rsid w:val="00980BA8"/>
    <w:pPr>
      <w:spacing w:after="0" w:line="240" w:lineRule="auto"/>
      <w:ind w:left="1680"/>
    </w:pPr>
    <w:rPr>
      <w:rFonts w:ascii="Times New Roman" w:eastAsia="Times New Roman" w:hAnsi="Times New Roman"/>
      <w:sz w:val="24"/>
      <w:szCs w:val="24"/>
    </w:rPr>
  </w:style>
  <w:style w:type="paragraph" w:styleId="TOC9">
    <w:name w:val="toc 9"/>
    <w:basedOn w:val="Normal"/>
    <w:next w:val="Normal"/>
    <w:autoRedefine/>
    <w:uiPriority w:val="39"/>
    <w:rsid w:val="00980BA8"/>
    <w:pPr>
      <w:tabs>
        <w:tab w:val="right" w:leader="dot" w:pos="8990"/>
      </w:tabs>
      <w:spacing w:after="0" w:line="240" w:lineRule="auto"/>
      <w:ind w:left="1920" w:hanging="720"/>
    </w:pPr>
    <w:rPr>
      <w:rFonts w:ascii="Times New Roman" w:eastAsia="Times New Roman" w:hAnsi="Times New Roman"/>
      <w:sz w:val="24"/>
      <w:szCs w:val="24"/>
    </w:rPr>
  </w:style>
  <w:style w:type="paragraph" w:customStyle="1" w:styleId="A1-Heading1">
    <w:name w:val="A1-Heading1"/>
    <w:basedOn w:val="Heading1"/>
    <w:rsid w:val="00980BA8"/>
    <w:pPr>
      <w:keepNext w:val="0"/>
      <w:keepLines w:val="0"/>
      <w:numPr>
        <w:numId w:val="0"/>
      </w:numPr>
      <w:spacing w:after="240" w:line="240" w:lineRule="auto"/>
      <w:jc w:val="center"/>
    </w:pPr>
    <w:rPr>
      <w:rFonts w:ascii="Times New Roman" w:hAnsi="Times New Roman"/>
      <w:bCs w:val="0"/>
      <w:color w:val="auto"/>
      <w:sz w:val="32"/>
      <w:szCs w:val="20"/>
    </w:rPr>
  </w:style>
  <w:style w:type="paragraph" w:customStyle="1" w:styleId="A1-Heading2">
    <w:name w:val="A1-Heading2"/>
    <w:basedOn w:val="Heading2"/>
    <w:rsid w:val="00980BA8"/>
    <w:pPr>
      <w:keepNext w:val="0"/>
      <w:keepLines w:val="0"/>
      <w:numPr>
        <w:ilvl w:val="0"/>
        <w:numId w:val="0"/>
      </w:numPr>
      <w:spacing w:before="0" w:after="0" w:line="240" w:lineRule="auto"/>
      <w:ind w:left="720" w:hanging="720"/>
      <w:jc w:val="center"/>
    </w:pPr>
    <w:rPr>
      <w:rFonts w:ascii="Times New Roman" w:hAnsi="Times New Roman"/>
      <w:smallCaps/>
      <w:color w:val="auto"/>
      <w:sz w:val="24"/>
      <w:szCs w:val="24"/>
      <w:lang w:val="x-none" w:eastAsia="x-none"/>
    </w:rPr>
  </w:style>
  <w:style w:type="paragraph" w:customStyle="1" w:styleId="A2-Heading1">
    <w:name w:val="A2-Heading 1"/>
    <w:basedOn w:val="Heading1"/>
    <w:rsid w:val="00980BA8"/>
    <w:pPr>
      <w:keepNext w:val="0"/>
      <w:keepLines w:val="0"/>
      <w:numPr>
        <w:ilvl w:val="12"/>
        <w:numId w:val="0"/>
      </w:numPr>
      <w:spacing w:before="0" w:after="0" w:line="240" w:lineRule="auto"/>
      <w:jc w:val="center"/>
    </w:pPr>
    <w:rPr>
      <w:rFonts w:ascii="Times New Roman Bold" w:hAnsi="Times New Roman Bold"/>
      <w:bCs w:val="0"/>
      <w:color w:val="auto"/>
      <w:sz w:val="32"/>
      <w:szCs w:val="24"/>
    </w:rPr>
  </w:style>
  <w:style w:type="paragraph" w:customStyle="1" w:styleId="A2-Heading2">
    <w:name w:val="A2-Heading 2"/>
    <w:basedOn w:val="Heading2"/>
    <w:rsid w:val="00980BA8"/>
    <w:pPr>
      <w:keepLines w:val="0"/>
      <w:numPr>
        <w:ilvl w:val="12"/>
        <w:numId w:val="0"/>
      </w:numPr>
      <w:spacing w:before="0" w:after="0" w:line="240" w:lineRule="auto"/>
      <w:jc w:val="center"/>
    </w:pPr>
    <w:rPr>
      <w:rFonts w:ascii="Times New Roman" w:hAnsi="Times New Roman"/>
      <w:smallCaps/>
      <w:color w:val="auto"/>
      <w:sz w:val="24"/>
      <w:szCs w:val="24"/>
      <w:lang w:val="x-none" w:eastAsia="x-none"/>
    </w:rPr>
  </w:style>
  <w:style w:type="paragraph" w:customStyle="1" w:styleId="A1-Heading3">
    <w:name w:val="A1-Heading 3"/>
    <w:basedOn w:val="Heading3"/>
    <w:rsid w:val="00980BA8"/>
    <w:pPr>
      <w:keepNext w:val="0"/>
      <w:keepLines w:val="0"/>
      <w:numPr>
        <w:ilvl w:val="0"/>
        <w:numId w:val="0"/>
      </w:numPr>
      <w:tabs>
        <w:tab w:val="left" w:pos="540"/>
      </w:tabs>
      <w:spacing w:before="0" w:after="0" w:line="240" w:lineRule="auto"/>
      <w:ind w:left="533" w:right="-29" w:hanging="533"/>
    </w:pPr>
    <w:rPr>
      <w:rFonts w:ascii="Times New Roman" w:hAnsi="Times New Roman"/>
      <w:color w:val="auto"/>
      <w:szCs w:val="24"/>
      <w:lang w:val="x-none" w:eastAsia="x-none"/>
    </w:rPr>
  </w:style>
  <w:style w:type="paragraph" w:customStyle="1" w:styleId="A1-Heading4">
    <w:name w:val="A1-Heading 4"/>
    <w:basedOn w:val="Heading4"/>
    <w:rsid w:val="00980BA8"/>
    <w:pPr>
      <w:keepNext w:val="0"/>
      <w:keepLines w:val="0"/>
      <w:numPr>
        <w:ilvl w:val="0"/>
        <w:numId w:val="0"/>
      </w:numPr>
      <w:tabs>
        <w:tab w:val="left" w:pos="720"/>
        <w:tab w:val="left" w:pos="1062"/>
        <w:tab w:val="right" w:leader="dot" w:pos="8640"/>
      </w:tabs>
      <w:spacing w:before="0" w:after="0" w:line="240" w:lineRule="auto"/>
      <w:ind w:left="1062" w:hanging="720"/>
    </w:pPr>
    <w:rPr>
      <w:rFonts w:ascii="Times New Roman" w:hAnsi="Times New Roman"/>
      <w:iCs w:val="0"/>
      <w:color w:val="auto"/>
      <w:sz w:val="24"/>
      <w:szCs w:val="24"/>
      <w:lang w:val="x-none" w:eastAsia="x-none"/>
    </w:rPr>
  </w:style>
  <w:style w:type="paragraph" w:customStyle="1" w:styleId="A2-Heading3">
    <w:name w:val="A2-Heading 3"/>
    <w:basedOn w:val="Heading3"/>
    <w:rsid w:val="00980BA8"/>
    <w:pPr>
      <w:keepNext w:val="0"/>
      <w:keepLines w:val="0"/>
      <w:numPr>
        <w:ilvl w:val="0"/>
        <w:numId w:val="0"/>
      </w:numPr>
      <w:tabs>
        <w:tab w:val="left" w:pos="540"/>
      </w:tabs>
      <w:spacing w:before="0" w:after="0" w:line="240" w:lineRule="auto"/>
      <w:ind w:left="539" w:right="-34" w:hanging="539"/>
    </w:pPr>
    <w:rPr>
      <w:rFonts w:ascii="Times New Roman" w:hAnsi="Times New Roman"/>
      <w:color w:val="auto"/>
      <w:szCs w:val="24"/>
      <w:lang w:val="x-none" w:eastAsia="x-none"/>
    </w:rPr>
  </w:style>
  <w:style w:type="paragraph" w:customStyle="1" w:styleId="Outline">
    <w:name w:val="Outline"/>
    <w:basedOn w:val="Normal"/>
    <w:uiPriority w:val="99"/>
    <w:rsid w:val="00980BA8"/>
    <w:pPr>
      <w:spacing w:before="240" w:after="0" w:line="240" w:lineRule="auto"/>
    </w:pPr>
    <w:rPr>
      <w:rFonts w:ascii="Times New Roman" w:eastAsia="Times New Roman" w:hAnsi="Times New Roman"/>
      <w:kern w:val="28"/>
      <w:sz w:val="24"/>
      <w:szCs w:val="20"/>
    </w:rPr>
  </w:style>
  <w:style w:type="paragraph" w:customStyle="1" w:styleId="Bullet">
    <w:name w:val="Bullet"/>
    <w:basedOn w:val="Normal"/>
    <w:rsid w:val="00980BA8"/>
    <w:pPr>
      <w:tabs>
        <w:tab w:val="num" w:pos="360"/>
      </w:tabs>
      <w:spacing w:after="0" w:line="240" w:lineRule="auto"/>
      <w:jc w:val="both"/>
    </w:pPr>
    <w:rPr>
      <w:rFonts w:ascii="Times New Roman" w:eastAsia="Times New Roman" w:hAnsi="Times New Roman"/>
      <w:sz w:val="24"/>
      <w:szCs w:val="24"/>
    </w:rPr>
  </w:style>
  <w:style w:type="paragraph" w:customStyle="1" w:styleId="CarCar2CharChar">
    <w:name w:val="Car Car2 Char Char"/>
    <w:basedOn w:val="Normal"/>
    <w:rsid w:val="00980BA8"/>
    <w:pPr>
      <w:spacing w:after="160" w:line="240" w:lineRule="exact"/>
    </w:pPr>
    <w:rPr>
      <w:rFonts w:ascii="Verdana" w:eastAsia="Times New Roman" w:hAnsi="Verdana" w:cs="Verdana"/>
      <w:sz w:val="20"/>
      <w:szCs w:val="20"/>
    </w:rPr>
  </w:style>
  <w:style w:type="paragraph" w:customStyle="1" w:styleId="Absatz">
    <w:name w:val="Absatz"/>
    <w:basedOn w:val="Normal"/>
    <w:next w:val="Normal"/>
    <w:rsid w:val="00980BA8"/>
    <w:pPr>
      <w:autoSpaceDE w:val="0"/>
      <w:autoSpaceDN w:val="0"/>
      <w:adjustRightInd w:val="0"/>
      <w:spacing w:after="120" w:line="240" w:lineRule="auto"/>
    </w:pPr>
    <w:rPr>
      <w:rFonts w:ascii="ArialMT" w:eastAsia="Times New Roman" w:hAnsi="ArialMT"/>
      <w:sz w:val="24"/>
      <w:szCs w:val="24"/>
      <w:lang w:val="fr-FR" w:eastAsia="fr-FR"/>
    </w:rPr>
  </w:style>
  <w:style w:type="paragraph" w:styleId="EndnoteText">
    <w:name w:val="endnote text"/>
    <w:basedOn w:val="Normal"/>
    <w:link w:val="EndnoteTextChar"/>
    <w:semiHidden/>
    <w:rsid w:val="00980BA8"/>
    <w:pPr>
      <w:widowControl w:val="0"/>
      <w:spacing w:after="0" w:line="240" w:lineRule="auto"/>
    </w:pPr>
    <w:rPr>
      <w:rFonts w:ascii="Times New Roman" w:eastAsia="Times New Roman" w:hAnsi="Times New Roman"/>
      <w:snapToGrid w:val="0"/>
      <w:sz w:val="24"/>
      <w:szCs w:val="20"/>
      <w:lang w:val="fr-FR" w:eastAsia="fr-FR"/>
    </w:rPr>
  </w:style>
  <w:style w:type="character" w:customStyle="1" w:styleId="EndnoteTextChar">
    <w:name w:val="Endnote Text Char"/>
    <w:basedOn w:val="DefaultParagraphFont"/>
    <w:link w:val="EndnoteText"/>
    <w:semiHidden/>
    <w:rsid w:val="00980BA8"/>
    <w:rPr>
      <w:rFonts w:ascii="Times New Roman" w:eastAsia="Times New Roman" w:hAnsi="Times New Roman"/>
      <w:snapToGrid w:val="0"/>
      <w:sz w:val="24"/>
      <w:lang w:val="fr-FR" w:eastAsia="fr-FR"/>
    </w:rPr>
  </w:style>
  <w:style w:type="character" w:customStyle="1" w:styleId="yshortcuts">
    <w:name w:val="yshortcuts"/>
    <w:basedOn w:val="DefaultParagraphFont"/>
    <w:rsid w:val="00980BA8"/>
  </w:style>
  <w:style w:type="paragraph" w:styleId="ListBullet">
    <w:name w:val="List Bullet"/>
    <w:aliases w:val="BULLET,*List Bullet,IPA Bullet"/>
    <w:basedOn w:val="Normal"/>
    <w:rsid w:val="00980BA8"/>
    <w:pPr>
      <w:numPr>
        <w:numId w:val="3"/>
      </w:numPr>
      <w:spacing w:after="260" w:line="260" w:lineRule="atLeast"/>
    </w:pPr>
    <w:rPr>
      <w:rFonts w:ascii="Arial" w:eastAsia="Times New Roman" w:hAnsi="Arial"/>
      <w:sz w:val="20"/>
      <w:szCs w:val="20"/>
      <w:lang w:val="en-GB"/>
    </w:rPr>
  </w:style>
  <w:style w:type="paragraph" w:styleId="ListBullet2">
    <w:name w:val="List Bullet 2"/>
    <w:basedOn w:val="Normal"/>
    <w:rsid w:val="00980BA8"/>
    <w:pPr>
      <w:numPr>
        <w:ilvl w:val="1"/>
        <w:numId w:val="3"/>
      </w:numPr>
      <w:spacing w:after="260" w:line="260" w:lineRule="atLeast"/>
    </w:pPr>
    <w:rPr>
      <w:rFonts w:ascii="Arial" w:eastAsia="Times New Roman" w:hAnsi="Arial"/>
      <w:sz w:val="20"/>
      <w:szCs w:val="20"/>
      <w:lang w:val="en-GB"/>
    </w:rPr>
  </w:style>
  <w:style w:type="paragraph" w:styleId="ListBullet3">
    <w:name w:val="List Bullet 3"/>
    <w:basedOn w:val="Normal"/>
    <w:uiPriority w:val="99"/>
    <w:rsid w:val="00980BA8"/>
    <w:pPr>
      <w:numPr>
        <w:ilvl w:val="2"/>
        <w:numId w:val="3"/>
      </w:numPr>
      <w:spacing w:after="260" w:line="260" w:lineRule="atLeast"/>
    </w:pPr>
    <w:rPr>
      <w:rFonts w:ascii="Arial" w:eastAsia="Times New Roman" w:hAnsi="Arial"/>
      <w:sz w:val="20"/>
      <w:szCs w:val="20"/>
      <w:lang w:val="en-GB"/>
    </w:rPr>
  </w:style>
  <w:style w:type="paragraph" w:styleId="ListBullet4">
    <w:name w:val="List Bullet 4"/>
    <w:basedOn w:val="Normal"/>
    <w:uiPriority w:val="99"/>
    <w:rsid w:val="00980BA8"/>
    <w:pPr>
      <w:numPr>
        <w:ilvl w:val="3"/>
        <w:numId w:val="3"/>
      </w:numPr>
      <w:spacing w:after="260" w:line="260" w:lineRule="atLeast"/>
    </w:pPr>
    <w:rPr>
      <w:rFonts w:ascii="Arial" w:eastAsia="Times New Roman" w:hAnsi="Arial"/>
      <w:sz w:val="20"/>
      <w:szCs w:val="20"/>
      <w:lang w:val="en-GB"/>
    </w:rPr>
  </w:style>
  <w:style w:type="paragraph" w:styleId="ListBullet5">
    <w:name w:val="List Bullet 5"/>
    <w:basedOn w:val="Normal"/>
    <w:uiPriority w:val="99"/>
    <w:rsid w:val="00980BA8"/>
    <w:pPr>
      <w:numPr>
        <w:ilvl w:val="4"/>
        <w:numId w:val="3"/>
      </w:numPr>
      <w:spacing w:after="260" w:line="260" w:lineRule="atLeast"/>
    </w:pPr>
    <w:rPr>
      <w:rFonts w:ascii="Arial" w:eastAsia="Times New Roman" w:hAnsi="Arial"/>
      <w:sz w:val="20"/>
      <w:szCs w:val="20"/>
      <w:lang w:val="en-GB"/>
    </w:rPr>
  </w:style>
  <w:style w:type="paragraph" w:customStyle="1" w:styleId="Head42">
    <w:name w:val="Head 4.2"/>
    <w:basedOn w:val="Normal"/>
    <w:uiPriority w:val="99"/>
    <w:rsid w:val="00980BA8"/>
    <w:pPr>
      <w:tabs>
        <w:tab w:val="left" w:pos="360"/>
      </w:tabs>
      <w:suppressAutoHyphens/>
      <w:overflowPunct w:val="0"/>
      <w:autoSpaceDE w:val="0"/>
      <w:autoSpaceDN w:val="0"/>
      <w:adjustRightInd w:val="0"/>
      <w:spacing w:after="0" w:line="240" w:lineRule="auto"/>
      <w:ind w:left="360" w:hanging="360"/>
    </w:pPr>
    <w:rPr>
      <w:rFonts w:ascii="Times New Roman" w:eastAsia="Times New Roman" w:hAnsi="Times New Roman"/>
      <w:b/>
      <w:sz w:val="24"/>
      <w:szCs w:val="20"/>
    </w:rPr>
  </w:style>
  <w:style w:type="paragraph" w:customStyle="1" w:styleId="Sub-ClauseText">
    <w:name w:val="Sub-Clause Text"/>
    <w:basedOn w:val="Normal"/>
    <w:uiPriority w:val="99"/>
    <w:rsid w:val="00980BA8"/>
    <w:pPr>
      <w:spacing w:before="120" w:after="120" w:line="240" w:lineRule="auto"/>
      <w:jc w:val="both"/>
    </w:pPr>
    <w:rPr>
      <w:rFonts w:ascii="Times New Roman" w:eastAsia="Times New Roman" w:hAnsi="Times New Roman"/>
      <w:spacing w:val="-4"/>
      <w:sz w:val="24"/>
      <w:szCs w:val="20"/>
      <w:lang w:val="en-GB"/>
    </w:rPr>
  </w:style>
  <w:style w:type="numbering" w:customStyle="1" w:styleId="Style1">
    <w:name w:val="Style1"/>
    <w:rsid w:val="00980BA8"/>
    <w:pPr>
      <w:numPr>
        <w:numId w:val="4"/>
      </w:numPr>
    </w:pPr>
  </w:style>
  <w:style w:type="character" w:customStyle="1" w:styleId="apple-style-span">
    <w:name w:val="apple-style-span"/>
    <w:basedOn w:val="DefaultParagraphFont"/>
    <w:qFormat/>
    <w:rsid w:val="00980BA8"/>
  </w:style>
  <w:style w:type="character" w:styleId="Emphasis">
    <w:name w:val="Emphasis"/>
    <w:uiPriority w:val="20"/>
    <w:qFormat/>
    <w:rsid w:val="00980BA8"/>
    <w:rPr>
      <w:i/>
      <w:iCs/>
    </w:rPr>
  </w:style>
  <w:style w:type="character" w:customStyle="1" w:styleId="apple-converted-space">
    <w:name w:val="apple-converted-space"/>
    <w:basedOn w:val="DefaultParagraphFont"/>
    <w:rsid w:val="00980BA8"/>
  </w:style>
  <w:style w:type="paragraph" w:customStyle="1" w:styleId="Head72">
    <w:name w:val="Head 7.2"/>
    <w:basedOn w:val="Normal"/>
    <w:uiPriority w:val="99"/>
    <w:rsid w:val="00980BA8"/>
    <w:pPr>
      <w:suppressAutoHyphens/>
      <w:spacing w:after="120" w:line="240" w:lineRule="auto"/>
      <w:ind w:left="720" w:hanging="720"/>
    </w:pPr>
    <w:rPr>
      <w:rFonts w:ascii="Times New Roman Bold" w:eastAsia="Times New Roman" w:hAnsi="Times New Roman Bold"/>
      <w:b/>
      <w:sz w:val="28"/>
      <w:szCs w:val="20"/>
    </w:rPr>
  </w:style>
  <w:style w:type="character" w:customStyle="1" w:styleId="Preparersnotenobold">
    <w:name w:val="Preparer's note (no bold)"/>
    <w:rsid w:val="00980BA8"/>
    <w:rPr>
      <w:i/>
    </w:rPr>
  </w:style>
  <w:style w:type="paragraph" w:customStyle="1" w:styleId="diagramtxt">
    <w:name w:val="diagram_txt"/>
    <w:basedOn w:val="Normal"/>
    <w:uiPriority w:val="99"/>
    <w:rsid w:val="00980BA8"/>
    <w:pPr>
      <w:spacing w:after="0" w:line="240" w:lineRule="auto"/>
      <w:jc w:val="center"/>
    </w:pPr>
    <w:rPr>
      <w:rFonts w:ascii="Times New Roman" w:eastAsia="Times New Roman" w:hAnsi="Times New Roman"/>
      <w:szCs w:val="20"/>
    </w:rPr>
  </w:style>
  <w:style w:type="paragraph" w:customStyle="1" w:styleId="explanatorynotes">
    <w:name w:val="explanatory_notes"/>
    <w:basedOn w:val="Normal"/>
    <w:uiPriority w:val="99"/>
    <w:rsid w:val="00980BA8"/>
    <w:pPr>
      <w:suppressAutoHyphens/>
      <w:spacing w:after="120" w:line="360" w:lineRule="exact"/>
      <w:jc w:val="both"/>
    </w:pPr>
    <w:rPr>
      <w:rFonts w:ascii="Arial" w:eastAsia="Times New Roman" w:hAnsi="Arial"/>
      <w:szCs w:val="20"/>
    </w:rPr>
  </w:style>
  <w:style w:type="character" w:customStyle="1" w:styleId="preparersnote">
    <w:name w:val="preparer's note"/>
    <w:uiPriority w:val="99"/>
    <w:rsid w:val="00980BA8"/>
    <w:rPr>
      <w:b/>
      <w:i/>
      <w:iCs/>
    </w:rPr>
  </w:style>
  <w:style w:type="character" w:customStyle="1" w:styleId="PreparersOption">
    <w:name w:val="Preparer's Option"/>
    <w:rsid w:val="00980BA8"/>
    <w:rPr>
      <w:rFonts w:ascii="Times New Roman" w:hAnsi="Times New Roman"/>
      <w:b/>
      <w:bCs/>
      <w:i/>
      <w:iCs/>
      <w:sz w:val="24"/>
    </w:rPr>
  </w:style>
  <w:style w:type="paragraph" w:customStyle="1" w:styleId="Subtitle2">
    <w:name w:val="Subtitle 2"/>
    <w:basedOn w:val="Footer"/>
    <w:autoRedefine/>
    <w:rsid w:val="00980BA8"/>
    <w:pPr>
      <w:tabs>
        <w:tab w:val="clear" w:pos="4680"/>
        <w:tab w:val="clear" w:pos="9360"/>
        <w:tab w:val="right" w:leader="underscore" w:pos="9504"/>
      </w:tabs>
      <w:spacing w:before="120"/>
      <w:ind w:left="360" w:hanging="360"/>
      <w:jc w:val="center"/>
      <w:outlineLvl w:val="1"/>
    </w:pPr>
    <w:rPr>
      <w:rFonts w:ascii="Times New Roman" w:eastAsia="Times New Roman" w:hAnsi="Times New Roman"/>
      <w:b/>
      <w:sz w:val="36"/>
      <w:szCs w:val="20"/>
      <w:lang w:val="en-GB" w:eastAsia="x-none"/>
    </w:rPr>
  </w:style>
  <w:style w:type="paragraph" w:customStyle="1" w:styleId="Pa3">
    <w:name w:val="Pa3"/>
    <w:basedOn w:val="Default"/>
    <w:next w:val="Default"/>
    <w:uiPriority w:val="99"/>
    <w:rsid w:val="00980BA8"/>
    <w:pPr>
      <w:spacing w:line="181" w:lineRule="atLeast"/>
    </w:pPr>
    <w:rPr>
      <w:rFonts w:ascii="Helvetica 45 Light" w:eastAsia="Times New Roman" w:hAnsi="Helvetica 45 Light" w:cs="Times New Roman"/>
      <w:color w:val="auto"/>
      <w:lang w:val="en-US"/>
    </w:rPr>
  </w:style>
  <w:style w:type="character" w:customStyle="1" w:styleId="A3">
    <w:name w:val="A3"/>
    <w:uiPriority w:val="99"/>
    <w:rsid w:val="00980BA8"/>
    <w:rPr>
      <w:rFonts w:cs="Helvetica 45 Light"/>
      <w:color w:val="000000"/>
      <w:sz w:val="17"/>
      <w:szCs w:val="17"/>
    </w:rPr>
  </w:style>
  <w:style w:type="character" w:customStyle="1" w:styleId="A2">
    <w:name w:val="A2"/>
    <w:uiPriority w:val="99"/>
    <w:rsid w:val="00980BA8"/>
    <w:rPr>
      <w:rFonts w:cs="Helvetica 45 Light"/>
      <w:color w:val="000000"/>
      <w:sz w:val="17"/>
      <w:szCs w:val="17"/>
    </w:rPr>
  </w:style>
  <w:style w:type="paragraph" w:customStyle="1" w:styleId="Pa0">
    <w:name w:val="Pa0"/>
    <w:basedOn w:val="Default"/>
    <w:next w:val="Default"/>
    <w:uiPriority w:val="99"/>
    <w:rsid w:val="00980BA8"/>
    <w:pPr>
      <w:spacing w:line="241" w:lineRule="atLeast"/>
    </w:pPr>
    <w:rPr>
      <w:rFonts w:ascii="Helvetica 45 Light" w:eastAsia="Times New Roman" w:hAnsi="Helvetica 45 Light" w:cs="Times New Roman"/>
      <w:color w:val="auto"/>
      <w:lang w:val="en-US"/>
    </w:rPr>
  </w:style>
  <w:style w:type="paragraph" w:customStyle="1" w:styleId="Pa6">
    <w:name w:val="Pa6"/>
    <w:basedOn w:val="Default"/>
    <w:next w:val="Default"/>
    <w:uiPriority w:val="99"/>
    <w:rsid w:val="00980BA8"/>
    <w:pPr>
      <w:spacing w:line="181" w:lineRule="atLeast"/>
    </w:pPr>
    <w:rPr>
      <w:rFonts w:ascii="Helvetica 45 Light" w:eastAsia="Times New Roman" w:hAnsi="Helvetica 45 Light" w:cs="Times New Roman"/>
      <w:color w:val="auto"/>
      <w:lang w:val="en-US"/>
    </w:rPr>
  </w:style>
  <w:style w:type="character" w:customStyle="1" w:styleId="googqs-tidbit1">
    <w:name w:val="goog_qs-tidbit1"/>
    <w:rsid w:val="00980BA8"/>
    <w:rPr>
      <w:vanish w:val="0"/>
      <w:webHidden w:val="0"/>
      <w:specVanish w:val="0"/>
    </w:rPr>
  </w:style>
  <w:style w:type="paragraph" w:customStyle="1" w:styleId="BulletedNormal">
    <w:name w:val="Bulleted Normal"/>
    <w:basedOn w:val="ListParagraph"/>
    <w:link w:val="BulletedNormalChar"/>
    <w:qFormat/>
    <w:rsid w:val="00980BA8"/>
    <w:pPr>
      <w:numPr>
        <w:numId w:val="5"/>
      </w:numPr>
      <w:spacing w:before="100" w:beforeAutospacing="1" w:after="20" w:line="360" w:lineRule="auto"/>
      <w:jc w:val="both"/>
    </w:pPr>
    <w:rPr>
      <w:rFonts w:ascii="Arial" w:hAnsi="Arial"/>
      <w:sz w:val="20"/>
      <w:szCs w:val="20"/>
      <w:lang w:eastAsia="x-none"/>
    </w:rPr>
  </w:style>
  <w:style w:type="character" w:customStyle="1" w:styleId="BulletedNormalChar">
    <w:name w:val="Bulleted Normal Char"/>
    <w:link w:val="BulletedNormal"/>
    <w:rsid w:val="00980BA8"/>
    <w:rPr>
      <w:rFonts w:ascii="Arial" w:hAnsi="Arial"/>
      <w:lang w:eastAsia="x-none"/>
    </w:rPr>
  </w:style>
  <w:style w:type="paragraph" w:customStyle="1" w:styleId="Pa1">
    <w:name w:val="Pa1"/>
    <w:basedOn w:val="Default"/>
    <w:next w:val="Default"/>
    <w:uiPriority w:val="99"/>
    <w:rsid w:val="00980BA8"/>
    <w:pPr>
      <w:spacing w:line="241" w:lineRule="atLeast"/>
    </w:pPr>
    <w:rPr>
      <w:rFonts w:ascii="Univers LT Std 45 Light" w:hAnsi="Univers LT Std 45 Light" w:cs="Times New Roman"/>
      <w:color w:val="auto"/>
      <w:lang w:val="en-US"/>
    </w:rPr>
  </w:style>
  <w:style w:type="paragraph" w:customStyle="1" w:styleId="Pa2">
    <w:name w:val="Pa2"/>
    <w:basedOn w:val="Default"/>
    <w:next w:val="Default"/>
    <w:uiPriority w:val="99"/>
    <w:rsid w:val="00980BA8"/>
    <w:pPr>
      <w:spacing w:line="181" w:lineRule="atLeast"/>
    </w:pPr>
    <w:rPr>
      <w:rFonts w:ascii="Univers LT Std 45 Light" w:hAnsi="Univers LT Std 45 Light" w:cs="Times New Roman"/>
      <w:color w:val="auto"/>
      <w:lang w:val="en-US"/>
    </w:rPr>
  </w:style>
  <w:style w:type="paragraph" w:customStyle="1" w:styleId="CarCarCharCharCarCarCharChar">
    <w:name w:val="Car Car Char Char Car Car Char Char"/>
    <w:basedOn w:val="Normal"/>
    <w:rsid w:val="00980BA8"/>
    <w:pPr>
      <w:spacing w:after="160" w:line="240" w:lineRule="exact"/>
    </w:pPr>
    <w:rPr>
      <w:rFonts w:ascii="Verdana" w:eastAsia="Times New Roman" w:hAnsi="Verdana"/>
      <w:sz w:val="20"/>
      <w:szCs w:val="20"/>
    </w:rPr>
  </w:style>
  <w:style w:type="paragraph" w:customStyle="1" w:styleId="CharChar1CharCharCharCharCharCharCharCharCharCharChar">
    <w:name w:val="Char Char1 Char Char Char Char Char Char Char Char Char Char Char"/>
    <w:basedOn w:val="Normal"/>
    <w:uiPriority w:val="99"/>
    <w:rsid w:val="00980BA8"/>
    <w:pPr>
      <w:spacing w:after="160" w:line="240" w:lineRule="exact"/>
    </w:pPr>
    <w:rPr>
      <w:rFonts w:ascii="Verdana" w:eastAsia="Times New Roman" w:hAnsi="Verdana" w:cs="Verdana"/>
      <w:sz w:val="20"/>
      <w:szCs w:val="20"/>
    </w:rPr>
  </w:style>
  <w:style w:type="paragraph" w:customStyle="1" w:styleId="1MajorRecommendation">
    <w:name w:val="1. Major Recommendation"/>
    <w:basedOn w:val="Normal"/>
    <w:rsid w:val="00980BA8"/>
    <w:pPr>
      <w:numPr>
        <w:numId w:val="6"/>
      </w:numPr>
      <w:spacing w:after="0" w:line="240" w:lineRule="auto"/>
    </w:pPr>
    <w:rPr>
      <w:rFonts w:ascii="Times New Roman" w:eastAsia="Times New Roman" w:hAnsi="Times New Roman"/>
      <w:sz w:val="24"/>
      <w:szCs w:val="24"/>
    </w:rPr>
  </w:style>
  <w:style w:type="character" w:customStyle="1" w:styleId="mw-headline">
    <w:name w:val="mw-headline"/>
    <w:basedOn w:val="DefaultParagraphFont"/>
    <w:uiPriority w:val="99"/>
    <w:rsid w:val="00980BA8"/>
  </w:style>
  <w:style w:type="paragraph" w:customStyle="1" w:styleId="spip">
    <w:name w:val="spip"/>
    <w:basedOn w:val="Normal"/>
    <w:rsid w:val="00980BA8"/>
    <w:pPr>
      <w:spacing w:before="100" w:beforeAutospacing="1" w:after="100" w:afterAutospacing="1" w:line="240" w:lineRule="auto"/>
    </w:pPr>
    <w:rPr>
      <w:rFonts w:ascii="Times New Roman" w:eastAsia="Times New Roman" w:hAnsi="Times New Roman"/>
      <w:sz w:val="24"/>
      <w:szCs w:val="24"/>
    </w:rPr>
  </w:style>
  <w:style w:type="paragraph" w:customStyle="1" w:styleId="NormalOutline">
    <w:name w:val="Normal Outline"/>
    <w:basedOn w:val="Normal"/>
    <w:link w:val="NormalOutlineChar"/>
    <w:qFormat/>
    <w:rsid w:val="00980BA8"/>
    <w:pPr>
      <w:spacing w:before="100" w:beforeAutospacing="1" w:after="20"/>
      <w:jc w:val="both"/>
    </w:pPr>
    <w:rPr>
      <w:rFonts w:ascii="Arial" w:hAnsi="Arial"/>
      <w:sz w:val="20"/>
      <w:lang w:val="en-ZA"/>
    </w:rPr>
  </w:style>
  <w:style w:type="character" w:customStyle="1" w:styleId="NormalOutlineChar">
    <w:name w:val="Normal Outline Char"/>
    <w:link w:val="NormalOutline"/>
    <w:rsid w:val="00980BA8"/>
    <w:rPr>
      <w:rFonts w:ascii="Arial" w:hAnsi="Arial"/>
      <w:szCs w:val="22"/>
      <w:lang w:val="en-ZA"/>
    </w:rPr>
  </w:style>
  <w:style w:type="paragraph" w:customStyle="1" w:styleId="Address">
    <w:name w:val="Address"/>
    <w:basedOn w:val="Normal"/>
    <w:link w:val="AddressChar"/>
    <w:qFormat/>
    <w:rsid w:val="00980BA8"/>
    <w:pPr>
      <w:spacing w:after="0" w:line="200" w:lineRule="atLeast"/>
    </w:pPr>
    <w:rPr>
      <w:rFonts w:ascii="Georgia" w:eastAsia="Times New Roman" w:hAnsi="Georgia"/>
      <w:i/>
      <w:noProof/>
      <w:sz w:val="18"/>
      <w:szCs w:val="18"/>
    </w:rPr>
  </w:style>
  <w:style w:type="character" w:customStyle="1" w:styleId="AddressChar">
    <w:name w:val="Address Char"/>
    <w:link w:val="Address"/>
    <w:rsid w:val="00980BA8"/>
    <w:rPr>
      <w:rFonts w:ascii="Georgia" w:eastAsia="Times New Roman" w:hAnsi="Georgia"/>
      <w:i/>
      <w:noProof/>
      <w:sz w:val="18"/>
      <w:szCs w:val="18"/>
    </w:rPr>
  </w:style>
  <w:style w:type="paragraph" w:styleId="Bibliography">
    <w:name w:val="Bibliography"/>
    <w:basedOn w:val="Normal"/>
    <w:next w:val="Normal"/>
    <w:uiPriority w:val="37"/>
    <w:unhideWhenUsed/>
    <w:rsid w:val="00980BA8"/>
    <w:rPr>
      <w:rFonts w:ascii="Georgia" w:eastAsia="Times New Roman" w:hAnsi="Georgia"/>
      <w:sz w:val="20"/>
    </w:rPr>
  </w:style>
  <w:style w:type="paragraph" w:customStyle="1" w:styleId="BlockText2">
    <w:name w:val="Block Text 2"/>
    <w:basedOn w:val="Normal"/>
    <w:qFormat/>
    <w:rsid w:val="00980BA8"/>
    <w:pPr>
      <w:pBdr>
        <w:top w:val="single" w:sz="8" w:space="10" w:color="A32020"/>
        <w:left w:val="single" w:sz="8" w:space="10" w:color="A32020"/>
        <w:bottom w:val="single" w:sz="8" w:space="10" w:color="A32020"/>
        <w:right w:val="single" w:sz="8" w:space="10" w:color="A32020"/>
      </w:pBdr>
      <w:shd w:val="clear" w:color="auto" w:fill="A32020"/>
      <w:spacing w:after="240" w:line="264" w:lineRule="auto"/>
      <w:ind w:left="227" w:right="227"/>
    </w:pPr>
    <w:rPr>
      <w:rFonts w:ascii="Georgia" w:eastAsia="Times New Roman" w:hAnsi="Georgia"/>
      <w:i/>
      <w:color w:val="FFFFFF"/>
      <w:sz w:val="48"/>
    </w:rPr>
  </w:style>
  <w:style w:type="paragraph" w:customStyle="1" w:styleId="BlockText3">
    <w:name w:val="Block Text 3"/>
    <w:basedOn w:val="Normal"/>
    <w:qFormat/>
    <w:rsid w:val="00980BA8"/>
    <w:pPr>
      <w:spacing w:after="240" w:line="264" w:lineRule="auto"/>
    </w:pPr>
    <w:rPr>
      <w:rFonts w:ascii="Georgia" w:eastAsia="Times New Roman" w:hAnsi="Georgia"/>
      <w:b/>
      <w:i/>
      <w:color w:val="A32020"/>
      <w:sz w:val="48"/>
    </w:rPr>
  </w:style>
  <w:style w:type="paragraph" w:customStyle="1" w:styleId="BodySingle">
    <w:name w:val="Body Single"/>
    <w:basedOn w:val="Normal"/>
    <w:link w:val="BodySingleChar"/>
    <w:qFormat/>
    <w:rsid w:val="00980BA8"/>
    <w:pPr>
      <w:spacing w:after="0"/>
    </w:pPr>
    <w:rPr>
      <w:rFonts w:ascii="Georgia" w:eastAsia="Times New Roman" w:hAnsi="Georgia"/>
      <w:color w:val="000000"/>
      <w:sz w:val="20"/>
    </w:rPr>
  </w:style>
  <w:style w:type="paragraph" w:styleId="Date">
    <w:name w:val="Date"/>
    <w:basedOn w:val="Normal"/>
    <w:next w:val="Normal"/>
    <w:link w:val="DateChar"/>
    <w:uiPriority w:val="99"/>
    <w:unhideWhenUsed/>
    <w:rsid w:val="00980BA8"/>
    <w:pPr>
      <w:ind w:left="2546"/>
    </w:pPr>
    <w:rPr>
      <w:rFonts w:ascii="Georgia" w:eastAsia="Times New Roman" w:hAnsi="Georgia"/>
      <w:sz w:val="48"/>
    </w:rPr>
  </w:style>
  <w:style w:type="character" w:customStyle="1" w:styleId="DateChar">
    <w:name w:val="Date Char"/>
    <w:basedOn w:val="DefaultParagraphFont"/>
    <w:link w:val="Date"/>
    <w:uiPriority w:val="99"/>
    <w:rsid w:val="00980BA8"/>
    <w:rPr>
      <w:rFonts w:ascii="Georgia" w:eastAsia="Times New Roman" w:hAnsi="Georgia"/>
      <w:sz w:val="48"/>
      <w:szCs w:val="22"/>
    </w:rPr>
  </w:style>
  <w:style w:type="paragraph" w:customStyle="1" w:styleId="Disclaimer">
    <w:name w:val="Disclaimer"/>
    <w:basedOn w:val="Normal"/>
    <w:link w:val="DisclaimerChar"/>
    <w:qFormat/>
    <w:rsid w:val="00980BA8"/>
    <w:pPr>
      <w:spacing w:after="0" w:line="140" w:lineRule="atLeast"/>
    </w:pPr>
    <w:rPr>
      <w:rFonts w:ascii="Georgia" w:eastAsia="Times New Roman" w:hAnsi="Georgia" w:cs="Georgia"/>
      <w:sz w:val="12"/>
      <w:szCs w:val="12"/>
    </w:rPr>
  </w:style>
  <w:style w:type="paragraph" w:styleId="BodyTextFirstIndent">
    <w:name w:val="Body Text First Indent"/>
    <w:basedOn w:val="Normal"/>
    <w:link w:val="BodyTextFirstIndentChar"/>
    <w:uiPriority w:val="99"/>
    <w:unhideWhenUsed/>
    <w:rsid w:val="00980BA8"/>
    <w:pPr>
      <w:ind w:firstLine="360"/>
    </w:pPr>
    <w:rPr>
      <w:rFonts w:ascii="Georgia" w:eastAsia="Times New Roman" w:hAnsi="Georgia"/>
      <w:color w:val="000000"/>
      <w:sz w:val="20"/>
    </w:rPr>
  </w:style>
  <w:style w:type="character" w:customStyle="1" w:styleId="BodyTextFirstIndentChar">
    <w:name w:val="Body Text First Indent Char"/>
    <w:basedOn w:val="BodyTextChar"/>
    <w:link w:val="BodyTextFirstIndent"/>
    <w:uiPriority w:val="99"/>
    <w:rsid w:val="00980BA8"/>
    <w:rPr>
      <w:rFonts w:ascii="Georgia" w:eastAsia="Times New Roman" w:hAnsi="Georgia"/>
      <w:color w:val="000000"/>
      <w:szCs w:val="22"/>
    </w:rPr>
  </w:style>
  <w:style w:type="character" w:customStyle="1" w:styleId="DisclaimerChar">
    <w:name w:val="Disclaimer Char"/>
    <w:link w:val="Disclaimer"/>
    <w:rsid w:val="00980BA8"/>
    <w:rPr>
      <w:rFonts w:ascii="Georgia" w:eastAsia="Times New Roman" w:hAnsi="Georgia" w:cs="Georgia"/>
      <w:sz w:val="12"/>
      <w:szCs w:val="12"/>
    </w:rPr>
  </w:style>
  <w:style w:type="paragraph" w:styleId="BodyTextFirstIndent2">
    <w:name w:val="Body Text First Indent 2"/>
    <w:basedOn w:val="BodyTextIndent"/>
    <w:link w:val="BodyTextFirstIndent2Char"/>
    <w:uiPriority w:val="99"/>
    <w:unhideWhenUsed/>
    <w:rsid w:val="00980BA8"/>
    <w:pPr>
      <w:spacing w:after="200" w:line="276" w:lineRule="auto"/>
      <w:ind w:left="360" w:firstLine="360"/>
      <w:jc w:val="left"/>
    </w:pPr>
    <w:rPr>
      <w:rFonts w:ascii="Georgia" w:hAnsi="Georgia"/>
      <w:sz w:val="20"/>
      <w:szCs w:val="22"/>
      <w:lang w:val="en-US" w:eastAsia="en-US"/>
    </w:rPr>
  </w:style>
  <w:style w:type="character" w:customStyle="1" w:styleId="BodyTextFirstIndent2Char">
    <w:name w:val="Body Text First Indent 2 Char"/>
    <w:basedOn w:val="BodyTextIndentChar"/>
    <w:link w:val="BodyTextFirstIndent2"/>
    <w:uiPriority w:val="99"/>
    <w:rsid w:val="00980BA8"/>
    <w:rPr>
      <w:rFonts w:ascii="Georgia" w:eastAsia="Times New Roman" w:hAnsi="Georgia"/>
      <w:sz w:val="24"/>
      <w:szCs w:val="22"/>
      <w:lang w:val="x-none" w:eastAsia="x-none"/>
    </w:rPr>
  </w:style>
  <w:style w:type="paragraph" w:styleId="Closing">
    <w:name w:val="Closing"/>
    <w:basedOn w:val="Normal"/>
    <w:link w:val="ClosingChar"/>
    <w:uiPriority w:val="99"/>
    <w:unhideWhenUsed/>
    <w:rsid w:val="00980BA8"/>
    <w:pPr>
      <w:spacing w:after="0" w:line="240" w:lineRule="auto"/>
      <w:ind w:left="4320"/>
    </w:pPr>
    <w:rPr>
      <w:rFonts w:ascii="Georgia" w:eastAsia="Times New Roman" w:hAnsi="Georgia"/>
      <w:sz w:val="20"/>
    </w:rPr>
  </w:style>
  <w:style w:type="character" w:customStyle="1" w:styleId="ClosingChar">
    <w:name w:val="Closing Char"/>
    <w:basedOn w:val="DefaultParagraphFont"/>
    <w:link w:val="Closing"/>
    <w:uiPriority w:val="99"/>
    <w:rsid w:val="00980BA8"/>
    <w:rPr>
      <w:rFonts w:ascii="Georgia" w:eastAsia="Times New Roman" w:hAnsi="Georgia"/>
      <w:szCs w:val="22"/>
    </w:rPr>
  </w:style>
  <w:style w:type="paragraph" w:customStyle="1" w:styleId="DividerPage">
    <w:name w:val="Divider Page"/>
    <w:qFormat/>
    <w:rsid w:val="00980BA8"/>
    <w:pPr>
      <w:spacing w:after="240" w:line="240" w:lineRule="atLeast"/>
    </w:pPr>
    <w:rPr>
      <w:rFonts w:ascii="Georgia" w:eastAsia="Times New Roman" w:hAnsi="Georgia"/>
      <w:i/>
      <w:color w:val="FFFFFF"/>
      <w:sz w:val="66"/>
      <w:szCs w:val="66"/>
    </w:rPr>
  </w:style>
  <w:style w:type="paragraph" w:styleId="E-mailSignature">
    <w:name w:val="E-mail Signature"/>
    <w:basedOn w:val="Normal"/>
    <w:link w:val="E-mailSignatureChar"/>
    <w:unhideWhenUsed/>
    <w:rsid w:val="00980BA8"/>
    <w:pPr>
      <w:spacing w:after="0" w:line="240" w:lineRule="auto"/>
    </w:pPr>
    <w:rPr>
      <w:rFonts w:ascii="Georgia" w:eastAsia="Times New Roman" w:hAnsi="Georgia"/>
      <w:sz w:val="20"/>
    </w:rPr>
  </w:style>
  <w:style w:type="character" w:customStyle="1" w:styleId="E-mailSignatureChar">
    <w:name w:val="E-mail Signature Char"/>
    <w:basedOn w:val="DefaultParagraphFont"/>
    <w:link w:val="E-mailSignature"/>
    <w:rsid w:val="00980BA8"/>
    <w:rPr>
      <w:rFonts w:ascii="Georgia" w:eastAsia="Times New Roman" w:hAnsi="Georgia"/>
      <w:szCs w:val="22"/>
    </w:rPr>
  </w:style>
  <w:style w:type="paragraph" w:customStyle="1" w:styleId="Guidance">
    <w:name w:val="Guidance"/>
    <w:basedOn w:val="Normal"/>
    <w:link w:val="GuidanceChar"/>
    <w:uiPriority w:val="99"/>
    <w:qFormat/>
    <w:rsid w:val="00980BA8"/>
    <w:pPr>
      <w:spacing w:after="0"/>
    </w:pPr>
    <w:rPr>
      <w:rFonts w:ascii="Arial" w:eastAsia="Times New Roman" w:hAnsi="Arial"/>
      <w:color w:val="00A5FF"/>
      <w:sz w:val="16"/>
    </w:rPr>
  </w:style>
  <w:style w:type="character" w:customStyle="1" w:styleId="GuidanceChar">
    <w:name w:val="Guidance Char"/>
    <w:link w:val="Guidance"/>
    <w:uiPriority w:val="99"/>
    <w:rsid w:val="00980BA8"/>
    <w:rPr>
      <w:rFonts w:ascii="Arial" w:eastAsia="Times New Roman" w:hAnsi="Arial"/>
      <w:color w:val="00A5FF"/>
      <w:sz w:val="16"/>
      <w:szCs w:val="22"/>
    </w:rPr>
  </w:style>
  <w:style w:type="paragraph" w:styleId="HTMLAddress">
    <w:name w:val="HTML Address"/>
    <w:basedOn w:val="Normal"/>
    <w:link w:val="HTMLAddressChar"/>
    <w:uiPriority w:val="99"/>
    <w:unhideWhenUsed/>
    <w:rsid w:val="00980BA8"/>
    <w:pPr>
      <w:spacing w:after="0" w:line="240" w:lineRule="auto"/>
    </w:pPr>
    <w:rPr>
      <w:rFonts w:ascii="Georgia" w:eastAsia="Times New Roman" w:hAnsi="Georgia"/>
      <w:i/>
      <w:iCs/>
      <w:sz w:val="20"/>
    </w:rPr>
  </w:style>
  <w:style w:type="character" w:customStyle="1" w:styleId="HTMLAddressChar">
    <w:name w:val="HTML Address Char"/>
    <w:basedOn w:val="DefaultParagraphFont"/>
    <w:link w:val="HTMLAddress"/>
    <w:uiPriority w:val="99"/>
    <w:rsid w:val="00980BA8"/>
    <w:rPr>
      <w:rFonts w:ascii="Georgia" w:eastAsia="Times New Roman" w:hAnsi="Georgia"/>
      <w:i/>
      <w:iCs/>
      <w:szCs w:val="22"/>
    </w:rPr>
  </w:style>
  <w:style w:type="character" w:styleId="HTMLAcronym">
    <w:name w:val="HTML Acronym"/>
    <w:uiPriority w:val="99"/>
    <w:unhideWhenUsed/>
    <w:rsid w:val="00980BA8"/>
    <w:rPr>
      <w:color w:val="000000"/>
    </w:rPr>
  </w:style>
  <w:style w:type="character" w:styleId="HTMLCite">
    <w:name w:val="HTML Cite"/>
    <w:uiPriority w:val="99"/>
    <w:unhideWhenUsed/>
    <w:rsid w:val="00980BA8"/>
    <w:rPr>
      <w:i/>
      <w:iCs/>
      <w:color w:val="000000"/>
    </w:rPr>
  </w:style>
  <w:style w:type="character" w:styleId="HTMLDefinition">
    <w:name w:val="HTML Definition"/>
    <w:uiPriority w:val="99"/>
    <w:unhideWhenUsed/>
    <w:rsid w:val="00980BA8"/>
    <w:rPr>
      <w:i/>
      <w:iCs/>
      <w:color w:val="000000"/>
    </w:rPr>
  </w:style>
  <w:style w:type="character" w:styleId="HTMLKeyboard">
    <w:name w:val="HTML Keyboard"/>
    <w:uiPriority w:val="99"/>
    <w:unhideWhenUsed/>
    <w:rsid w:val="00980BA8"/>
    <w:rPr>
      <w:rFonts w:ascii="Consolas" w:hAnsi="Consolas"/>
      <w:color w:val="000000"/>
      <w:sz w:val="20"/>
      <w:szCs w:val="20"/>
    </w:rPr>
  </w:style>
  <w:style w:type="paragraph" w:styleId="HTMLPreformatted">
    <w:name w:val="HTML Preformatted"/>
    <w:basedOn w:val="Normal"/>
    <w:link w:val="HTMLPreformattedChar"/>
    <w:unhideWhenUsed/>
    <w:rsid w:val="00980BA8"/>
    <w:pPr>
      <w:spacing w:after="0" w:line="240" w:lineRule="auto"/>
    </w:pPr>
    <w:rPr>
      <w:rFonts w:ascii="Consolas" w:eastAsia="Times New Roman" w:hAnsi="Consolas"/>
      <w:sz w:val="20"/>
      <w:szCs w:val="20"/>
    </w:rPr>
  </w:style>
  <w:style w:type="character" w:customStyle="1" w:styleId="HTMLPreformattedChar">
    <w:name w:val="HTML Preformatted Char"/>
    <w:basedOn w:val="DefaultParagraphFont"/>
    <w:link w:val="HTMLPreformatted"/>
    <w:rsid w:val="00980BA8"/>
    <w:rPr>
      <w:rFonts w:ascii="Consolas" w:eastAsia="Times New Roman" w:hAnsi="Consolas"/>
    </w:rPr>
  </w:style>
  <w:style w:type="character" w:styleId="HTMLSample">
    <w:name w:val="HTML Sample"/>
    <w:uiPriority w:val="99"/>
    <w:unhideWhenUsed/>
    <w:rsid w:val="00980BA8"/>
    <w:rPr>
      <w:rFonts w:ascii="Consolas" w:hAnsi="Consolas"/>
      <w:color w:val="000000"/>
      <w:sz w:val="24"/>
      <w:szCs w:val="24"/>
    </w:rPr>
  </w:style>
  <w:style w:type="character" w:styleId="HTMLTypewriter">
    <w:name w:val="HTML Typewriter"/>
    <w:unhideWhenUsed/>
    <w:rsid w:val="00980BA8"/>
    <w:rPr>
      <w:rFonts w:ascii="Consolas" w:hAnsi="Consolas"/>
      <w:color w:val="000000"/>
      <w:sz w:val="20"/>
      <w:szCs w:val="20"/>
    </w:rPr>
  </w:style>
  <w:style w:type="character" w:styleId="HTMLVariable">
    <w:name w:val="HTML Variable"/>
    <w:uiPriority w:val="99"/>
    <w:unhideWhenUsed/>
    <w:rsid w:val="00980BA8"/>
    <w:rPr>
      <w:i/>
      <w:iCs/>
      <w:color w:val="000000"/>
    </w:rPr>
  </w:style>
  <w:style w:type="paragraph" w:styleId="Index1">
    <w:name w:val="index 1"/>
    <w:basedOn w:val="Normal"/>
    <w:next w:val="Normal"/>
    <w:autoRedefine/>
    <w:uiPriority w:val="99"/>
    <w:unhideWhenUsed/>
    <w:rsid w:val="00980BA8"/>
    <w:pPr>
      <w:spacing w:after="0" w:line="240" w:lineRule="auto"/>
      <w:ind w:left="200" w:hanging="200"/>
    </w:pPr>
    <w:rPr>
      <w:rFonts w:ascii="Georgia" w:eastAsia="Times New Roman" w:hAnsi="Georgia"/>
      <w:sz w:val="20"/>
    </w:rPr>
  </w:style>
  <w:style w:type="paragraph" w:styleId="Index2">
    <w:name w:val="index 2"/>
    <w:basedOn w:val="Normal"/>
    <w:next w:val="Normal"/>
    <w:autoRedefine/>
    <w:uiPriority w:val="99"/>
    <w:unhideWhenUsed/>
    <w:rsid w:val="00980BA8"/>
    <w:pPr>
      <w:spacing w:after="0" w:line="240" w:lineRule="auto"/>
      <w:ind w:left="400" w:hanging="200"/>
    </w:pPr>
    <w:rPr>
      <w:rFonts w:ascii="Georgia" w:eastAsia="Times New Roman" w:hAnsi="Georgia"/>
      <w:sz w:val="20"/>
    </w:rPr>
  </w:style>
  <w:style w:type="paragraph" w:styleId="Index3">
    <w:name w:val="index 3"/>
    <w:basedOn w:val="Normal"/>
    <w:next w:val="Normal"/>
    <w:autoRedefine/>
    <w:uiPriority w:val="99"/>
    <w:unhideWhenUsed/>
    <w:rsid w:val="00980BA8"/>
    <w:pPr>
      <w:spacing w:after="0" w:line="240" w:lineRule="auto"/>
      <w:ind w:left="600" w:hanging="200"/>
    </w:pPr>
    <w:rPr>
      <w:rFonts w:ascii="Georgia" w:eastAsia="Times New Roman" w:hAnsi="Georgia"/>
      <w:sz w:val="20"/>
    </w:rPr>
  </w:style>
  <w:style w:type="paragraph" w:styleId="Index4">
    <w:name w:val="index 4"/>
    <w:basedOn w:val="Normal"/>
    <w:next w:val="Normal"/>
    <w:autoRedefine/>
    <w:uiPriority w:val="99"/>
    <w:unhideWhenUsed/>
    <w:rsid w:val="00980BA8"/>
    <w:pPr>
      <w:spacing w:after="0" w:line="240" w:lineRule="auto"/>
      <w:ind w:left="800" w:hanging="200"/>
    </w:pPr>
    <w:rPr>
      <w:rFonts w:ascii="Georgia" w:eastAsia="Times New Roman" w:hAnsi="Georgia"/>
      <w:sz w:val="20"/>
    </w:rPr>
  </w:style>
  <w:style w:type="paragraph" w:styleId="Index5">
    <w:name w:val="index 5"/>
    <w:basedOn w:val="Normal"/>
    <w:next w:val="Normal"/>
    <w:autoRedefine/>
    <w:uiPriority w:val="99"/>
    <w:unhideWhenUsed/>
    <w:rsid w:val="00980BA8"/>
    <w:pPr>
      <w:spacing w:after="0" w:line="240" w:lineRule="auto"/>
      <w:ind w:left="1000" w:hanging="200"/>
    </w:pPr>
    <w:rPr>
      <w:rFonts w:ascii="Georgia" w:eastAsia="Times New Roman" w:hAnsi="Georgia"/>
      <w:sz w:val="20"/>
    </w:rPr>
  </w:style>
  <w:style w:type="paragraph" w:styleId="Index6">
    <w:name w:val="index 6"/>
    <w:basedOn w:val="Normal"/>
    <w:next w:val="Normal"/>
    <w:autoRedefine/>
    <w:uiPriority w:val="99"/>
    <w:unhideWhenUsed/>
    <w:rsid w:val="00980BA8"/>
    <w:pPr>
      <w:spacing w:after="0" w:line="240" w:lineRule="auto"/>
      <w:ind w:left="1200" w:hanging="200"/>
    </w:pPr>
    <w:rPr>
      <w:rFonts w:ascii="Georgia" w:eastAsia="Times New Roman" w:hAnsi="Georgia"/>
      <w:sz w:val="20"/>
    </w:rPr>
  </w:style>
  <w:style w:type="paragraph" w:styleId="Index7">
    <w:name w:val="index 7"/>
    <w:basedOn w:val="Normal"/>
    <w:next w:val="Normal"/>
    <w:autoRedefine/>
    <w:uiPriority w:val="99"/>
    <w:unhideWhenUsed/>
    <w:rsid w:val="00980BA8"/>
    <w:pPr>
      <w:spacing w:after="0" w:line="240" w:lineRule="auto"/>
      <w:ind w:left="1400" w:hanging="200"/>
    </w:pPr>
    <w:rPr>
      <w:rFonts w:ascii="Georgia" w:eastAsia="Times New Roman" w:hAnsi="Georgia"/>
      <w:sz w:val="20"/>
    </w:rPr>
  </w:style>
  <w:style w:type="paragraph" w:styleId="Index8">
    <w:name w:val="index 8"/>
    <w:basedOn w:val="Normal"/>
    <w:next w:val="Normal"/>
    <w:autoRedefine/>
    <w:uiPriority w:val="99"/>
    <w:unhideWhenUsed/>
    <w:rsid w:val="00980BA8"/>
    <w:pPr>
      <w:spacing w:after="0" w:line="240" w:lineRule="auto"/>
      <w:ind w:left="1600" w:hanging="200"/>
    </w:pPr>
    <w:rPr>
      <w:rFonts w:ascii="Georgia" w:eastAsia="Times New Roman" w:hAnsi="Georgia"/>
      <w:sz w:val="20"/>
    </w:rPr>
  </w:style>
  <w:style w:type="paragraph" w:styleId="Index9">
    <w:name w:val="index 9"/>
    <w:basedOn w:val="Normal"/>
    <w:next w:val="Normal"/>
    <w:autoRedefine/>
    <w:uiPriority w:val="99"/>
    <w:unhideWhenUsed/>
    <w:rsid w:val="00980BA8"/>
    <w:pPr>
      <w:spacing w:after="0" w:line="240" w:lineRule="auto"/>
      <w:ind w:left="1800" w:hanging="200"/>
    </w:pPr>
    <w:rPr>
      <w:rFonts w:ascii="Georgia" w:eastAsia="Times New Roman" w:hAnsi="Georgia"/>
      <w:sz w:val="20"/>
    </w:rPr>
  </w:style>
  <w:style w:type="character" w:styleId="BookTitle">
    <w:name w:val="Book Title"/>
    <w:uiPriority w:val="33"/>
    <w:qFormat/>
    <w:rsid w:val="00980BA8"/>
    <w:rPr>
      <w:b/>
      <w:bCs/>
      <w:smallCaps/>
      <w:color w:val="000000"/>
      <w:spacing w:val="5"/>
    </w:rPr>
  </w:style>
  <w:style w:type="character" w:styleId="EndnoteReference">
    <w:name w:val="endnote reference"/>
    <w:unhideWhenUsed/>
    <w:rsid w:val="00980BA8"/>
    <w:rPr>
      <w:color w:val="000000"/>
      <w:vertAlign w:val="superscript"/>
    </w:rPr>
  </w:style>
  <w:style w:type="paragraph" w:styleId="EnvelopeAddress">
    <w:name w:val="envelope address"/>
    <w:basedOn w:val="Normal"/>
    <w:uiPriority w:val="99"/>
    <w:unhideWhenUsed/>
    <w:rsid w:val="00980BA8"/>
    <w:pPr>
      <w:framePr w:w="7920" w:h="1980" w:hRule="exact" w:hSpace="180" w:wrap="auto" w:hAnchor="page" w:xAlign="center" w:yAlign="bottom"/>
      <w:spacing w:after="0" w:line="240" w:lineRule="auto"/>
      <w:ind w:left="2880"/>
    </w:pPr>
    <w:rPr>
      <w:rFonts w:ascii="Georgia" w:eastAsia="Times New Roman" w:hAnsi="Georgia"/>
      <w:sz w:val="24"/>
      <w:szCs w:val="24"/>
    </w:rPr>
  </w:style>
  <w:style w:type="paragraph" w:styleId="EnvelopeReturn">
    <w:name w:val="envelope return"/>
    <w:basedOn w:val="Normal"/>
    <w:uiPriority w:val="99"/>
    <w:unhideWhenUsed/>
    <w:rsid w:val="00980BA8"/>
    <w:pPr>
      <w:spacing w:after="0" w:line="240" w:lineRule="auto"/>
    </w:pPr>
    <w:rPr>
      <w:rFonts w:ascii="Georgia" w:eastAsia="Times New Roman" w:hAnsi="Georgia"/>
      <w:sz w:val="20"/>
      <w:szCs w:val="20"/>
    </w:rPr>
  </w:style>
  <w:style w:type="character" w:styleId="HTMLCode">
    <w:name w:val="HTML Code"/>
    <w:uiPriority w:val="99"/>
    <w:unhideWhenUsed/>
    <w:rsid w:val="00980BA8"/>
    <w:rPr>
      <w:rFonts w:ascii="Consolas" w:hAnsi="Consolas"/>
      <w:color w:val="000000"/>
      <w:sz w:val="20"/>
      <w:szCs w:val="20"/>
    </w:rPr>
  </w:style>
  <w:style w:type="paragraph" w:styleId="IndexHeading">
    <w:name w:val="index heading"/>
    <w:basedOn w:val="Normal"/>
    <w:next w:val="Index1"/>
    <w:uiPriority w:val="99"/>
    <w:unhideWhenUsed/>
    <w:rsid w:val="00980BA8"/>
    <w:rPr>
      <w:rFonts w:ascii="Georgia" w:eastAsia="Times New Roman" w:hAnsi="Georgia"/>
      <w:b/>
      <w:bCs/>
      <w:sz w:val="20"/>
    </w:rPr>
  </w:style>
  <w:style w:type="paragraph" w:styleId="IntenseQuote">
    <w:name w:val="Intense Quote"/>
    <w:basedOn w:val="Normal"/>
    <w:next w:val="Normal"/>
    <w:link w:val="IntenseQuoteChar"/>
    <w:uiPriority w:val="30"/>
    <w:qFormat/>
    <w:rsid w:val="00980BA8"/>
    <w:pPr>
      <w:pBdr>
        <w:bottom w:val="single" w:sz="4" w:space="4" w:color="A32020"/>
      </w:pBdr>
      <w:spacing w:before="200" w:after="280"/>
      <w:ind w:left="936" w:right="936"/>
    </w:pPr>
    <w:rPr>
      <w:rFonts w:ascii="Georgia" w:eastAsia="Times New Roman" w:hAnsi="Georgia"/>
      <w:b/>
      <w:bCs/>
      <w:i/>
      <w:iCs/>
      <w:color w:val="A32020"/>
      <w:sz w:val="20"/>
    </w:rPr>
  </w:style>
  <w:style w:type="character" w:customStyle="1" w:styleId="IntenseQuoteChar">
    <w:name w:val="Intense Quote Char"/>
    <w:basedOn w:val="DefaultParagraphFont"/>
    <w:link w:val="IntenseQuote"/>
    <w:uiPriority w:val="30"/>
    <w:rsid w:val="00980BA8"/>
    <w:rPr>
      <w:rFonts w:ascii="Georgia" w:eastAsia="Times New Roman" w:hAnsi="Georgia"/>
      <w:b/>
      <w:bCs/>
      <w:i/>
      <w:iCs/>
      <w:color w:val="A32020"/>
      <w:szCs w:val="22"/>
    </w:rPr>
  </w:style>
  <w:style w:type="character" w:styleId="LineNumber">
    <w:name w:val="line number"/>
    <w:uiPriority w:val="99"/>
    <w:unhideWhenUsed/>
    <w:rsid w:val="00980BA8"/>
    <w:rPr>
      <w:color w:val="000000"/>
    </w:rPr>
  </w:style>
  <w:style w:type="paragraph" w:styleId="List2">
    <w:name w:val="List 2"/>
    <w:basedOn w:val="List"/>
    <w:uiPriority w:val="99"/>
    <w:unhideWhenUsed/>
    <w:qFormat/>
    <w:rsid w:val="00980BA8"/>
    <w:pPr>
      <w:spacing w:before="60" w:after="60" w:line="240" w:lineRule="atLeast"/>
      <w:ind w:left="397" w:firstLine="0"/>
      <w:contextualSpacing/>
    </w:pPr>
    <w:rPr>
      <w:rFonts w:ascii="Georgia" w:hAnsi="Georgia"/>
      <w:sz w:val="20"/>
      <w:szCs w:val="22"/>
    </w:rPr>
  </w:style>
  <w:style w:type="paragraph" w:styleId="List3">
    <w:name w:val="List 3"/>
    <w:basedOn w:val="List2"/>
    <w:uiPriority w:val="99"/>
    <w:unhideWhenUsed/>
    <w:qFormat/>
    <w:rsid w:val="00980BA8"/>
    <w:pPr>
      <w:ind w:left="1985" w:hanging="1191"/>
    </w:pPr>
  </w:style>
  <w:style w:type="paragraph" w:styleId="List4">
    <w:name w:val="List 4"/>
    <w:basedOn w:val="List3"/>
    <w:uiPriority w:val="99"/>
    <w:unhideWhenUsed/>
    <w:qFormat/>
    <w:rsid w:val="00980BA8"/>
    <w:pPr>
      <w:ind w:left="1191" w:firstLine="0"/>
    </w:pPr>
  </w:style>
  <w:style w:type="paragraph" w:styleId="List5">
    <w:name w:val="List 5"/>
    <w:basedOn w:val="List4"/>
    <w:uiPriority w:val="99"/>
    <w:unhideWhenUsed/>
    <w:qFormat/>
    <w:rsid w:val="00980BA8"/>
    <w:pPr>
      <w:ind w:left="1588"/>
    </w:pPr>
  </w:style>
  <w:style w:type="paragraph" w:customStyle="1" w:styleId="List6">
    <w:name w:val="List 6"/>
    <w:basedOn w:val="List5"/>
    <w:qFormat/>
    <w:rsid w:val="00980BA8"/>
    <w:pPr>
      <w:ind w:left="1985"/>
    </w:pPr>
  </w:style>
  <w:style w:type="paragraph" w:customStyle="1" w:styleId="List7">
    <w:name w:val="List 7"/>
    <w:basedOn w:val="List6"/>
    <w:qFormat/>
    <w:rsid w:val="00980BA8"/>
    <w:pPr>
      <w:ind w:left="2381"/>
    </w:pPr>
  </w:style>
  <w:style w:type="paragraph" w:customStyle="1" w:styleId="List8">
    <w:name w:val="List 8"/>
    <w:basedOn w:val="List7"/>
    <w:qFormat/>
    <w:rsid w:val="00980BA8"/>
    <w:pPr>
      <w:ind w:left="2778"/>
    </w:pPr>
  </w:style>
  <w:style w:type="paragraph" w:customStyle="1" w:styleId="List9">
    <w:name w:val="List 9"/>
    <w:basedOn w:val="List8"/>
    <w:qFormat/>
    <w:rsid w:val="00980BA8"/>
    <w:pPr>
      <w:ind w:left="3175"/>
    </w:pPr>
  </w:style>
  <w:style w:type="paragraph" w:customStyle="1" w:styleId="ListAlpha">
    <w:name w:val="List Alpha"/>
    <w:basedOn w:val="Normal"/>
    <w:qFormat/>
    <w:rsid w:val="00980BA8"/>
    <w:pPr>
      <w:numPr>
        <w:numId w:val="7"/>
      </w:numPr>
      <w:spacing w:before="60" w:after="60" w:line="240" w:lineRule="atLeast"/>
      <w:contextualSpacing/>
    </w:pPr>
    <w:rPr>
      <w:rFonts w:ascii="Georgia" w:eastAsia="Times New Roman" w:hAnsi="Georgia"/>
      <w:sz w:val="20"/>
    </w:rPr>
  </w:style>
  <w:style w:type="paragraph" w:customStyle="1" w:styleId="ListAlpha2">
    <w:name w:val="List Alpha 2"/>
    <w:basedOn w:val="ListAlpha"/>
    <w:qFormat/>
    <w:rsid w:val="00980BA8"/>
    <w:pPr>
      <w:numPr>
        <w:ilvl w:val="1"/>
      </w:numPr>
    </w:pPr>
  </w:style>
  <w:style w:type="paragraph" w:customStyle="1" w:styleId="ListAlpha3">
    <w:name w:val="List Alpha 3"/>
    <w:basedOn w:val="ListAlpha2"/>
    <w:qFormat/>
    <w:rsid w:val="00980BA8"/>
    <w:pPr>
      <w:numPr>
        <w:ilvl w:val="2"/>
      </w:numPr>
    </w:pPr>
  </w:style>
  <w:style w:type="paragraph" w:customStyle="1" w:styleId="ListAlpha5">
    <w:name w:val="List Alpha 5"/>
    <w:basedOn w:val="ListAlpha4"/>
    <w:qFormat/>
    <w:rsid w:val="00980BA8"/>
    <w:pPr>
      <w:numPr>
        <w:ilvl w:val="4"/>
      </w:numPr>
    </w:pPr>
  </w:style>
  <w:style w:type="paragraph" w:customStyle="1" w:styleId="ListAlpha4">
    <w:name w:val="List Alpha 4"/>
    <w:basedOn w:val="ListAlpha3"/>
    <w:qFormat/>
    <w:rsid w:val="00980BA8"/>
    <w:pPr>
      <w:numPr>
        <w:ilvl w:val="3"/>
      </w:numPr>
    </w:pPr>
  </w:style>
  <w:style w:type="paragraph" w:customStyle="1" w:styleId="ListAlpha6">
    <w:name w:val="List Alpha 6"/>
    <w:basedOn w:val="ListAlpha5"/>
    <w:qFormat/>
    <w:rsid w:val="00980BA8"/>
    <w:pPr>
      <w:numPr>
        <w:ilvl w:val="5"/>
      </w:numPr>
    </w:pPr>
  </w:style>
  <w:style w:type="paragraph" w:customStyle="1" w:styleId="ListAlpha7">
    <w:name w:val="List Alpha 7"/>
    <w:basedOn w:val="ListAlpha6"/>
    <w:qFormat/>
    <w:rsid w:val="00980BA8"/>
    <w:pPr>
      <w:numPr>
        <w:ilvl w:val="6"/>
      </w:numPr>
    </w:pPr>
  </w:style>
  <w:style w:type="paragraph" w:customStyle="1" w:styleId="ListAlpha8">
    <w:name w:val="List Alpha 8"/>
    <w:basedOn w:val="ListAlpha7"/>
    <w:qFormat/>
    <w:rsid w:val="00980BA8"/>
    <w:pPr>
      <w:numPr>
        <w:ilvl w:val="7"/>
      </w:numPr>
    </w:pPr>
  </w:style>
  <w:style w:type="paragraph" w:customStyle="1" w:styleId="ListAlpha9">
    <w:name w:val="List Alpha 9"/>
    <w:basedOn w:val="ListAlpha8"/>
    <w:qFormat/>
    <w:rsid w:val="00980BA8"/>
    <w:pPr>
      <w:numPr>
        <w:ilvl w:val="8"/>
      </w:numPr>
      <w:tabs>
        <w:tab w:val="clear" w:pos="3572"/>
        <w:tab w:val="num" w:pos="6480"/>
      </w:tabs>
      <w:ind w:left="6480" w:hanging="180"/>
    </w:pPr>
  </w:style>
  <w:style w:type="paragraph" w:customStyle="1" w:styleId="ListBullet6">
    <w:name w:val="List Bullet 6"/>
    <w:basedOn w:val="ListBullet5"/>
    <w:qFormat/>
    <w:rsid w:val="00980BA8"/>
    <w:pPr>
      <w:numPr>
        <w:ilvl w:val="0"/>
        <w:numId w:val="0"/>
      </w:numPr>
      <w:tabs>
        <w:tab w:val="num" w:pos="2381"/>
      </w:tabs>
      <w:spacing w:before="60" w:after="60" w:line="240" w:lineRule="atLeast"/>
      <w:ind w:left="2381" w:hanging="396"/>
      <w:contextualSpacing/>
    </w:pPr>
    <w:rPr>
      <w:rFonts w:ascii="Georgia" w:hAnsi="Georgia"/>
      <w:szCs w:val="22"/>
      <w:lang w:val="en-US"/>
    </w:rPr>
  </w:style>
  <w:style w:type="paragraph" w:customStyle="1" w:styleId="ListBullet7">
    <w:name w:val="List Bullet 7"/>
    <w:basedOn w:val="ListBullet6"/>
    <w:qFormat/>
    <w:rsid w:val="00980BA8"/>
    <w:pPr>
      <w:tabs>
        <w:tab w:val="clear" w:pos="2381"/>
        <w:tab w:val="num" w:pos="2778"/>
      </w:tabs>
      <w:ind w:left="2778" w:hanging="397"/>
    </w:pPr>
  </w:style>
  <w:style w:type="paragraph" w:customStyle="1" w:styleId="ListBullet8">
    <w:name w:val="List Bullet 8"/>
    <w:basedOn w:val="ListBullet7"/>
    <w:qFormat/>
    <w:rsid w:val="00980BA8"/>
    <w:pPr>
      <w:tabs>
        <w:tab w:val="clear" w:pos="2778"/>
        <w:tab w:val="num" w:pos="3175"/>
      </w:tabs>
      <w:ind w:left="3175"/>
    </w:pPr>
  </w:style>
  <w:style w:type="paragraph" w:customStyle="1" w:styleId="ListBullet9">
    <w:name w:val="List Bullet 9"/>
    <w:basedOn w:val="ListBullet8"/>
    <w:qFormat/>
    <w:rsid w:val="00980BA8"/>
    <w:pPr>
      <w:tabs>
        <w:tab w:val="clear" w:pos="3175"/>
        <w:tab w:val="num" w:pos="1800"/>
      </w:tabs>
      <w:ind w:left="1800" w:hanging="1800"/>
    </w:pPr>
  </w:style>
  <w:style w:type="paragraph" w:styleId="ListContinue2">
    <w:name w:val="List Continue 2"/>
    <w:basedOn w:val="ListContinue"/>
    <w:uiPriority w:val="99"/>
    <w:unhideWhenUsed/>
    <w:rsid w:val="00980BA8"/>
    <w:pPr>
      <w:spacing w:before="60" w:after="60" w:line="240" w:lineRule="atLeast"/>
      <w:ind w:left="794"/>
      <w:contextualSpacing/>
    </w:pPr>
    <w:rPr>
      <w:rFonts w:ascii="Georgia" w:hAnsi="Georgia"/>
      <w:sz w:val="20"/>
      <w:szCs w:val="22"/>
    </w:rPr>
  </w:style>
  <w:style w:type="paragraph" w:styleId="ListContinue3">
    <w:name w:val="List Continue 3"/>
    <w:basedOn w:val="ListContinue2"/>
    <w:uiPriority w:val="99"/>
    <w:unhideWhenUsed/>
    <w:rsid w:val="00980BA8"/>
    <w:pPr>
      <w:ind w:left="1191"/>
    </w:pPr>
  </w:style>
  <w:style w:type="paragraph" w:styleId="ListContinue4">
    <w:name w:val="List Continue 4"/>
    <w:basedOn w:val="ListContinue3"/>
    <w:uiPriority w:val="99"/>
    <w:unhideWhenUsed/>
    <w:rsid w:val="00980BA8"/>
    <w:pPr>
      <w:ind w:left="1588"/>
    </w:pPr>
  </w:style>
  <w:style w:type="paragraph" w:styleId="ListContinue5">
    <w:name w:val="List Continue 5"/>
    <w:basedOn w:val="ListContinue4"/>
    <w:uiPriority w:val="99"/>
    <w:unhideWhenUsed/>
    <w:rsid w:val="00980BA8"/>
    <w:pPr>
      <w:ind w:left="1985"/>
    </w:pPr>
  </w:style>
  <w:style w:type="paragraph" w:customStyle="1" w:styleId="ListContinue6">
    <w:name w:val="List Continue 6"/>
    <w:basedOn w:val="ListContinue4"/>
    <w:qFormat/>
    <w:rsid w:val="00980BA8"/>
    <w:pPr>
      <w:ind w:left="2381"/>
    </w:pPr>
  </w:style>
  <w:style w:type="paragraph" w:customStyle="1" w:styleId="ListContinue7">
    <w:name w:val="List Continue 7"/>
    <w:basedOn w:val="ListContinue6"/>
    <w:qFormat/>
    <w:rsid w:val="00980BA8"/>
    <w:pPr>
      <w:ind w:left="2778"/>
    </w:pPr>
  </w:style>
  <w:style w:type="paragraph" w:customStyle="1" w:styleId="ListContinue8">
    <w:name w:val="List Continue 8"/>
    <w:basedOn w:val="ListContinue7"/>
    <w:qFormat/>
    <w:rsid w:val="00980BA8"/>
    <w:pPr>
      <w:ind w:left="3175"/>
    </w:pPr>
  </w:style>
  <w:style w:type="paragraph" w:customStyle="1" w:styleId="ListContinue9">
    <w:name w:val="List Continue 9"/>
    <w:basedOn w:val="ListContinue8"/>
    <w:qFormat/>
    <w:rsid w:val="00980BA8"/>
    <w:pPr>
      <w:ind w:left="3572"/>
    </w:pPr>
  </w:style>
  <w:style w:type="paragraph" w:styleId="ListNumber">
    <w:name w:val="List Number"/>
    <w:basedOn w:val="Normal"/>
    <w:uiPriority w:val="99"/>
    <w:unhideWhenUsed/>
    <w:rsid w:val="00980BA8"/>
    <w:pPr>
      <w:numPr>
        <w:numId w:val="8"/>
      </w:numPr>
      <w:spacing w:before="60" w:after="60" w:line="240" w:lineRule="atLeast"/>
      <w:contextualSpacing/>
    </w:pPr>
    <w:rPr>
      <w:rFonts w:ascii="Georgia" w:eastAsia="Times New Roman" w:hAnsi="Georgia"/>
      <w:sz w:val="20"/>
    </w:rPr>
  </w:style>
  <w:style w:type="paragraph" w:styleId="ListNumber3">
    <w:name w:val="List Number 3"/>
    <w:basedOn w:val="ListNumber2"/>
    <w:uiPriority w:val="99"/>
    <w:unhideWhenUsed/>
    <w:qFormat/>
    <w:rsid w:val="00980BA8"/>
    <w:pPr>
      <w:numPr>
        <w:ilvl w:val="2"/>
      </w:numPr>
    </w:pPr>
  </w:style>
  <w:style w:type="paragraph" w:styleId="ListNumber2">
    <w:name w:val="List Number 2"/>
    <w:basedOn w:val="ListNumber"/>
    <w:uiPriority w:val="99"/>
    <w:unhideWhenUsed/>
    <w:rsid w:val="00980BA8"/>
    <w:pPr>
      <w:numPr>
        <w:ilvl w:val="1"/>
      </w:numPr>
    </w:pPr>
  </w:style>
  <w:style w:type="paragraph" w:styleId="ListNumber4">
    <w:name w:val="List Number 4"/>
    <w:basedOn w:val="ListNumber3"/>
    <w:uiPriority w:val="99"/>
    <w:unhideWhenUsed/>
    <w:rsid w:val="00980BA8"/>
    <w:pPr>
      <w:numPr>
        <w:ilvl w:val="3"/>
      </w:numPr>
    </w:pPr>
  </w:style>
  <w:style w:type="paragraph" w:styleId="ListNumber5">
    <w:name w:val="List Number 5"/>
    <w:basedOn w:val="ListNumber4"/>
    <w:uiPriority w:val="99"/>
    <w:unhideWhenUsed/>
    <w:rsid w:val="00980BA8"/>
    <w:pPr>
      <w:numPr>
        <w:ilvl w:val="4"/>
      </w:numPr>
    </w:pPr>
  </w:style>
  <w:style w:type="paragraph" w:customStyle="1" w:styleId="ListNumber6">
    <w:name w:val="List Number 6"/>
    <w:basedOn w:val="ListNumber5"/>
    <w:qFormat/>
    <w:rsid w:val="00980BA8"/>
    <w:pPr>
      <w:numPr>
        <w:ilvl w:val="5"/>
      </w:numPr>
    </w:pPr>
  </w:style>
  <w:style w:type="paragraph" w:customStyle="1" w:styleId="ListNumber7">
    <w:name w:val="List Number 7"/>
    <w:basedOn w:val="ListNumber6"/>
    <w:qFormat/>
    <w:rsid w:val="00980BA8"/>
    <w:pPr>
      <w:numPr>
        <w:ilvl w:val="6"/>
      </w:numPr>
    </w:pPr>
  </w:style>
  <w:style w:type="paragraph" w:customStyle="1" w:styleId="ListNumber8">
    <w:name w:val="List Number 8"/>
    <w:basedOn w:val="ListNumber7"/>
    <w:qFormat/>
    <w:rsid w:val="00980BA8"/>
    <w:pPr>
      <w:numPr>
        <w:ilvl w:val="7"/>
      </w:numPr>
    </w:pPr>
  </w:style>
  <w:style w:type="paragraph" w:customStyle="1" w:styleId="ListNumber9">
    <w:name w:val="List Number 9"/>
    <w:basedOn w:val="ListNumber8"/>
    <w:qFormat/>
    <w:rsid w:val="00980BA8"/>
    <w:pPr>
      <w:numPr>
        <w:ilvl w:val="8"/>
      </w:numPr>
      <w:tabs>
        <w:tab w:val="clear" w:pos="3572"/>
        <w:tab w:val="num" w:pos="1800"/>
      </w:tabs>
      <w:ind w:left="1800" w:hanging="1800"/>
    </w:pPr>
  </w:style>
  <w:style w:type="paragraph" w:customStyle="1" w:styleId="ListRoman">
    <w:name w:val="List Roman"/>
    <w:basedOn w:val="BodyText"/>
    <w:qFormat/>
    <w:rsid w:val="00980BA8"/>
    <w:pPr>
      <w:numPr>
        <w:numId w:val="9"/>
      </w:numPr>
      <w:tabs>
        <w:tab w:val="clear" w:pos="397"/>
        <w:tab w:val="num" w:pos="720"/>
      </w:tabs>
      <w:ind w:left="2520" w:firstLine="0"/>
    </w:pPr>
  </w:style>
  <w:style w:type="paragraph" w:customStyle="1" w:styleId="ListRoman2">
    <w:name w:val="List Roman 2"/>
    <w:basedOn w:val="ListRoman"/>
    <w:qFormat/>
    <w:rsid w:val="00980BA8"/>
    <w:pPr>
      <w:numPr>
        <w:ilvl w:val="1"/>
      </w:numPr>
      <w:tabs>
        <w:tab w:val="clear" w:pos="794"/>
        <w:tab w:val="num" w:pos="1440"/>
      </w:tabs>
      <w:spacing w:before="60" w:after="60" w:line="240" w:lineRule="atLeast"/>
      <w:ind w:left="1440" w:hanging="360"/>
      <w:contextualSpacing/>
    </w:pPr>
    <w:rPr>
      <w:rFonts w:ascii="Georgia" w:hAnsi="Georgia"/>
      <w:szCs w:val="22"/>
    </w:rPr>
  </w:style>
  <w:style w:type="paragraph" w:customStyle="1" w:styleId="ListRoman3">
    <w:name w:val="List Roman 3"/>
    <w:basedOn w:val="ListRoman2"/>
    <w:qFormat/>
    <w:rsid w:val="00980BA8"/>
    <w:pPr>
      <w:numPr>
        <w:ilvl w:val="2"/>
      </w:numPr>
      <w:tabs>
        <w:tab w:val="clear" w:pos="1191"/>
        <w:tab w:val="num" w:pos="2160"/>
      </w:tabs>
      <w:ind w:left="2160" w:hanging="360"/>
    </w:pPr>
  </w:style>
  <w:style w:type="paragraph" w:customStyle="1" w:styleId="ListRoman4">
    <w:name w:val="List Roman 4"/>
    <w:basedOn w:val="ListRoman3"/>
    <w:qFormat/>
    <w:rsid w:val="00980BA8"/>
    <w:pPr>
      <w:numPr>
        <w:ilvl w:val="3"/>
      </w:numPr>
      <w:tabs>
        <w:tab w:val="clear" w:pos="1588"/>
        <w:tab w:val="num" w:pos="2880"/>
      </w:tabs>
      <w:ind w:left="2880" w:hanging="360"/>
    </w:pPr>
  </w:style>
  <w:style w:type="paragraph" w:customStyle="1" w:styleId="ListRoman5">
    <w:name w:val="List Roman 5"/>
    <w:basedOn w:val="ListRoman4"/>
    <w:qFormat/>
    <w:rsid w:val="00980BA8"/>
    <w:pPr>
      <w:numPr>
        <w:ilvl w:val="4"/>
      </w:numPr>
      <w:tabs>
        <w:tab w:val="clear" w:pos="1985"/>
        <w:tab w:val="num" w:pos="3600"/>
      </w:tabs>
      <w:ind w:left="3600" w:hanging="360"/>
    </w:pPr>
  </w:style>
  <w:style w:type="paragraph" w:customStyle="1" w:styleId="ListRoman6">
    <w:name w:val="List Roman 6"/>
    <w:basedOn w:val="ListRoman5"/>
    <w:qFormat/>
    <w:rsid w:val="00980BA8"/>
    <w:pPr>
      <w:numPr>
        <w:ilvl w:val="5"/>
      </w:numPr>
      <w:tabs>
        <w:tab w:val="clear" w:pos="2381"/>
        <w:tab w:val="num" w:pos="4320"/>
      </w:tabs>
      <w:ind w:left="4320" w:hanging="360"/>
    </w:pPr>
  </w:style>
  <w:style w:type="paragraph" w:customStyle="1" w:styleId="ListRoman7">
    <w:name w:val="List Roman 7"/>
    <w:basedOn w:val="ListRoman6"/>
    <w:qFormat/>
    <w:rsid w:val="00980BA8"/>
    <w:pPr>
      <w:numPr>
        <w:ilvl w:val="6"/>
      </w:numPr>
      <w:tabs>
        <w:tab w:val="clear" w:pos="2778"/>
        <w:tab w:val="num" w:pos="2381"/>
        <w:tab w:val="num" w:pos="5040"/>
      </w:tabs>
      <w:ind w:left="2382" w:hanging="360"/>
    </w:pPr>
  </w:style>
  <w:style w:type="paragraph" w:customStyle="1" w:styleId="ListRoman8">
    <w:name w:val="List Roman 8"/>
    <w:basedOn w:val="ListRoman7"/>
    <w:qFormat/>
    <w:rsid w:val="00980BA8"/>
    <w:pPr>
      <w:numPr>
        <w:ilvl w:val="7"/>
      </w:numPr>
      <w:tabs>
        <w:tab w:val="clear" w:pos="3175"/>
        <w:tab w:val="num" w:pos="5760"/>
      </w:tabs>
      <w:ind w:left="5760" w:hanging="360"/>
    </w:pPr>
  </w:style>
  <w:style w:type="paragraph" w:customStyle="1" w:styleId="ListRoman9">
    <w:name w:val="List Roman 9"/>
    <w:basedOn w:val="ListRoman8"/>
    <w:qFormat/>
    <w:rsid w:val="00980BA8"/>
    <w:pPr>
      <w:numPr>
        <w:ilvl w:val="8"/>
      </w:numPr>
      <w:tabs>
        <w:tab w:val="clear" w:pos="3572"/>
        <w:tab w:val="num" w:pos="1800"/>
        <w:tab w:val="num" w:pos="6480"/>
      </w:tabs>
      <w:ind w:left="1800" w:hanging="1800"/>
    </w:pPr>
  </w:style>
  <w:style w:type="paragraph" w:styleId="MacroText">
    <w:name w:val="macro"/>
    <w:link w:val="MacroTextChar"/>
    <w:uiPriority w:val="99"/>
    <w:unhideWhenUsed/>
    <w:rsid w:val="00980BA8"/>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eastAsia="Times New Roman" w:hAnsi="Consolas"/>
      <w:color w:val="000000"/>
    </w:rPr>
  </w:style>
  <w:style w:type="character" w:customStyle="1" w:styleId="MacroTextChar">
    <w:name w:val="Macro Text Char"/>
    <w:basedOn w:val="DefaultParagraphFont"/>
    <w:link w:val="MacroText"/>
    <w:uiPriority w:val="99"/>
    <w:rsid w:val="00980BA8"/>
    <w:rPr>
      <w:rFonts w:ascii="Consolas" w:eastAsia="Times New Roman" w:hAnsi="Consolas"/>
      <w:color w:val="000000"/>
    </w:rPr>
  </w:style>
  <w:style w:type="paragraph" w:styleId="MessageHeader">
    <w:name w:val="Message Header"/>
    <w:basedOn w:val="Normal"/>
    <w:link w:val="MessageHeaderChar"/>
    <w:uiPriority w:val="99"/>
    <w:unhideWhenUsed/>
    <w:rsid w:val="00980BA8"/>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Georgia" w:eastAsia="Times New Roman" w:hAnsi="Georgia"/>
      <w:sz w:val="24"/>
      <w:szCs w:val="24"/>
    </w:rPr>
  </w:style>
  <w:style w:type="character" w:customStyle="1" w:styleId="MessageHeaderChar">
    <w:name w:val="Message Header Char"/>
    <w:basedOn w:val="DefaultParagraphFont"/>
    <w:link w:val="MessageHeader"/>
    <w:uiPriority w:val="99"/>
    <w:rsid w:val="00980BA8"/>
    <w:rPr>
      <w:rFonts w:ascii="Georgia" w:eastAsia="Times New Roman" w:hAnsi="Georgia"/>
      <w:sz w:val="24"/>
      <w:szCs w:val="24"/>
      <w:shd w:val="pct20" w:color="auto" w:fill="auto"/>
    </w:rPr>
  </w:style>
  <w:style w:type="paragraph" w:customStyle="1" w:styleId="PageTitle">
    <w:name w:val="Page Title"/>
    <w:basedOn w:val="Heading1"/>
    <w:qFormat/>
    <w:rsid w:val="00980BA8"/>
    <w:pPr>
      <w:keepLines w:val="0"/>
      <w:pageBreakBefore/>
      <w:numPr>
        <w:numId w:val="0"/>
      </w:numPr>
      <w:spacing w:before="0" w:after="480" w:line="0" w:lineRule="atLeast"/>
    </w:pPr>
    <w:rPr>
      <w:rFonts w:ascii="Georgia" w:hAnsi="Georgia"/>
      <w:i/>
      <w:color w:val="auto"/>
      <w:sz w:val="48"/>
      <w:szCs w:val="48"/>
    </w:rPr>
  </w:style>
  <w:style w:type="character" w:styleId="PlaceholderText">
    <w:name w:val="Placeholder Text"/>
    <w:rsid w:val="00980BA8"/>
    <w:rPr>
      <w:color w:val="808080"/>
    </w:rPr>
  </w:style>
  <w:style w:type="paragraph" w:styleId="Quote">
    <w:name w:val="Quote"/>
    <w:basedOn w:val="Normal"/>
    <w:next w:val="Normal"/>
    <w:link w:val="QuoteChar"/>
    <w:uiPriority w:val="29"/>
    <w:qFormat/>
    <w:rsid w:val="00980BA8"/>
    <w:rPr>
      <w:rFonts w:ascii="Georgia" w:eastAsia="Times New Roman" w:hAnsi="Georgia"/>
      <w:i/>
      <w:iCs/>
      <w:sz w:val="20"/>
    </w:rPr>
  </w:style>
  <w:style w:type="character" w:customStyle="1" w:styleId="QuoteChar">
    <w:name w:val="Quote Char"/>
    <w:basedOn w:val="DefaultParagraphFont"/>
    <w:link w:val="Quote"/>
    <w:uiPriority w:val="29"/>
    <w:rsid w:val="00980BA8"/>
    <w:rPr>
      <w:rFonts w:ascii="Georgia" w:eastAsia="Times New Roman" w:hAnsi="Georgia"/>
      <w:i/>
      <w:iCs/>
      <w:szCs w:val="22"/>
    </w:rPr>
  </w:style>
  <w:style w:type="paragraph" w:customStyle="1" w:styleId="Pre-Section1Heading1">
    <w:name w:val="Pre-Section 1 Heading 1"/>
    <w:basedOn w:val="PageTitle"/>
    <w:next w:val="Pre-Section1Heading2"/>
    <w:qFormat/>
    <w:rsid w:val="00980BA8"/>
  </w:style>
  <w:style w:type="paragraph" w:customStyle="1" w:styleId="Pre-Section1Heading2">
    <w:name w:val="Pre-Section 1 Heading 2"/>
    <w:basedOn w:val="Normal"/>
    <w:next w:val="BodyText"/>
    <w:qFormat/>
    <w:rsid w:val="00980BA8"/>
    <w:pPr>
      <w:spacing w:after="240" w:line="240" w:lineRule="auto"/>
    </w:pPr>
    <w:rPr>
      <w:rFonts w:ascii="Georgia" w:eastAsia="Times New Roman" w:hAnsi="Georgia"/>
      <w:b/>
      <w:i/>
      <w:color w:val="A32020"/>
      <w:sz w:val="32"/>
      <w:szCs w:val="32"/>
    </w:rPr>
  </w:style>
  <w:style w:type="paragraph" w:customStyle="1" w:styleId="Pre-Section1Heading3">
    <w:name w:val="Pre-Section 1 Heading 3"/>
    <w:basedOn w:val="Normal"/>
    <w:next w:val="BodyText"/>
    <w:qFormat/>
    <w:rsid w:val="00980BA8"/>
    <w:pPr>
      <w:spacing w:after="240" w:line="240" w:lineRule="auto"/>
    </w:pPr>
    <w:rPr>
      <w:rFonts w:ascii="Georgia" w:eastAsia="Times New Roman" w:hAnsi="Georgia"/>
      <w:b/>
      <w:i/>
      <w:color w:val="A32020"/>
      <w:sz w:val="28"/>
      <w:szCs w:val="28"/>
    </w:rPr>
  </w:style>
  <w:style w:type="paragraph" w:customStyle="1" w:styleId="Pre-Section1Heading4">
    <w:name w:val="Pre-Section 1 Heading 4"/>
    <w:basedOn w:val="Normal"/>
    <w:next w:val="BodyText"/>
    <w:qFormat/>
    <w:rsid w:val="00980BA8"/>
    <w:pPr>
      <w:spacing w:after="240" w:line="240" w:lineRule="auto"/>
    </w:pPr>
    <w:rPr>
      <w:rFonts w:ascii="Georgia" w:eastAsia="Times New Roman" w:hAnsi="Georgia"/>
      <w:i/>
      <w:color w:val="A32020"/>
      <w:sz w:val="28"/>
      <w:szCs w:val="28"/>
    </w:rPr>
  </w:style>
  <w:style w:type="paragraph" w:customStyle="1" w:styleId="PwCAddress">
    <w:name w:val="PwC Address"/>
    <w:basedOn w:val="Normal"/>
    <w:qFormat/>
    <w:rsid w:val="00980BA8"/>
    <w:pPr>
      <w:spacing w:after="0" w:line="200" w:lineRule="atLeast"/>
    </w:pPr>
    <w:rPr>
      <w:rFonts w:ascii="Georgia" w:eastAsia="Times New Roman" w:hAnsi="Georgia"/>
      <w:i/>
      <w:sz w:val="18"/>
    </w:rPr>
  </w:style>
  <w:style w:type="paragraph" w:customStyle="1" w:styleId="SubHeading">
    <w:name w:val="Sub Heading"/>
    <w:basedOn w:val="Normal"/>
    <w:uiPriority w:val="99"/>
    <w:qFormat/>
    <w:rsid w:val="00980BA8"/>
    <w:pPr>
      <w:spacing w:after="480" w:line="0" w:lineRule="atLeast"/>
    </w:pPr>
    <w:rPr>
      <w:rFonts w:ascii="Georgia" w:eastAsia="Times New Roman" w:hAnsi="Georgia"/>
      <w:sz w:val="48"/>
    </w:rPr>
  </w:style>
  <w:style w:type="character" w:styleId="SubtleReference">
    <w:name w:val="Subtle Reference"/>
    <w:uiPriority w:val="31"/>
    <w:qFormat/>
    <w:rsid w:val="00980BA8"/>
    <w:rPr>
      <w:smallCaps/>
      <w:color w:val="E0301E"/>
      <w:u w:val="single"/>
    </w:rPr>
  </w:style>
  <w:style w:type="paragraph" w:styleId="TableofAuthorities">
    <w:name w:val="table of authorities"/>
    <w:basedOn w:val="Normal"/>
    <w:next w:val="Normal"/>
    <w:uiPriority w:val="99"/>
    <w:unhideWhenUsed/>
    <w:rsid w:val="00980BA8"/>
    <w:pPr>
      <w:spacing w:after="0"/>
    </w:pPr>
    <w:rPr>
      <w:rFonts w:ascii="Georgia" w:eastAsia="Times New Roman" w:hAnsi="Georgia"/>
      <w:sz w:val="20"/>
    </w:rPr>
  </w:style>
  <w:style w:type="paragraph" w:styleId="TableofFigures">
    <w:name w:val="table of figures"/>
    <w:basedOn w:val="Normal"/>
    <w:next w:val="Normal"/>
    <w:uiPriority w:val="99"/>
    <w:unhideWhenUsed/>
    <w:rsid w:val="00980BA8"/>
    <w:pPr>
      <w:spacing w:after="0"/>
    </w:pPr>
    <w:rPr>
      <w:rFonts w:ascii="Georgia" w:eastAsia="Times New Roman" w:hAnsi="Georgia"/>
      <w:sz w:val="20"/>
    </w:rPr>
  </w:style>
  <w:style w:type="paragraph" w:styleId="TOAHeading">
    <w:name w:val="toa heading"/>
    <w:basedOn w:val="Normal"/>
    <w:next w:val="Normal"/>
    <w:uiPriority w:val="99"/>
    <w:unhideWhenUsed/>
    <w:rsid w:val="00980BA8"/>
    <w:pPr>
      <w:spacing w:before="120"/>
    </w:pPr>
    <w:rPr>
      <w:rFonts w:ascii="Georgia" w:eastAsia="Times New Roman" w:hAnsi="Georgia"/>
      <w:b/>
      <w:bCs/>
      <w:sz w:val="24"/>
      <w:szCs w:val="24"/>
    </w:rPr>
  </w:style>
  <w:style w:type="table" w:customStyle="1" w:styleId="SmartClassicTable">
    <w:name w:val="Smart Classic Table"/>
    <w:basedOn w:val="TableNormal"/>
    <w:uiPriority w:val="99"/>
    <w:qFormat/>
    <w:rsid w:val="00980BA8"/>
    <w:pPr>
      <w:spacing w:before="60" w:after="60"/>
    </w:pPr>
    <w:rPr>
      <w:rFonts w:ascii="Georgia" w:eastAsia="Times New Roman" w:hAnsi="Georgia"/>
      <w:szCs w:val="22"/>
    </w:rPr>
    <w:tblPr>
      <w:tblBorders>
        <w:top w:val="single" w:sz="4" w:space="0" w:color="A32020"/>
        <w:left w:val="single" w:sz="4" w:space="0" w:color="A32020"/>
        <w:bottom w:val="single" w:sz="4" w:space="0" w:color="A32020"/>
        <w:right w:val="single" w:sz="4" w:space="0" w:color="A32020"/>
        <w:insideH w:val="single" w:sz="4" w:space="0" w:color="A32020"/>
        <w:insideV w:val="single" w:sz="4" w:space="0" w:color="A32020"/>
      </w:tblBorders>
    </w:tblPr>
    <w:tblStylePr w:type="firstRow">
      <w:rPr>
        <w:rFonts w:ascii="Gabriola" w:hAnsi="Gabriola"/>
        <w:b/>
        <w:color w:val="A32020"/>
        <w:sz w:val="22"/>
      </w:rPr>
    </w:tblStylePr>
  </w:style>
  <w:style w:type="table" w:customStyle="1" w:styleId="PwCTableFigures">
    <w:name w:val="PwC Table Figures"/>
    <w:basedOn w:val="TableNormal"/>
    <w:uiPriority w:val="99"/>
    <w:qFormat/>
    <w:rsid w:val="00980BA8"/>
    <w:pPr>
      <w:tabs>
        <w:tab w:val="decimal" w:pos="1134"/>
      </w:tabs>
      <w:spacing w:before="60" w:after="60"/>
    </w:pPr>
    <w:rPr>
      <w:rFonts w:ascii="Arial" w:eastAsia="Times New Roman" w:hAnsi="Arial"/>
      <w:szCs w:val="22"/>
    </w:rPr>
    <w:tblPr>
      <w:tblBorders>
        <w:insideH w:val="dotted" w:sz="6" w:space="0" w:color="A32020"/>
      </w:tblBorders>
    </w:tblPr>
    <w:tblStylePr w:type="firstRow">
      <w:rPr>
        <w:rFonts w:ascii="Arial" w:hAnsi="Arial"/>
        <w:b/>
        <w:color w:val="A32020"/>
        <w:sz w:val="22"/>
      </w:rPr>
      <w:tblPr/>
      <w:tcPr>
        <w:tcBorders>
          <w:top w:val="single" w:sz="6" w:space="0" w:color="A32020"/>
          <w:left w:val="nil"/>
          <w:bottom w:val="single" w:sz="6" w:space="0" w:color="A32020"/>
          <w:right w:val="nil"/>
          <w:insideH w:val="nil"/>
          <w:insideV w:val="nil"/>
          <w:tl2br w:val="nil"/>
          <w:tr2bl w:val="nil"/>
        </w:tcBorders>
      </w:tcPr>
    </w:tblStylePr>
  </w:style>
  <w:style w:type="table" w:styleId="MediumShading2-Accent3">
    <w:name w:val="Medium Shading 2 Accent 3"/>
    <w:basedOn w:val="TableNormal"/>
    <w:uiPriority w:val="64"/>
    <w:rsid w:val="00980BA8"/>
    <w:rPr>
      <w:rFonts w:ascii="Georgia" w:eastAsia="Times New Roman" w:hAnsi="Georgia"/>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0232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02320"/>
      </w:tcPr>
    </w:tblStylePr>
    <w:tblStylePr w:type="lastCol">
      <w:rPr>
        <w:b/>
        <w:bCs/>
        <w:color w:val="FFFFFF"/>
      </w:rPr>
      <w:tblPr/>
      <w:tcPr>
        <w:tcBorders>
          <w:left w:val="nil"/>
          <w:right w:val="nil"/>
          <w:insideH w:val="nil"/>
          <w:insideV w:val="nil"/>
        </w:tcBorders>
        <w:shd w:val="clear" w:color="auto" w:fill="60232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PwCTableText">
    <w:name w:val="PwC Table Text"/>
    <w:basedOn w:val="TableNormal"/>
    <w:uiPriority w:val="99"/>
    <w:qFormat/>
    <w:rsid w:val="00980BA8"/>
    <w:pPr>
      <w:spacing w:before="60" w:after="60"/>
    </w:pPr>
    <w:rPr>
      <w:rFonts w:ascii="Georgia" w:eastAsia="Times New Roman" w:hAnsi="Georgia"/>
      <w:szCs w:val="22"/>
    </w:rPr>
    <w:tblPr>
      <w:tblBorders>
        <w:insideH w:val="dotted" w:sz="6" w:space="0" w:color="A32020"/>
      </w:tblBorders>
    </w:tblPr>
    <w:tblStylePr w:type="firstRow">
      <w:rPr>
        <w:rFonts w:ascii="Gabriola" w:hAnsi="Gabriola"/>
        <w:b/>
        <w:color w:val="A32020"/>
        <w:sz w:val="22"/>
      </w:rPr>
      <w:tblPr/>
      <w:tcPr>
        <w:tcBorders>
          <w:top w:val="single" w:sz="6" w:space="0" w:color="A32020"/>
          <w:left w:val="nil"/>
          <w:bottom w:val="single" w:sz="6" w:space="0" w:color="A32020"/>
          <w:right w:val="nil"/>
          <w:insideH w:val="nil"/>
          <w:insideV w:val="nil"/>
          <w:tl2br w:val="nil"/>
          <w:tr2bl w:val="nil"/>
        </w:tcBorders>
      </w:tcPr>
    </w:tblStylePr>
  </w:style>
  <w:style w:type="table" w:customStyle="1" w:styleId="SmartBasicTable">
    <w:name w:val="Smart Basic Table"/>
    <w:basedOn w:val="TableNormal"/>
    <w:uiPriority w:val="99"/>
    <w:qFormat/>
    <w:rsid w:val="00980BA8"/>
    <w:pPr>
      <w:spacing w:before="60" w:after="60"/>
    </w:pPr>
    <w:rPr>
      <w:rFonts w:ascii="Georgia" w:eastAsia="Times New Roman" w:hAnsi="Georgia"/>
      <w:szCs w:val="22"/>
    </w:rPr>
    <w:tblPr/>
    <w:tblStylePr w:type="firstRow">
      <w:rPr>
        <w:rFonts w:ascii="Gabriola" w:hAnsi="Gabriola"/>
        <w:b/>
        <w:color w:val="A32020"/>
        <w:sz w:val="22"/>
      </w:rPr>
    </w:tblStylePr>
    <w:tblStylePr w:type="firstCol">
      <w:rPr>
        <w:i/>
      </w:rPr>
    </w:tblStylePr>
  </w:style>
  <w:style w:type="table" w:customStyle="1" w:styleId="SmartColouredBoxTable">
    <w:name w:val="Smart Coloured Box Table"/>
    <w:basedOn w:val="TableNormal"/>
    <w:uiPriority w:val="99"/>
    <w:qFormat/>
    <w:rsid w:val="00980BA8"/>
    <w:pPr>
      <w:spacing w:before="60" w:after="60"/>
    </w:pPr>
    <w:rPr>
      <w:rFonts w:ascii="Georgia" w:eastAsia="Times New Roman" w:hAnsi="Georgia"/>
      <w:szCs w:val="22"/>
    </w:rPr>
    <w:tblPr>
      <w:tblBorders>
        <w:top w:val="single" w:sz="4" w:space="0" w:color="FFFFFF"/>
        <w:left w:val="single" w:sz="4" w:space="0" w:color="FFFFFF"/>
        <w:bottom w:val="single" w:sz="4" w:space="0" w:color="FFFFFF"/>
        <w:right w:val="single" w:sz="4" w:space="0" w:color="FFFFFF"/>
        <w:insideH w:val="single" w:sz="4" w:space="0" w:color="FFFFFF"/>
      </w:tblBorders>
    </w:tblPr>
    <w:tblStylePr w:type="firstRow">
      <w:rPr>
        <w:rFonts w:ascii="Gabriola" w:hAnsi="Gabriola"/>
        <w:b/>
        <w:color w:val="A32020"/>
        <w:sz w:val="22"/>
      </w:rPr>
      <w:tblPr/>
      <w:tcPr>
        <w:shd w:val="clear" w:color="auto" w:fill="FFFFFF"/>
      </w:tcPr>
    </w:tblStylePr>
    <w:tblStylePr w:type="firstCol">
      <w:rPr>
        <w:b/>
      </w:rPr>
      <w:tblPr/>
      <w:tcPr>
        <w:shd w:val="clear" w:color="auto" w:fill="F4CACA"/>
      </w:tcPr>
    </w:tblStylePr>
  </w:style>
  <w:style w:type="table" w:customStyle="1" w:styleId="SmartListTable">
    <w:name w:val="Smart List Table"/>
    <w:basedOn w:val="TableNormal"/>
    <w:uiPriority w:val="99"/>
    <w:qFormat/>
    <w:rsid w:val="00980BA8"/>
    <w:pPr>
      <w:spacing w:before="60" w:after="60"/>
    </w:pPr>
    <w:rPr>
      <w:rFonts w:ascii="Georgia" w:eastAsia="Times New Roman" w:hAnsi="Georgia"/>
      <w:szCs w:val="22"/>
    </w:rPr>
    <w:tblPr/>
    <w:tblStylePr w:type="firstRow">
      <w:rPr>
        <w:rFonts w:ascii="Gabriola" w:hAnsi="Gabriola"/>
        <w:b/>
        <w:color w:val="A32020"/>
        <w:sz w:val="22"/>
      </w:rPr>
      <w:tblPr/>
      <w:tcPr>
        <w:tcBorders>
          <w:top w:val="nil"/>
          <w:left w:val="nil"/>
          <w:bottom w:val="single" w:sz="6" w:space="0" w:color="A32020"/>
          <w:right w:val="nil"/>
          <w:insideH w:val="nil"/>
          <w:insideV w:val="nil"/>
          <w:tl2br w:val="nil"/>
          <w:tr2bl w:val="nil"/>
        </w:tcBorders>
      </w:tcPr>
    </w:tblStylePr>
  </w:style>
  <w:style w:type="paragraph" w:customStyle="1" w:styleId="Source">
    <w:name w:val="Source"/>
    <w:basedOn w:val="BodyText"/>
    <w:link w:val="SourceChar"/>
    <w:qFormat/>
    <w:rsid w:val="00980BA8"/>
  </w:style>
  <w:style w:type="character" w:customStyle="1" w:styleId="SourceChar">
    <w:name w:val="Source Char"/>
    <w:link w:val="Source"/>
    <w:rsid w:val="00980BA8"/>
    <w:rPr>
      <w:rFonts w:ascii="Book Antiqua" w:eastAsia="Times New Roman" w:hAnsi="Book Antiqua"/>
    </w:rPr>
  </w:style>
  <w:style w:type="paragraph" w:customStyle="1" w:styleId="Callout">
    <w:name w:val="Callout"/>
    <w:basedOn w:val="BodyText"/>
    <w:next w:val="BodyText"/>
    <w:uiPriority w:val="34"/>
    <w:qFormat/>
    <w:rsid w:val="00980BA8"/>
  </w:style>
  <w:style w:type="paragraph" w:customStyle="1" w:styleId="Pre-Section1Heading5">
    <w:name w:val="Pre-Section 1 Heading 5"/>
    <w:basedOn w:val="Normal"/>
    <w:next w:val="BodyText"/>
    <w:qFormat/>
    <w:rsid w:val="00980BA8"/>
    <w:pPr>
      <w:spacing w:after="240" w:line="240" w:lineRule="auto"/>
    </w:pPr>
    <w:rPr>
      <w:rFonts w:ascii="Georgia" w:eastAsia="Times New Roman" w:hAnsi="Georgia"/>
      <w:i/>
      <w:color w:val="A32020"/>
      <w:sz w:val="24"/>
      <w:szCs w:val="24"/>
    </w:rPr>
  </w:style>
  <w:style w:type="paragraph" w:customStyle="1" w:styleId="AppendixHeading1">
    <w:name w:val="Appendix Heading 1"/>
    <w:basedOn w:val="BodyText"/>
    <w:next w:val="AppendixHeading2"/>
    <w:link w:val="AppendixHeading1Char"/>
    <w:qFormat/>
    <w:rsid w:val="00980BA8"/>
    <w:pPr>
      <w:numPr>
        <w:numId w:val="10"/>
      </w:numPr>
      <w:ind w:left="2520" w:firstLine="0"/>
    </w:pPr>
  </w:style>
  <w:style w:type="paragraph" w:customStyle="1" w:styleId="AppendixHeading2">
    <w:name w:val="Appendix Heading 2"/>
    <w:basedOn w:val="BodyText"/>
    <w:next w:val="BodyText"/>
    <w:link w:val="AppendixHeading2Char"/>
    <w:qFormat/>
    <w:rsid w:val="00980BA8"/>
    <w:pPr>
      <w:numPr>
        <w:ilvl w:val="1"/>
        <w:numId w:val="10"/>
      </w:numPr>
      <w:ind w:left="2520" w:firstLine="0"/>
    </w:pPr>
  </w:style>
  <w:style w:type="paragraph" w:customStyle="1" w:styleId="AppendixHeading3">
    <w:name w:val="Appendix Heading 3"/>
    <w:basedOn w:val="BodyText"/>
    <w:next w:val="BodyText"/>
    <w:link w:val="AppendixHeading3Char"/>
    <w:qFormat/>
    <w:rsid w:val="00980BA8"/>
    <w:pPr>
      <w:numPr>
        <w:ilvl w:val="2"/>
        <w:numId w:val="10"/>
      </w:numPr>
      <w:ind w:left="2520" w:firstLine="0"/>
    </w:pPr>
  </w:style>
  <w:style w:type="paragraph" w:customStyle="1" w:styleId="AppendixHeading4">
    <w:name w:val="Appendix Heading 4"/>
    <w:basedOn w:val="BodyText"/>
    <w:next w:val="BodyText"/>
    <w:link w:val="AppendixHeading4Char"/>
    <w:qFormat/>
    <w:rsid w:val="00980BA8"/>
    <w:pPr>
      <w:numPr>
        <w:ilvl w:val="3"/>
        <w:numId w:val="10"/>
      </w:numPr>
      <w:ind w:left="2520" w:firstLine="0"/>
    </w:pPr>
  </w:style>
  <w:style w:type="paragraph" w:customStyle="1" w:styleId="AppendixHeading5">
    <w:name w:val="Appendix Heading 5"/>
    <w:basedOn w:val="BodyText"/>
    <w:next w:val="BodyText"/>
    <w:link w:val="AppendixHeading5Char"/>
    <w:qFormat/>
    <w:rsid w:val="00980BA8"/>
    <w:pPr>
      <w:numPr>
        <w:ilvl w:val="4"/>
        <w:numId w:val="10"/>
      </w:numPr>
      <w:ind w:left="2520" w:firstLine="0"/>
    </w:pPr>
  </w:style>
  <w:style w:type="paragraph" w:customStyle="1" w:styleId="ExhibitHeading1">
    <w:name w:val="Exhibit Heading 1"/>
    <w:basedOn w:val="BodyText"/>
    <w:next w:val="ExhibitHeading2"/>
    <w:link w:val="ExhibitHeading1Char"/>
    <w:qFormat/>
    <w:rsid w:val="00980BA8"/>
    <w:pPr>
      <w:numPr>
        <w:numId w:val="11"/>
      </w:numPr>
      <w:ind w:left="2520"/>
    </w:pPr>
  </w:style>
  <w:style w:type="paragraph" w:customStyle="1" w:styleId="ExhibitHeading2">
    <w:name w:val="Exhibit Heading 2"/>
    <w:basedOn w:val="BodyText"/>
    <w:next w:val="BodyText"/>
    <w:link w:val="ExhibitHeading2Char"/>
    <w:qFormat/>
    <w:rsid w:val="00980BA8"/>
    <w:pPr>
      <w:numPr>
        <w:ilvl w:val="1"/>
        <w:numId w:val="11"/>
      </w:numPr>
      <w:ind w:left="2520" w:firstLine="0"/>
    </w:pPr>
  </w:style>
  <w:style w:type="paragraph" w:customStyle="1" w:styleId="ExhibitHeading3">
    <w:name w:val="Exhibit Heading 3"/>
    <w:basedOn w:val="Normal"/>
    <w:next w:val="BodyText"/>
    <w:link w:val="ExhibitHeading3Char"/>
    <w:qFormat/>
    <w:rsid w:val="00980BA8"/>
    <w:pPr>
      <w:numPr>
        <w:ilvl w:val="2"/>
        <w:numId w:val="11"/>
      </w:numPr>
    </w:pPr>
    <w:rPr>
      <w:rFonts w:ascii="Georgia" w:eastAsia="Times New Roman" w:hAnsi="Georgia"/>
      <w:b/>
      <w:i/>
      <w:color w:val="A32020"/>
      <w:sz w:val="28"/>
    </w:rPr>
  </w:style>
  <w:style w:type="paragraph" w:customStyle="1" w:styleId="ExhibitHeading4">
    <w:name w:val="Exhibit Heading 4"/>
    <w:basedOn w:val="ExhibitHeading3"/>
    <w:next w:val="BodyText"/>
    <w:link w:val="ExhibitHeading4Char"/>
    <w:qFormat/>
    <w:rsid w:val="00980BA8"/>
    <w:pPr>
      <w:numPr>
        <w:ilvl w:val="3"/>
      </w:numPr>
      <w:ind w:left="777" w:hanging="777"/>
    </w:pPr>
  </w:style>
  <w:style w:type="paragraph" w:customStyle="1" w:styleId="ExhibitHeading5">
    <w:name w:val="Exhibit Heading 5"/>
    <w:basedOn w:val="BodyText"/>
    <w:next w:val="BodyText"/>
    <w:link w:val="ExhibitHeading5Char"/>
    <w:qFormat/>
    <w:rsid w:val="00980BA8"/>
    <w:pPr>
      <w:numPr>
        <w:ilvl w:val="4"/>
        <w:numId w:val="11"/>
      </w:numPr>
      <w:ind w:left="2520" w:firstLine="0"/>
    </w:pPr>
  </w:style>
  <w:style w:type="character" w:customStyle="1" w:styleId="AppendixHeading1Char">
    <w:name w:val="Appendix Heading 1 Char"/>
    <w:link w:val="AppendixHeading1"/>
    <w:rsid w:val="00980BA8"/>
    <w:rPr>
      <w:rFonts w:ascii="Book Antiqua" w:eastAsia="Times New Roman" w:hAnsi="Book Antiqua"/>
    </w:rPr>
  </w:style>
  <w:style w:type="character" w:customStyle="1" w:styleId="AppendixHeading2Char">
    <w:name w:val="Appendix Heading 2 Char"/>
    <w:link w:val="AppendixHeading2"/>
    <w:rsid w:val="00980BA8"/>
    <w:rPr>
      <w:rFonts w:ascii="Book Antiqua" w:eastAsia="Times New Roman" w:hAnsi="Book Antiqua"/>
    </w:rPr>
  </w:style>
  <w:style w:type="character" w:customStyle="1" w:styleId="AppendixHeading3Char">
    <w:name w:val="Appendix Heading 3 Char"/>
    <w:link w:val="AppendixHeading3"/>
    <w:rsid w:val="00980BA8"/>
    <w:rPr>
      <w:rFonts w:ascii="Book Antiqua" w:eastAsia="Times New Roman" w:hAnsi="Book Antiqua"/>
    </w:rPr>
  </w:style>
  <w:style w:type="character" w:customStyle="1" w:styleId="AppendixHeading4Char">
    <w:name w:val="Appendix Heading 4 Char"/>
    <w:link w:val="AppendixHeading4"/>
    <w:rsid w:val="00980BA8"/>
    <w:rPr>
      <w:rFonts w:ascii="Book Antiqua" w:eastAsia="Times New Roman" w:hAnsi="Book Antiqua"/>
    </w:rPr>
  </w:style>
  <w:style w:type="character" w:customStyle="1" w:styleId="AppendixHeading5Char">
    <w:name w:val="Appendix Heading 5 Char"/>
    <w:link w:val="AppendixHeading5"/>
    <w:rsid w:val="00980BA8"/>
    <w:rPr>
      <w:rFonts w:ascii="Book Antiqua" w:eastAsia="Times New Roman" w:hAnsi="Book Antiqua"/>
    </w:rPr>
  </w:style>
  <w:style w:type="character" w:customStyle="1" w:styleId="ExhibitHeading1Char">
    <w:name w:val="Exhibit Heading 1 Char"/>
    <w:link w:val="ExhibitHeading1"/>
    <w:rsid w:val="00980BA8"/>
    <w:rPr>
      <w:rFonts w:ascii="Book Antiqua" w:eastAsia="Times New Roman" w:hAnsi="Book Antiqua"/>
    </w:rPr>
  </w:style>
  <w:style w:type="character" w:customStyle="1" w:styleId="ExhibitHeading2Char">
    <w:name w:val="Exhibit Heading 2 Char"/>
    <w:link w:val="ExhibitHeading2"/>
    <w:rsid w:val="00980BA8"/>
    <w:rPr>
      <w:rFonts w:ascii="Book Antiqua" w:eastAsia="Times New Roman" w:hAnsi="Book Antiqua"/>
    </w:rPr>
  </w:style>
  <w:style w:type="character" w:customStyle="1" w:styleId="ExhibitHeading3Char">
    <w:name w:val="Exhibit Heading 3 Char"/>
    <w:link w:val="ExhibitHeading3"/>
    <w:rsid w:val="00980BA8"/>
    <w:rPr>
      <w:rFonts w:ascii="Georgia" w:eastAsia="Times New Roman" w:hAnsi="Georgia"/>
      <w:b/>
      <w:i/>
      <w:color w:val="A32020"/>
      <w:sz w:val="28"/>
      <w:szCs w:val="22"/>
    </w:rPr>
  </w:style>
  <w:style w:type="character" w:customStyle="1" w:styleId="ExhibitHeading4Char">
    <w:name w:val="Exhibit Heading 4 Char"/>
    <w:link w:val="ExhibitHeading4"/>
    <w:rsid w:val="00980BA8"/>
    <w:rPr>
      <w:rFonts w:ascii="Georgia" w:eastAsia="Times New Roman" w:hAnsi="Georgia"/>
      <w:b/>
      <w:i/>
      <w:color w:val="A32020"/>
      <w:sz w:val="28"/>
      <w:szCs w:val="22"/>
    </w:rPr>
  </w:style>
  <w:style w:type="character" w:customStyle="1" w:styleId="ExhibitHeading5Char">
    <w:name w:val="Exhibit Heading 5 Char"/>
    <w:link w:val="ExhibitHeading5"/>
    <w:rsid w:val="00980BA8"/>
    <w:rPr>
      <w:rFonts w:ascii="Book Antiqua" w:eastAsia="Times New Roman" w:hAnsi="Book Antiqua"/>
    </w:rPr>
  </w:style>
  <w:style w:type="character" w:customStyle="1" w:styleId="editsection">
    <w:name w:val="editsection"/>
    <w:uiPriority w:val="99"/>
    <w:rsid w:val="00980BA8"/>
  </w:style>
  <w:style w:type="character" w:styleId="IntenseEmphasis">
    <w:name w:val="Intense Emphasis"/>
    <w:uiPriority w:val="21"/>
    <w:qFormat/>
    <w:rsid w:val="00980BA8"/>
    <w:rPr>
      <w:b/>
      <w:bCs/>
      <w:i/>
      <w:iCs/>
      <w:color w:val="A32020"/>
    </w:rPr>
  </w:style>
  <w:style w:type="character" w:customStyle="1" w:styleId="BodySingleChar">
    <w:name w:val="Body Single Char"/>
    <w:link w:val="BodySingle"/>
    <w:rsid w:val="00980BA8"/>
    <w:rPr>
      <w:rFonts w:ascii="Georgia" w:eastAsia="Times New Roman" w:hAnsi="Georgia"/>
      <w:color w:val="000000"/>
      <w:szCs w:val="22"/>
    </w:rPr>
  </w:style>
  <w:style w:type="paragraph" w:customStyle="1" w:styleId="DelText">
    <w:name w:val="Del Text"/>
    <w:basedOn w:val="Normal"/>
    <w:rsid w:val="00980BA8"/>
    <w:pPr>
      <w:spacing w:before="120" w:after="60" w:line="240" w:lineRule="auto"/>
    </w:pPr>
    <w:rPr>
      <w:rFonts w:ascii="Arial" w:eastAsia="Times New Roman" w:hAnsi="Arial" w:cs="Arial"/>
      <w:sz w:val="20"/>
      <w:szCs w:val="20"/>
      <w:lang w:eastAsia="en-GB"/>
    </w:rPr>
  </w:style>
  <w:style w:type="paragraph" w:customStyle="1" w:styleId="font0">
    <w:name w:val="font0"/>
    <w:basedOn w:val="Normal"/>
    <w:rsid w:val="00980BA8"/>
    <w:pPr>
      <w:spacing w:before="100" w:beforeAutospacing="1" w:after="100" w:afterAutospacing="1" w:line="240" w:lineRule="auto"/>
    </w:pPr>
    <w:rPr>
      <w:rFonts w:eastAsia="Times New Roman"/>
      <w:color w:val="000000"/>
      <w:lang w:val="en-AU" w:eastAsia="en-AU"/>
    </w:rPr>
  </w:style>
  <w:style w:type="paragraph" w:customStyle="1" w:styleId="font5">
    <w:name w:val="font5"/>
    <w:basedOn w:val="Normal"/>
    <w:rsid w:val="00980BA8"/>
    <w:pPr>
      <w:spacing w:before="100" w:beforeAutospacing="1" w:after="100" w:afterAutospacing="1" w:line="240" w:lineRule="auto"/>
    </w:pPr>
    <w:rPr>
      <w:rFonts w:eastAsia="Times New Roman"/>
      <w:b/>
      <w:bCs/>
      <w:color w:val="000000"/>
      <w:lang w:val="en-AU" w:eastAsia="en-AU"/>
    </w:rPr>
  </w:style>
  <w:style w:type="paragraph" w:customStyle="1" w:styleId="xl63">
    <w:name w:val="xl63"/>
    <w:basedOn w:val="Normal"/>
    <w:rsid w:val="00980BA8"/>
    <w:pPr>
      <w:spacing w:before="100" w:beforeAutospacing="1" w:after="100" w:afterAutospacing="1" w:line="240" w:lineRule="auto"/>
      <w:jc w:val="center"/>
      <w:textAlignment w:val="center"/>
    </w:pPr>
    <w:rPr>
      <w:rFonts w:ascii="Times New Roman" w:eastAsia="Times New Roman" w:hAnsi="Times New Roman"/>
      <w:b/>
      <w:bCs/>
      <w:sz w:val="24"/>
      <w:szCs w:val="24"/>
      <w:lang w:val="en-AU" w:eastAsia="en-AU"/>
    </w:rPr>
  </w:style>
  <w:style w:type="paragraph" w:customStyle="1" w:styleId="xl64">
    <w:name w:val="xl64"/>
    <w:basedOn w:val="Normal"/>
    <w:rsid w:val="00980BA8"/>
    <w:pPr>
      <w:spacing w:before="100" w:beforeAutospacing="1" w:after="100" w:afterAutospacing="1" w:line="240" w:lineRule="auto"/>
      <w:jc w:val="center"/>
      <w:textAlignment w:val="center"/>
    </w:pPr>
    <w:rPr>
      <w:rFonts w:ascii="Times New Roman" w:eastAsia="Times New Roman" w:hAnsi="Times New Roman"/>
      <w:b/>
      <w:bCs/>
      <w:sz w:val="24"/>
      <w:szCs w:val="24"/>
      <w:lang w:val="en-AU" w:eastAsia="en-AU"/>
    </w:rPr>
  </w:style>
  <w:style w:type="paragraph" w:customStyle="1" w:styleId="xl65">
    <w:name w:val="xl65"/>
    <w:basedOn w:val="Normal"/>
    <w:rsid w:val="00980BA8"/>
    <w:pPr>
      <w:spacing w:before="100" w:beforeAutospacing="1" w:after="100" w:afterAutospacing="1" w:line="240" w:lineRule="auto"/>
      <w:textAlignment w:val="top"/>
    </w:pPr>
    <w:rPr>
      <w:rFonts w:ascii="Times New Roman" w:eastAsia="Times New Roman" w:hAnsi="Times New Roman"/>
      <w:b/>
      <w:bCs/>
      <w:sz w:val="24"/>
      <w:szCs w:val="24"/>
      <w:lang w:val="en-AU" w:eastAsia="en-AU"/>
    </w:rPr>
  </w:style>
  <w:style w:type="paragraph" w:customStyle="1" w:styleId="xl66">
    <w:name w:val="xl66"/>
    <w:basedOn w:val="Normal"/>
    <w:rsid w:val="00980BA8"/>
    <w:pPr>
      <w:pBdr>
        <w:top w:val="single" w:sz="4" w:space="0" w:color="auto"/>
        <w:bottom w:val="single" w:sz="4" w:space="0" w:color="auto"/>
      </w:pBdr>
      <w:shd w:val="clear" w:color="000000" w:fill="D9D9D9"/>
      <w:spacing w:before="100" w:beforeAutospacing="1" w:after="100" w:afterAutospacing="1" w:line="240" w:lineRule="auto"/>
      <w:textAlignment w:val="top"/>
    </w:pPr>
    <w:rPr>
      <w:rFonts w:ascii="Times New Roman" w:eastAsia="Times New Roman" w:hAnsi="Times New Roman"/>
      <w:b/>
      <w:bCs/>
      <w:sz w:val="24"/>
      <w:szCs w:val="24"/>
      <w:lang w:val="en-AU" w:eastAsia="en-AU"/>
    </w:rPr>
  </w:style>
  <w:style w:type="paragraph" w:customStyle="1" w:styleId="xl67">
    <w:name w:val="xl67"/>
    <w:basedOn w:val="Normal"/>
    <w:rsid w:val="00980BA8"/>
    <w:pPr>
      <w:pBdr>
        <w:top w:val="single" w:sz="4" w:space="0" w:color="auto"/>
        <w:bottom w:val="single" w:sz="4" w:space="0" w:color="auto"/>
      </w:pBdr>
      <w:shd w:val="clear" w:color="000000" w:fill="D9D9D9"/>
      <w:spacing w:before="100" w:beforeAutospacing="1" w:after="100" w:afterAutospacing="1" w:line="240" w:lineRule="auto"/>
      <w:textAlignment w:val="top"/>
    </w:pPr>
    <w:rPr>
      <w:rFonts w:ascii="Times New Roman" w:eastAsia="Times New Roman" w:hAnsi="Times New Roman"/>
      <w:b/>
      <w:bCs/>
      <w:sz w:val="24"/>
      <w:szCs w:val="24"/>
      <w:lang w:val="en-AU" w:eastAsia="en-AU"/>
    </w:rPr>
  </w:style>
  <w:style w:type="paragraph" w:customStyle="1" w:styleId="xl68">
    <w:name w:val="xl68"/>
    <w:basedOn w:val="Normal"/>
    <w:rsid w:val="00980BA8"/>
    <w:pPr>
      <w:spacing w:before="100" w:beforeAutospacing="1" w:after="100" w:afterAutospacing="1" w:line="240" w:lineRule="auto"/>
      <w:jc w:val="center"/>
      <w:textAlignment w:val="top"/>
    </w:pPr>
    <w:rPr>
      <w:rFonts w:ascii="Times New Roman" w:eastAsia="Times New Roman" w:hAnsi="Times New Roman"/>
      <w:b/>
      <w:bCs/>
      <w:sz w:val="24"/>
      <w:szCs w:val="24"/>
      <w:lang w:val="en-AU" w:eastAsia="en-AU"/>
    </w:rPr>
  </w:style>
  <w:style w:type="paragraph" w:customStyle="1" w:styleId="xl69">
    <w:name w:val="xl69"/>
    <w:basedOn w:val="Normal"/>
    <w:rsid w:val="00980BA8"/>
    <w:pPr>
      <w:pBdr>
        <w:top w:val="single" w:sz="4" w:space="0" w:color="auto"/>
        <w:bottom w:val="single" w:sz="4" w:space="0" w:color="auto"/>
      </w:pBdr>
      <w:shd w:val="clear" w:color="000000" w:fill="D9D9D9"/>
      <w:spacing w:before="100" w:beforeAutospacing="1" w:after="100" w:afterAutospacing="1" w:line="240" w:lineRule="auto"/>
      <w:jc w:val="center"/>
      <w:textAlignment w:val="center"/>
    </w:pPr>
    <w:rPr>
      <w:rFonts w:ascii="Times New Roman" w:eastAsia="Times New Roman" w:hAnsi="Times New Roman"/>
      <w:sz w:val="24"/>
      <w:szCs w:val="24"/>
      <w:lang w:val="en-AU" w:eastAsia="en-AU"/>
    </w:rPr>
  </w:style>
  <w:style w:type="paragraph" w:customStyle="1" w:styleId="xl70">
    <w:name w:val="xl70"/>
    <w:basedOn w:val="Normal"/>
    <w:rsid w:val="00980BA8"/>
    <w:pPr>
      <w:pBdr>
        <w:top w:val="single" w:sz="4" w:space="0" w:color="auto"/>
        <w:bottom w:val="single" w:sz="4" w:space="0" w:color="auto"/>
      </w:pBdr>
      <w:shd w:val="clear" w:color="000000" w:fill="D9D9D9"/>
      <w:spacing w:before="100" w:beforeAutospacing="1" w:after="100" w:afterAutospacing="1" w:line="240" w:lineRule="auto"/>
    </w:pPr>
    <w:rPr>
      <w:rFonts w:ascii="Times New Roman" w:eastAsia="Times New Roman" w:hAnsi="Times New Roman"/>
      <w:sz w:val="24"/>
      <w:szCs w:val="24"/>
      <w:lang w:val="en-AU" w:eastAsia="en-AU"/>
    </w:rPr>
  </w:style>
  <w:style w:type="paragraph" w:customStyle="1" w:styleId="xl71">
    <w:name w:val="xl71"/>
    <w:basedOn w:val="Normal"/>
    <w:rsid w:val="00980BA8"/>
    <w:pPr>
      <w:pBdr>
        <w:top w:val="single" w:sz="4" w:space="0" w:color="auto"/>
        <w:bottom w:val="single" w:sz="4" w:space="0" w:color="auto"/>
      </w:pBdr>
      <w:shd w:val="clear" w:color="000000" w:fill="D9D9D9"/>
      <w:spacing w:before="100" w:beforeAutospacing="1" w:after="100" w:afterAutospacing="1" w:line="240" w:lineRule="auto"/>
      <w:textAlignment w:val="top"/>
    </w:pPr>
    <w:rPr>
      <w:rFonts w:ascii="Times New Roman" w:eastAsia="Times New Roman" w:hAnsi="Times New Roman"/>
      <w:sz w:val="24"/>
      <w:szCs w:val="24"/>
      <w:lang w:val="en-AU" w:eastAsia="en-AU"/>
    </w:rPr>
  </w:style>
  <w:style w:type="paragraph" w:customStyle="1" w:styleId="xl72">
    <w:name w:val="xl72"/>
    <w:basedOn w:val="Normal"/>
    <w:rsid w:val="00980BA8"/>
    <w:pPr>
      <w:spacing w:before="100" w:beforeAutospacing="1" w:after="100" w:afterAutospacing="1" w:line="240" w:lineRule="auto"/>
      <w:jc w:val="center"/>
      <w:textAlignment w:val="center"/>
    </w:pPr>
    <w:rPr>
      <w:rFonts w:ascii="Times New Roman" w:eastAsia="Times New Roman" w:hAnsi="Times New Roman"/>
      <w:sz w:val="24"/>
      <w:szCs w:val="24"/>
      <w:lang w:val="en-AU" w:eastAsia="en-AU"/>
    </w:rPr>
  </w:style>
  <w:style w:type="paragraph" w:customStyle="1" w:styleId="xl73">
    <w:name w:val="xl73"/>
    <w:basedOn w:val="Normal"/>
    <w:rsid w:val="00980BA8"/>
    <w:pPr>
      <w:spacing w:before="100" w:beforeAutospacing="1" w:after="100" w:afterAutospacing="1" w:line="240" w:lineRule="auto"/>
      <w:textAlignment w:val="top"/>
    </w:pPr>
    <w:rPr>
      <w:rFonts w:ascii="Times New Roman" w:eastAsia="Times New Roman" w:hAnsi="Times New Roman"/>
      <w:sz w:val="24"/>
      <w:szCs w:val="24"/>
      <w:lang w:val="en-AU" w:eastAsia="en-AU"/>
    </w:rPr>
  </w:style>
  <w:style w:type="paragraph" w:customStyle="1" w:styleId="xl74">
    <w:name w:val="xl74"/>
    <w:basedOn w:val="Normal"/>
    <w:rsid w:val="00980BA8"/>
    <w:pPr>
      <w:shd w:val="clear" w:color="000000" w:fill="FFFF00"/>
      <w:spacing w:before="100" w:beforeAutospacing="1" w:after="100" w:afterAutospacing="1" w:line="240" w:lineRule="auto"/>
      <w:textAlignment w:val="top"/>
    </w:pPr>
    <w:rPr>
      <w:rFonts w:ascii="Times New Roman" w:eastAsia="Times New Roman" w:hAnsi="Times New Roman"/>
      <w:sz w:val="24"/>
      <w:szCs w:val="24"/>
      <w:lang w:val="en-AU" w:eastAsia="en-AU"/>
    </w:rPr>
  </w:style>
  <w:style w:type="paragraph" w:customStyle="1" w:styleId="xl75">
    <w:name w:val="xl75"/>
    <w:basedOn w:val="Normal"/>
    <w:rsid w:val="00980BA8"/>
    <w:pPr>
      <w:shd w:val="clear" w:color="000000" w:fill="FFFF00"/>
      <w:spacing w:before="100" w:beforeAutospacing="1" w:after="100" w:afterAutospacing="1" w:line="240" w:lineRule="auto"/>
    </w:pPr>
    <w:rPr>
      <w:rFonts w:ascii="Times New Roman" w:eastAsia="Times New Roman" w:hAnsi="Times New Roman"/>
      <w:sz w:val="24"/>
      <w:szCs w:val="24"/>
      <w:lang w:val="en-AU" w:eastAsia="en-AU"/>
    </w:rPr>
  </w:style>
  <w:style w:type="paragraph" w:customStyle="1" w:styleId="xl76">
    <w:name w:val="xl76"/>
    <w:basedOn w:val="Normal"/>
    <w:rsid w:val="00980BA8"/>
    <w:pPr>
      <w:spacing w:before="100" w:beforeAutospacing="1" w:after="100" w:afterAutospacing="1" w:line="240" w:lineRule="auto"/>
      <w:textAlignment w:val="top"/>
    </w:pPr>
    <w:rPr>
      <w:rFonts w:ascii="Times New Roman" w:eastAsia="Times New Roman" w:hAnsi="Times New Roman"/>
      <w:sz w:val="24"/>
      <w:szCs w:val="24"/>
      <w:lang w:val="en-AU" w:eastAsia="en-AU"/>
    </w:rPr>
  </w:style>
  <w:style w:type="paragraph" w:customStyle="1" w:styleId="xl77">
    <w:name w:val="xl77"/>
    <w:basedOn w:val="Normal"/>
    <w:rsid w:val="00980BA8"/>
    <w:pPr>
      <w:shd w:val="clear" w:color="000000" w:fill="FF0000"/>
      <w:spacing w:before="100" w:beforeAutospacing="1" w:after="100" w:afterAutospacing="1" w:line="240" w:lineRule="auto"/>
      <w:textAlignment w:val="top"/>
    </w:pPr>
    <w:rPr>
      <w:rFonts w:ascii="Times New Roman" w:eastAsia="Times New Roman" w:hAnsi="Times New Roman"/>
      <w:sz w:val="24"/>
      <w:szCs w:val="24"/>
      <w:lang w:val="en-AU" w:eastAsia="en-AU"/>
    </w:rPr>
  </w:style>
  <w:style w:type="paragraph" w:customStyle="1" w:styleId="xl78">
    <w:name w:val="xl78"/>
    <w:basedOn w:val="Normal"/>
    <w:rsid w:val="00980BA8"/>
    <w:pPr>
      <w:pBdr>
        <w:top w:val="single" w:sz="4" w:space="0" w:color="auto"/>
      </w:pBdr>
      <w:shd w:val="clear" w:color="000000" w:fill="D9D9D9"/>
      <w:spacing w:before="100" w:beforeAutospacing="1" w:after="100" w:afterAutospacing="1" w:line="240" w:lineRule="auto"/>
      <w:textAlignment w:val="top"/>
    </w:pPr>
    <w:rPr>
      <w:rFonts w:ascii="Times New Roman" w:eastAsia="Times New Roman" w:hAnsi="Times New Roman"/>
      <w:sz w:val="24"/>
      <w:szCs w:val="24"/>
      <w:lang w:val="en-AU" w:eastAsia="en-AU"/>
    </w:rPr>
  </w:style>
  <w:style w:type="paragraph" w:customStyle="1" w:styleId="xl79">
    <w:name w:val="xl79"/>
    <w:basedOn w:val="Normal"/>
    <w:rsid w:val="00980BA8"/>
    <w:pPr>
      <w:shd w:val="clear" w:color="000000" w:fill="FF0000"/>
      <w:spacing w:before="100" w:beforeAutospacing="1" w:after="100" w:afterAutospacing="1" w:line="240" w:lineRule="auto"/>
      <w:textAlignment w:val="top"/>
    </w:pPr>
    <w:rPr>
      <w:rFonts w:ascii="Times New Roman" w:eastAsia="Times New Roman" w:hAnsi="Times New Roman"/>
      <w:sz w:val="24"/>
      <w:szCs w:val="24"/>
      <w:lang w:val="en-AU" w:eastAsia="en-AU"/>
    </w:rPr>
  </w:style>
  <w:style w:type="paragraph" w:customStyle="1" w:styleId="xl80">
    <w:name w:val="xl80"/>
    <w:basedOn w:val="Normal"/>
    <w:rsid w:val="00980BA8"/>
    <w:pPr>
      <w:pBdr>
        <w:top w:val="single" w:sz="4" w:space="0" w:color="auto"/>
        <w:bottom w:val="single" w:sz="4" w:space="0" w:color="BFBFBF"/>
      </w:pBdr>
      <w:spacing w:before="100" w:beforeAutospacing="1" w:after="100" w:afterAutospacing="1" w:line="240" w:lineRule="auto"/>
      <w:textAlignment w:val="top"/>
    </w:pPr>
    <w:rPr>
      <w:rFonts w:ascii="Times New Roman" w:eastAsia="Times New Roman" w:hAnsi="Times New Roman"/>
      <w:sz w:val="24"/>
      <w:szCs w:val="24"/>
      <w:lang w:val="en-AU" w:eastAsia="en-AU"/>
    </w:rPr>
  </w:style>
  <w:style w:type="paragraph" w:customStyle="1" w:styleId="xl81">
    <w:name w:val="xl81"/>
    <w:basedOn w:val="Normal"/>
    <w:rsid w:val="00980BA8"/>
    <w:pPr>
      <w:pBdr>
        <w:left w:val="single" w:sz="4" w:space="0" w:color="BFBFBF"/>
        <w:bottom w:val="single" w:sz="4" w:space="0" w:color="BFBFBF"/>
      </w:pBdr>
      <w:shd w:val="clear" w:color="000000" w:fill="FF0000"/>
      <w:spacing w:before="100" w:beforeAutospacing="1" w:after="100" w:afterAutospacing="1" w:line="240" w:lineRule="auto"/>
      <w:textAlignment w:val="top"/>
    </w:pPr>
    <w:rPr>
      <w:rFonts w:ascii="Times New Roman" w:eastAsia="Times New Roman" w:hAnsi="Times New Roman"/>
      <w:sz w:val="24"/>
      <w:szCs w:val="24"/>
      <w:lang w:val="en-AU" w:eastAsia="en-AU"/>
    </w:rPr>
  </w:style>
  <w:style w:type="paragraph" w:customStyle="1" w:styleId="xl82">
    <w:name w:val="xl82"/>
    <w:basedOn w:val="Normal"/>
    <w:rsid w:val="00980BA8"/>
    <w:pPr>
      <w:pBdr>
        <w:top w:val="single" w:sz="4" w:space="0" w:color="BFBFBF"/>
        <w:left w:val="single" w:sz="4" w:space="0" w:color="BFBFBF"/>
        <w:bottom w:val="single" w:sz="4" w:space="0" w:color="BFBFBF"/>
        <w:right w:val="single" w:sz="4" w:space="0" w:color="BFBFBF"/>
      </w:pBdr>
      <w:shd w:val="clear" w:color="000000" w:fill="FF0000"/>
      <w:spacing w:before="100" w:beforeAutospacing="1" w:after="100" w:afterAutospacing="1" w:line="240" w:lineRule="auto"/>
      <w:textAlignment w:val="top"/>
    </w:pPr>
    <w:rPr>
      <w:rFonts w:ascii="Times New Roman" w:eastAsia="Times New Roman" w:hAnsi="Times New Roman"/>
      <w:sz w:val="24"/>
      <w:szCs w:val="24"/>
      <w:lang w:val="en-AU" w:eastAsia="en-AU"/>
    </w:rPr>
  </w:style>
  <w:style w:type="paragraph" w:customStyle="1" w:styleId="xl83">
    <w:name w:val="xl83"/>
    <w:basedOn w:val="Normal"/>
    <w:rsid w:val="00980BA8"/>
    <w:pPr>
      <w:pBdr>
        <w:top w:val="single" w:sz="4" w:space="0" w:color="BFBFBF"/>
        <w:bottom w:val="single" w:sz="4" w:space="0" w:color="auto"/>
      </w:pBdr>
      <w:spacing w:before="100" w:beforeAutospacing="1" w:after="100" w:afterAutospacing="1" w:line="240" w:lineRule="auto"/>
      <w:textAlignment w:val="top"/>
    </w:pPr>
    <w:rPr>
      <w:rFonts w:ascii="Times New Roman" w:eastAsia="Times New Roman" w:hAnsi="Times New Roman"/>
      <w:sz w:val="24"/>
      <w:szCs w:val="24"/>
      <w:lang w:val="en-AU" w:eastAsia="en-AU"/>
    </w:rPr>
  </w:style>
  <w:style w:type="paragraph" w:customStyle="1" w:styleId="xl84">
    <w:name w:val="xl84"/>
    <w:basedOn w:val="Normal"/>
    <w:rsid w:val="00980BA8"/>
    <w:pPr>
      <w:shd w:val="clear" w:color="000000" w:fill="FF0000"/>
      <w:spacing w:before="100" w:beforeAutospacing="1" w:after="100" w:afterAutospacing="1" w:line="240" w:lineRule="auto"/>
    </w:pPr>
    <w:rPr>
      <w:rFonts w:ascii="Times New Roman" w:eastAsia="Times New Roman" w:hAnsi="Times New Roman"/>
      <w:sz w:val="24"/>
      <w:szCs w:val="24"/>
      <w:lang w:val="en-AU" w:eastAsia="en-AU"/>
    </w:rPr>
  </w:style>
  <w:style w:type="paragraph" w:customStyle="1" w:styleId="xl85">
    <w:name w:val="xl85"/>
    <w:basedOn w:val="Normal"/>
    <w:rsid w:val="00980BA8"/>
    <w:pPr>
      <w:shd w:val="clear" w:color="000000" w:fill="FF0000"/>
      <w:spacing w:before="100" w:beforeAutospacing="1" w:after="100" w:afterAutospacing="1" w:line="240" w:lineRule="auto"/>
      <w:jc w:val="center"/>
      <w:textAlignment w:val="center"/>
    </w:pPr>
    <w:rPr>
      <w:rFonts w:ascii="Times New Roman" w:eastAsia="Times New Roman" w:hAnsi="Times New Roman"/>
      <w:sz w:val="24"/>
      <w:szCs w:val="24"/>
      <w:lang w:val="en-AU" w:eastAsia="en-AU"/>
    </w:rPr>
  </w:style>
  <w:style w:type="paragraph" w:customStyle="1" w:styleId="xl86">
    <w:name w:val="xl86"/>
    <w:basedOn w:val="Normal"/>
    <w:rsid w:val="00980BA8"/>
    <w:pPr>
      <w:spacing w:before="100" w:beforeAutospacing="1" w:after="100" w:afterAutospacing="1" w:line="240" w:lineRule="auto"/>
    </w:pPr>
    <w:rPr>
      <w:rFonts w:ascii="Times New Roman" w:eastAsia="Times New Roman" w:hAnsi="Times New Roman"/>
      <w:color w:val="FF0000"/>
      <w:sz w:val="24"/>
      <w:szCs w:val="24"/>
      <w:lang w:val="en-AU" w:eastAsia="en-AU"/>
    </w:rPr>
  </w:style>
  <w:style w:type="paragraph" w:customStyle="1" w:styleId="xl87">
    <w:name w:val="xl87"/>
    <w:basedOn w:val="Normal"/>
    <w:rsid w:val="00980BA8"/>
    <w:pPr>
      <w:spacing w:before="100" w:beforeAutospacing="1" w:after="100" w:afterAutospacing="1" w:line="240" w:lineRule="auto"/>
      <w:jc w:val="center"/>
      <w:textAlignment w:val="center"/>
    </w:pPr>
    <w:rPr>
      <w:rFonts w:ascii="Times New Roman" w:eastAsia="Times New Roman" w:hAnsi="Times New Roman"/>
      <w:color w:val="FF0000"/>
      <w:sz w:val="24"/>
      <w:szCs w:val="24"/>
      <w:lang w:val="en-AU" w:eastAsia="en-AU"/>
    </w:rPr>
  </w:style>
  <w:style w:type="paragraph" w:customStyle="1" w:styleId="xl88">
    <w:name w:val="xl88"/>
    <w:basedOn w:val="Normal"/>
    <w:rsid w:val="00980BA8"/>
    <w:pPr>
      <w:spacing w:before="100" w:beforeAutospacing="1" w:after="100" w:afterAutospacing="1" w:line="240" w:lineRule="auto"/>
      <w:textAlignment w:val="top"/>
    </w:pPr>
    <w:rPr>
      <w:rFonts w:ascii="Times New Roman" w:eastAsia="Times New Roman" w:hAnsi="Times New Roman"/>
      <w:color w:val="FF0000"/>
      <w:sz w:val="24"/>
      <w:szCs w:val="24"/>
      <w:lang w:val="en-AU" w:eastAsia="en-AU"/>
    </w:rPr>
  </w:style>
  <w:style w:type="paragraph" w:customStyle="1" w:styleId="xl89">
    <w:name w:val="xl89"/>
    <w:basedOn w:val="Normal"/>
    <w:rsid w:val="00980BA8"/>
    <w:pPr>
      <w:pBdr>
        <w:top w:val="single" w:sz="4" w:space="0" w:color="auto"/>
      </w:pBdr>
      <w:spacing w:before="100" w:beforeAutospacing="1" w:after="100" w:afterAutospacing="1" w:line="240" w:lineRule="auto"/>
      <w:textAlignment w:val="top"/>
    </w:pPr>
    <w:rPr>
      <w:rFonts w:ascii="Times New Roman" w:eastAsia="Times New Roman" w:hAnsi="Times New Roman"/>
      <w:sz w:val="24"/>
      <w:szCs w:val="24"/>
      <w:lang w:val="en-AU" w:eastAsia="en-AU"/>
    </w:rPr>
  </w:style>
  <w:style w:type="paragraph" w:customStyle="1" w:styleId="xl90">
    <w:name w:val="xl90"/>
    <w:basedOn w:val="Normal"/>
    <w:rsid w:val="00980BA8"/>
    <w:pPr>
      <w:pBdr>
        <w:bottom w:val="single" w:sz="4" w:space="0" w:color="auto"/>
      </w:pBdr>
      <w:spacing w:before="100" w:beforeAutospacing="1" w:after="100" w:afterAutospacing="1" w:line="240" w:lineRule="auto"/>
      <w:textAlignment w:val="top"/>
    </w:pPr>
    <w:rPr>
      <w:rFonts w:ascii="Times New Roman" w:eastAsia="Times New Roman" w:hAnsi="Times New Roman"/>
      <w:sz w:val="24"/>
      <w:szCs w:val="24"/>
      <w:lang w:val="en-AU" w:eastAsia="en-AU"/>
    </w:rPr>
  </w:style>
  <w:style w:type="paragraph" w:customStyle="1" w:styleId="xl91">
    <w:name w:val="xl91"/>
    <w:basedOn w:val="Normal"/>
    <w:rsid w:val="00980BA8"/>
    <w:pPr>
      <w:spacing w:before="100" w:beforeAutospacing="1" w:after="100" w:afterAutospacing="1" w:line="240" w:lineRule="auto"/>
      <w:textAlignment w:val="top"/>
    </w:pPr>
    <w:rPr>
      <w:rFonts w:ascii="Times New Roman" w:eastAsia="Times New Roman" w:hAnsi="Times New Roman"/>
      <w:sz w:val="24"/>
      <w:szCs w:val="24"/>
      <w:lang w:val="en-AU" w:eastAsia="en-AU"/>
    </w:rPr>
  </w:style>
  <w:style w:type="table" w:customStyle="1" w:styleId="TableGrid2">
    <w:name w:val="Table Grid2"/>
    <w:basedOn w:val="TableNormal"/>
    <w:next w:val="TableGrid"/>
    <w:uiPriority w:val="59"/>
    <w:rsid w:val="00980BA8"/>
    <w:rPr>
      <w:rFonts w:ascii="Times New Roman" w:eastAsia="Times New Roman" w:hAnsi="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4">
    <w:name w:val="Table Grid4"/>
    <w:basedOn w:val="TableNormal"/>
    <w:next w:val="TableGrid"/>
    <w:uiPriority w:val="59"/>
    <w:rsid w:val="00980BA8"/>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980BA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customStyle="1" w:styleId="TableText">
    <w:name w:val="Table Text"/>
    <w:aliases w:val="tt,table Body Text,table text"/>
    <w:uiPriority w:val="99"/>
    <w:rsid w:val="00980BA8"/>
    <w:pPr>
      <w:widowControl w:val="0"/>
    </w:pPr>
    <w:rPr>
      <w:rFonts w:ascii="Times New Roman" w:eastAsia="Times New Roman" w:hAnsi="Times New Roman"/>
      <w:color w:val="000000"/>
      <w:sz w:val="22"/>
    </w:rPr>
  </w:style>
  <w:style w:type="table" w:customStyle="1" w:styleId="TableGrid21">
    <w:name w:val="Table Grid21"/>
    <w:basedOn w:val="TableNormal"/>
    <w:uiPriority w:val="59"/>
    <w:rsid w:val="00980BA8"/>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Bullet1Char">
    <w:name w:val="*List Bullet 1 Char"/>
    <w:basedOn w:val="DefaultParagraphFont"/>
    <w:link w:val="ListBullet1"/>
    <w:uiPriority w:val="99"/>
    <w:locked/>
    <w:rsid w:val="00980BA8"/>
    <w:rPr>
      <w:color w:val="000000"/>
      <w:sz w:val="22"/>
    </w:rPr>
  </w:style>
  <w:style w:type="paragraph" w:customStyle="1" w:styleId="ListBullet1">
    <w:name w:val="*List Bullet 1"/>
    <w:link w:val="ListBullet1Char"/>
    <w:uiPriority w:val="99"/>
    <w:qFormat/>
    <w:rsid w:val="00980BA8"/>
    <w:pPr>
      <w:numPr>
        <w:numId w:val="12"/>
      </w:numPr>
      <w:spacing w:before="120"/>
    </w:pPr>
    <w:rPr>
      <w:color w:val="000000"/>
      <w:sz w:val="22"/>
    </w:rPr>
  </w:style>
  <w:style w:type="paragraph" w:customStyle="1" w:styleId="p">
    <w:name w:val="p"/>
    <w:basedOn w:val="Normal"/>
    <w:rsid w:val="00980BA8"/>
    <w:pPr>
      <w:spacing w:before="100" w:beforeAutospacing="1" w:after="100" w:afterAutospacing="1" w:line="240" w:lineRule="auto"/>
    </w:pPr>
    <w:rPr>
      <w:rFonts w:ascii="Times New Roman" w:eastAsia="Times New Roman" w:hAnsi="Times New Roman"/>
      <w:sz w:val="24"/>
      <w:szCs w:val="24"/>
    </w:rPr>
  </w:style>
  <w:style w:type="character" w:customStyle="1" w:styleId="ph">
    <w:name w:val="ph"/>
    <w:basedOn w:val="DefaultParagraphFont"/>
    <w:rsid w:val="00980BA8"/>
  </w:style>
  <w:style w:type="paragraph" w:customStyle="1" w:styleId="Standard">
    <w:name w:val="Standard"/>
    <w:link w:val="StandardChar"/>
    <w:rsid w:val="00980BA8"/>
    <w:pPr>
      <w:suppressAutoHyphens/>
      <w:autoSpaceDN w:val="0"/>
    </w:pPr>
    <w:rPr>
      <w:rFonts w:ascii="Times New Roman" w:eastAsia="Times New Roman" w:hAnsi="Times New Roman"/>
      <w:kern w:val="3"/>
      <w:lang w:eastAsia="zh-CN"/>
    </w:rPr>
  </w:style>
  <w:style w:type="table" w:customStyle="1" w:styleId="LightList-Accent16">
    <w:name w:val="Light List - Accent 16"/>
    <w:basedOn w:val="TableNormal"/>
    <w:next w:val="LightList-Accent11"/>
    <w:uiPriority w:val="61"/>
    <w:rsid w:val="00980BA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NormalPalatino">
    <w:name w:val="Normal + Palatino"/>
    <w:basedOn w:val="BodyText"/>
    <w:qFormat/>
    <w:rsid w:val="00980BA8"/>
  </w:style>
  <w:style w:type="table" w:customStyle="1" w:styleId="TableGrid11">
    <w:name w:val="Table Grid11"/>
    <w:basedOn w:val="TableNormal"/>
    <w:uiPriority w:val="59"/>
    <w:rsid w:val="00980BA8"/>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VTableHeadingleftside">
    <w:name w:val="CV Table Heading (left side)"/>
    <w:basedOn w:val="Normal"/>
    <w:rsid w:val="00980BA8"/>
    <w:pPr>
      <w:spacing w:before="100" w:beforeAutospacing="1" w:after="0" w:line="360" w:lineRule="atLeast"/>
      <w:ind w:left="-108" w:right="-91"/>
    </w:pPr>
    <w:rPr>
      <w:rFonts w:ascii="Arial Black" w:eastAsia="Times New Roman" w:hAnsi="Arial Black" w:cs="Arial"/>
      <w:bCs/>
      <w:sz w:val="24"/>
      <w:szCs w:val="20"/>
    </w:rPr>
  </w:style>
  <w:style w:type="paragraph" w:customStyle="1" w:styleId="CVTableStandard">
    <w:name w:val="CV Table Standard"/>
    <w:basedOn w:val="Normal"/>
    <w:rsid w:val="00980BA8"/>
    <w:pPr>
      <w:spacing w:before="100" w:beforeAutospacing="1" w:after="0" w:line="240" w:lineRule="auto"/>
      <w:ind w:left="-108"/>
    </w:pPr>
    <w:rPr>
      <w:rFonts w:ascii="Arial" w:eastAsia="Times New Roman" w:hAnsi="Arial" w:cs="Arial"/>
      <w:sz w:val="20"/>
      <w:szCs w:val="20"/>
    </w:rPr>
  </w:style>
  <w:style w:type="paragraph" w:customStyle="1" w:styleId="font6">
    <w:name w:val="font6"/>
    <w:basedOn w:val="Normal"/>
    <w:rsid w:val="00980BA8"/>
    <w:pPr>
      <w:spacing w:before="100" w:beforeAutospacing="1" w:after="100" w:afterAutospacing="1" w:line="240" w:lineRule="auto"/>
    </w:pPr>
    <w:rPr>
      <w:rFonts w:ascii="Tahoma" w:eastAsia="Times New Roman" w:hAnsi="Tahoma" w:cs="Tahoma"/>
      <w:b/>
      <w:bCs/>
      <w:color w:val="000000"/>
      <w:sz w:val="24"/>
      <w:szCs w:val="24"/>
      <w:u w:val="single"/>
    </w:rPr>
  </w:style>
  <w:style w:type="paragraph" w:customStyle="1" w:styleId="xl92">
    <w:name w:val="xl92"/>
    <w:basedOn w:val="Normal"/>
    <w:rsid w:val="00980BA8"/>
    <w:pPr>
      <w:pBdr>
        <w:top w:val="single" w:sz="4" w:space="0" w:color="auto"/>
        <w:left w:val="single" w:sz="4" w:space="0" w:color="auto"/>
        <w:bottom w:val="single" w:sz="4" w:space="0" w:color="auto"/>
        <w:right w:val="single" w:sz="4" w:space="0" w:color="auto"/>
      </w:pBdr>
      <w:shd w:val="clear" w:color="000000" w:fill="9FC5E8"/>
      <w:spacing w:before="100" w:beforeAutospacing="1" w:after="100" w:afterAutospacing="1" w:line="240" w:lineRule="auto"/>
      <w:jc w:val="center"/>
      <w:textAlignment w:val="center"/>
    </w:pPr>
    <w:rPr>
      <w:rFonts w:ascii="Tahoma" w:eastAsia="Times New Roman" w:hAnsi="Tahoma" w:cs="Tahoma"/>
      <w:b/>
      <w:bCs/>
      <w:color w:val="000000"/>
      <w:sz w:val="24"/>
      <w:szCs w:val="24"/>
    </w:rPr>
  </w:style>
  <w:style w:type="paragraph" w:customStyle="1" w:styleId="xl93">
    <w:name w:val="xl93"/>
    <w:basedOn w:val="Normal"/>
    <w:rsid w:val="00980BA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ahoma" w:eastAsia="Times New Roman" w:hAnsi="Tahoma" w:cs="Tahoma"/>
      <w:color w:val="FFFFFF"/>
      <w:sz w:val="24"/>
      <w:szCs w:val="24"/>
    </w:rPr>
  </w:style>
  <w:style w:type="paragraph" w:customStyle="1" w:styleId="xl94">
    <w:name w:val="xl94"/>
    <w:basedOn w:val="Normal"/>
    <w:rsid w:val="00980BA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ahoma" w:eastAsia="Times New Roman" w:hAnsi="Tahoma" w:cs="Tahoma"/>
      <w:sz w:val="24"/>
      <w:szCs w:val="24"/>
    </w:rPr>
  </w:style>
  <w:style w:type="paragraph" w:customStyle="1" w:styleId="xl95">
    <w:name w:val="xl95"/>
    <w:basedOn w:val="Normal"/>
    <w:rsid w:val="00980BA8"/>
    <w:pPr>
      <w:pBdr>
        <w:top w:val="single" w:sz="4" w:space="0" w:color="auto"/>
        <w:left w:val="single" w:sz="4" w:space="0" w:color="auto"/>
        <w:bottom w:val="single" w:sz="4" w:space="0" w:color="auto"/>
        <w:right w:val="single" w:sz="4" w:space="0" w:color="auto"/>
      </w:pBdr>
      <w:shd w:val="clear" w:color="000000" w:fill="366092"/>
      <w:spacing w:before="100" w:beforeAutospacing="1" w:after="100" w:afterAutospacing="1" w:line="240" w:lineRule="auto"/>
      <w:jc w:val="center"/>
      <w:textAlignment w:val="center"/>
    </w:pPr>
    <w:rPr>
      <w:rFonts w:ascii="Tahoma" w:eastAsia="Times New Roman" w:hAnsi="Tahoma" w:cs="Tahoma"/>
      <w:b/>
      <w:bCs/>
      <w:color w:val="FFFFFF"/>
      <w:sz w:val="24"/>
      <w:szCs w:val="24"/>
    </w:rPr>
  </w:style>
  <w:style w:type="paragraph" w:customStyle="1" w:styleId="xl96">
    <w:name w:val="xl96"/>
    <w:basedOn w:val="Normal"/>
    <w:rsid w:val="00980BA8"/>
    <w:pPr>
      <w:pBdr>
        <w:top w:val="single" w:sz="4" w:space="0" w:color="auto"/>
        <w:left w:val="single" w:sz="4" w:space="0" w:color="auto"/>
        <w:bottom w:val="single" w:sz="4" w:space="0" w:color="auto"/>
        <w:right w:val="single" w:sz="4" w:space="0" w:color="auto"/>
      </w:pBdr>
      <w:shd w:val="clear" w:color="000000" w:fill="9FC5E8"/>
      <w:spacing w:before="100" w:beforeAutospacing="1" w:after="100" w:afterAutospacing="1" w:line="240" w:lineRule="auto"/>
      <w:textAlignment w:val="center"/>
    </w:pPr>
    <w:rPr>
      <w:rFonts w:ascii="Tahoma" w:eastAsia="Times New Roman" w:hAnsi="Tahoma" w:cs="Tahoma"/>
      <w:b/>
      <w:bCs/>
      <w:color w:val="000000"/>
      <w:sz w:val="24"/>
      <w:szCs w:val="24"/>
    </w:rPr>
  </w:style>
  <w:style w:type="paragraph" w:customStyle="1" w:styleId="xl97">
    <w:name w:val="xl97"/>
    <w:basedOn w:val="Normal"/>
    <w:rsid w:val="00980BA8"/>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ahoma" w:eastAsia="Times New Roman" w:hAnsi="Tahoma" w:cs="Tahoma"/>
      <w:b/>
      <w:bCs/>
      <w:color w:val="000000"/>
      <w:sz w:val="24"/>
      <w:szCs w:val="24"/>
    </w:rPr>
  </w:style>
  <w:style w:type="paragraph" w:customStyle="1" w:styleId="xl98">
    <w:name w:val="xl98"/>
    <w:basedOn w:val="Normal"/>
    <w:rsid w:val="00980B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ahoma" w:eastAsia="Times New Roman" w:hAnsi="Tahoma" w:cs="Tahoma"/>
      <w:color w:val="000000"/>
      <w:sz w:val="24"/>
      <w:szCs w:val="24"/>
    </w:rPr>
  </w:style>
  <w:style w:type="paragraph" w:customStyle="1" w:styleId="xl99">
    <w:name w:val="xl99"/>
    <w:basedOn w:val="Normal"/>
    <w:rsid w:val="00980BA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ahoma" w:eastAsia="Times New Roman" w:hAnsi="Tahoma" w:cs="Tahoma"/>
      <w:color w:val="FFFFFF"/>
      <w:sz w:val="24"/>
      <w:szCs w:val="24"/>
    </w:rPr>
  </w:style>
  <w:style w:type="paragraph" w:customStyle="1" w:styleId="xl100">
    <w:name w:val="xl100"/>
    <w:basedOn w:val="Normal"/>
    <w:rsid w:val="00980BA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ahoma" w:eastAsia="Times New Roman" w:hAnsi="Tahoma" w:cs="Tahoma"/>
      <w:color w:val="FFFFFF"/>
      <w:sz w:val="24"/>
      <w:szCs w:val="24"/>
    </w:rPr>
  </w:style>
  <w:style w:type="paragraph" w:customStyle="1" w:styleId="xl101">
    <w:name w:val="xl101"/>
    <w:basedOn w:val="Normal"/>
    <w:rsid w:val="00980BA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ahoma" w:eastAsia="Times New Roman" w:hAnsi="Tahoma" w:cs="Tahoma"/>
      <w:color w:val="000000"/>
      <w:sz w:val="24"/>
      <w:szCs w:val="24"/>
    </w:rPr>
  </w:style>
  <w:style w:type="paragraph" w:customStyle="1" w:styleId="xl102">
    <w:name w:val="xl102"/>
    <w:basedOn w:val="Normal"/>
    <w:rsid w:val="00980BA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24"/>
      <w:szCs w:val="24"/>
    </w:rPr>
  </w:style>
  <w:style w:type="paragraph" w:customStyle="1" w:styleId="xl103">
    <w:name w:val="xl103"/>
    <w:basedOn w:val="Normal"/>
    <w:rsid w:val="00980BA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24"/>
      <w:szCs w:val="24"/>
    </w:rPr>
  </w:style>
  <w:style w:type="paragraph" w:customStyle="1" w:styleId="xl104">
    <w:name w:val="xl104"/>
    <w:basedOn w:val="Normal"/>
    <w:rsid w:val="00980BA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rPr>
  </w:style>
  <w:style w:type="paragraph" w:customStyle="1" w:styleId="xl105">
    <w:name w:val="xl105"/>
    <w:basedOn w:val="Normal"/>
    <w:rsid w:val="00980BA8"/>
    <w:pPr>
      <w:pBdr>
        <w:top w:val="single" w:sz="4" w:space="0" w:color="auto"/>
        <w:left w:val="single" w:sz="4" w:space="0" w:color="auto"/>
        <w:bottom w:val="single" w:sz="4" w:space="0" w:color="auto"/>
        <w:right w:val="single" w:sz="4" w:space="0" w:color="auto"/>
      </w:pBdr>
      <w:shd w:val="clear" w:color="000000" w:fill="1F497D"/>
      <w:spacing w:before="100" w:beforeAutospacing="1" w:after="100" w:afterAutospacing="1" w:line="240" w:lineRule="auto"/>
      <w:jc w:val="center"/>
      <w:textAlignment w:val="center"/>
    </w:pPr>
    <w:rPr>
      <w:rFonts w:ascii="Tahoma" w:eastAsia="Times New Roman" w:hAnsi="Tahoma" w:cs="Tahoma"/>
      <w:b/>
      <w:bCs/>
      <w:color w:val="FFFFFF"/>
      <w:sz w:val="24"/>
      <w:szCs w:val="24"/>
    </w:rPr>
  </w:style>
  <w:style w:type="paragraph" w:customStyle="1" w:styleId="xl106">
    <w:name w:val="xl106"/>
    <w:basedOn w:val="Normal"/>
    <w:rsid w:val="00980BA8"/>
    <w:pPr>
      <w:spacing w:before="100" w:beforeAutospacing="1" w:after="100" w:afterAutospacing="1" w:line="240" w:lineRule="auto"/>
    </w:pPr>
    <w:rPr>
      <w:rFonts w:ascii="Times New Roman" w:eastAsia="Times New Roman" w:hAnsi="Times New Roman"/>
      <w:sz w:val="24"/>
      <w:szCs w:val="24"/>
    </w:rPr>
  </w:style>
  <w:style w:type="paragraph" w:customStyle="1" w:styleId="xl107">
    <w:name w:val="xl107"/>
    <w:basedOn w:val="Normal"/>
    <w:rsid w:val="00980BA8"/>
    <w:pPr>
      <w:pBdr>
        <w:top w:val="single" w:sz="4" w:space="0" w:color="auto"/>
        <w:left w:val="single" w:sz="4" w:space="0" w:color="auto"/>
        <w:bottom w:val="single" w:sz="4" w:space="0" w:color="auto"/>
        <w:right w:val="single" w:sz="4" w:space="0" w:color="auto"/>
      </w:pBdr>
      <w:shd w:val="clear" w:color="000000" w:fill="1F497D"/>
      <w:spacing w:before="100" w:beforeAutospacing="1" w:after="100" w:afterAutospacing="1" w:line="240" w:lineRule="auto"/>
      <w:textAlignment w:val="center"/>
    </w:pPr>
    <w:rPr>
      <w:rFonts w:ascii="Tahoma" w:eastAsia="Times New Roman" w:hAnsi="Tahoma" w:cs="Tahoma"/>
      <w:b/>
      <w:bCs/>
      <w:color w:val="FFFFFF"/>
      <w:sz w:val="24"/>
      <w:szCs w:val="24"/>
    </w:rPr>
  </w:style>
  <w:style w:type="paragraph" w:customStyle="1" w:styleId="xl108">
    <w:name w:val="xl108"/>
    <w:basedOn w:val="Normal"/>
    <w:rsid w:val="00980BA8"/>
    <w:pPr>
      <w:pBdr>
        <w:top w:val="single" w:sz="4" w:space="0" w:color="auto"/>
        <w:left w:val="single" w:sz="4" w:space="0" w:color="auto"/>
        <w:bottom w:val="single" w:sz="4" w:space="0" w:color="auto"/>
        <w:right w:val="single" w:sz="4" w:space="0" w:color="auto"/>
      </w:pBdr>
      <w:shd w:val="clear" w:color="000000" w:fill="366092"/>
      <w:spacing w:before="100" w:beforeAutospacing="1" w:after="100" w:afterAutospacing="1" w:line="240" w:lineRule="auto"/>
      <w:textAlignment w:val="center"/>
    </w:pPr>
    <w:rPr>
      <w:rFonts w:ascii="Tahoma" w:eastAsia="Times New Roman" w:hAnsi="Tahoma" w:cs="Tahoma"/>
      <w:b/>
      <w:bCs/>
      <w:color w:val="FFFFFF"/>
      <w:sz w:val="24"/>
      <w:szCs w:val="24"/>
    </w:rPr>
  </w:style>
  <w:style w:type="paragraph" w:customStyle="1" w:styleId="xl109">
    <w:name w:val="xl109"/>
    <w:basedOn w:val="Normal"/>
    <w:rsid w:val="00980BA8"/>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ahoma" w:eastAsia="Times New Roman" w:hAnsi="Tahoma" w:cs="Tahoma"/>
      <w:b/>
      <w:bCs/>
      <w:color w:val="FFFFFF"/>
      <w:sz w:val="24"/>
      <w:szCs w:val="24"/>
    </w:rPr>
  </w:style>
  <w:style w:type="paragraph" w:customStyle="1" w:styleId="xl110">
    <w:name w:val="xl110"/>
    <w:basedOn w:val="Normal"/>
    <w:rsid w:val="00980BA8"/>
    <w:pPr>
      <w:pBdr>
        <w:top w:val="single" w:sz="4" w:space="0" w:color="auto"/>
        <w:left w:val="single" w:sz="4" w:space="0" w:color="auto"/>
        <w:bottom w:val="single" w:sz="4" w:space="0" w:color="auto"/>
        <w:right w:val="single" w:sz="4" w:space="0" w:color="auto"/>
      </w:pBdr>
      <w:shd w:val="clear" w:color="000000" w:fill="9FC5E8"/>
      <w:spacing w:before="100" w:beforeAutospacing="1" w:after="100" w:afterAutospacing="1" w:line="240" w:lineRule="auto"/>
      <w:textAlignment w:val="center"/>
    </w:pPr>
    <w:rPr>
      <w:rFonts w:ascii="Tahoma" w:eastAsia="Times New Roman" w:hAnsi="Tahoma" w:cs="Tahoma"/>
      <w:b/>
      <w:bCs/>
      <w:color w:val="000000"/>
      <w:sz w:val="24"/>
      <w:szCs w:val="24"/>
    </w:rPr>
  </w:style>
  <w:style w:type="paragraph" w:customStyle="1" w:styleId="xl111">
    <w:name w:val="xl111"/>
    <w:basedOn w:val="Normal"/>
    <w:rsid w:val="00980BA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ahoma" w:eastAsia="Times New Roman" w:hAnsi="Tahoma" w:cs="Tahoma"/>
      <w:color w:val="000000"/>
      <w:sz w:val="24"/>
      <w:szCs w:val="24"/>
    </w:rPr>
  </w:style>
  <w:style w:type="paragraph" w:customStyle="1" w:styleId="xl112">
    <w:name w:val="xl112"/>
    <w:basedOn w:val="Normal"/>
    <w:rsid w:val="00980BA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ahoma" w:eastAsia="Times New Roman" w:hAnsi="Tahoma" w:cs="Tahoma"/>
      <w:color w:val="FFFFFF"/>
      <w:sz w:val="24"/>
      <w:szCs w:val="24"/>
    </w:rPr>
  </w:style>
  <w:style w:type="paragraph" w:customStyle="1" w:styleId="xl113">
    <w:name w:val="xl113"/>
    <w:basedOn w:val="Normal"/>
    <w:rsid w:val="00980BA8"/>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textAlignment w:val="center"/>
    </w:pPr>
    <w:rPr>
      <w:rFonts w:ascii="Tahoma" w:eastAsia="Times New Roman" w:hAnsi="Tahoma" w:cs="Tahoma"/>
      <w:b/>
      <w:bCs/>
      <w:color w:val="000000"/>
      <w:sz w:val="24"/>
      <w:szCs w:val="24"/>
    </w:rPr>
  </w:style>
  <w:style w:type="paragraph" w:customStyle="1" w:styleId="xl114">
    <w:name w:val="xl114"/>
    <w:basedOn w:val="Normal"/>
    <w:rsid w:val="00980BA8"/>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ahoma" w:eastAsia="Times New Roman" w:hAnsi="Tahoma" w:cs="Tahoma"/>
      <w:color w:val="000000"/>
      <w:sz w:val="24"/>
      <w:szCs w:val="24"/>
    </w:rPr>
  </w:style>
  <w:style w:type="paragraph" w:customStyle="1" w:styleId="xl115">
    <w:name w:val="xl115"/>
    <w:basedOn w:val="Normal"/>
    <w:rsid w:val="00980BA8"/>
    <w:pPr>
      <w:pBdr>
        <w:top w:val="single" w:sz="4" w:space="0" w:color="auto"/>
        <w:left w:val="single" w:sz="4" w:space="0" w:color="auto"/>
        <w:bottom w:val="single" w:sz="4" w:space="0" w:color="auto"/>
        <w:right w:val="single" w:sz="4" w:space="0" w:color="auto"/>
      </w:pBdr>
      <w:shd w:val="clear" w:color="000000" w:fill="1F497D"/>
      <w:spacing w:before="100" w:beforeAutospacing="1" w:after="100" w:afterAutospacing="1" w:line="240" w:lineRule="auto"/>
      <w:textAlignment w:val="center"/>
    </w:pPr>
    <w:rPr>
      <w:rFonts w:ascii="Tahoma" w:eastAsia="Times New Roman" w:hAnsi="Tahoma" w:cs="Tahoma"/>
      <w:b/>
      <w:bCs/>
      <w:color w:val="000000"/>
      <w:sz w:val="24"/>
      <w:szCs w:val="24"/>
    </w:rPr>
  </w:style>
  <w:style w:type="paragraph" w:customStyle="1" w:styleId="xl116">
    <w:name w:val="xl116"/>
    <w:basedOn w:val="Normal"/>
    <w:rsid w:val="00980BA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rPr>
  </w:style>
  <w:style w:type="table" w:customStyle="1" w:styleId="TableGrid31">
    <w:name w:val="Table Grid31"/>
    <w:basedOn w:val="TableNormal"/>
    <w:uiPriority w:val="59"/>
    <w:rsid w:val="00980BA8"/>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980BA8"/>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980BA8"/>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980BA8"/>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ext-Indent1">
    <w:name w:val="Normal Text - Indent 1"/>
    <w:basedOn w:val="BlockText"/>
    <w:uiPriority w:val="99"/>
    <w:rsid w:val="00980BA8"/>
    <w:pPr>
      <w:tabs>
        <w:tab w:val="clear" w:pos="702"/>
        <w:tab w:val="clear" w:pos="1494"/>
      </w:tabs>
      <w:spacing w:before="120"/>
      <w:ind w:left="288" w:right="0" w:firstLine="0"/>
      <w:jc w:val="left"/>
    </w:pPr>
    <w:rPr>
      <w:rFonts w:ascii="Arial" w:hAnsi="Arial"/>
      <w:kern w:val="28"/>
      <w:sz w:val="20"/>
      <w:szCs w:val="20"/>
      <w:lang w:val="en-US" w:eastAsia="en-US"/>
    </w:rPr>
  </w:style>
  <w:style w:type="table" w:customStyle="1" w:styleId="MediumShading1-Accent11">
    <w:name w:val="Medium Shading 1 - Accent 11"/>
    <w:basedOn w:val="TableNormal"/>
    <w:uiPriority w:val="63"/>
    <w:rsid w:val="00980BA8"/>
    <w:pPr>
      <w:jc w:val="both"/>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List1-Accent11">
    <w:name w:val="Medium List 1 - Accent 11"/>
    <w:basedOn w:val="TableNormal"/>
    <w:uiPriority w:val="65"/>
    <w:rsid w:val="00980BA8"/>
    <w:pPr>
      <w:jc w:val="both"/>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LightShading-Accent11">
    <w:name w:val="Light Shading - Accent 11"/>
    <w:basedOn w:val="TableNormal"/>
    <w:uiPriority w:val="60"/>
    <w:rsid w:val="00980BA8"/>
    <w:pPr>
      <w:jc w:val="both"/>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MainBodyTextChar">
    <w:name w:val="Main Body Text Char"/>
    <w:link w:val="MainBodyText"/>
    <w:uiPriority w:val="99"/>
    <w:locked/>
    <w:rsid w:val="00980BA8"/>
    <w:rPr>
      <w:rFonts w:ascii="Franklin Gothic Book" w:hAnsi="Franklin Gothic Book" w:cs="Franklin Gothic Book"/>
      <w:sz w:val="24"/>
      <w:szCs w:val="24"/>
    </w:rPr>
  </w:style>
  <w:style w:type="paragraph" w:customStyle="1" w:styleId="MainBodyText">
    <w:name w:val="Main Body Text"/>
    <w:basedOn w:val="Normal"/>
    <w:link w:val="MainBodyTextChar"/>
    <w:uiPriority w:val="99"/>
    <w:rsid w:val="00980BA8"/>
    <w:pPr>
      <w:spacing w:after="0" w:line="240" w:lineRule="auto"/>
    </w:pPr>
    <w:rPr>
      <w:rFonts w:ascii="Franklin Gothic Book" w:hAnsi="Franklin Gothic Book" w:cs="Franklin Gothic Book"/>
      <w:sz w:val="24"/>
      <w:szCs w:val="24"/>
    </w:rPr>
  </w:style>
  <w:style w:type="paragraph" w:customStyle="1" w:styleId="WW-BodyText2">
    <w:name w:val="WW-Body Text 2"/>
    <w:basedOn w:val="Normal"/>
    <w:uiPriority w:val="99"/>
    <w:rsid w:val="00980BA8"/>
    <w:pPr>
      <w:suppressAutoHyphens/>
      <w:spacing w:after="0" w:line="240" w:lineRule="auto"/>
      <w:jc w:val="both"/>
    </w:pPr>
    <w:rPr>
      <w:rFonts w:ascii="Times New Roman" w:hAnsi="Times New Roman"/>
      <w:szCs w:val="20"/>
    </w:rPr>
  </w:style>
  <w:style w:type="paragraph" w:customStyle="1" w:styleId="NumHeading2">
    <w:name w:val="Num Heading 2"/>
    <w:basedOn w:val="Heading2"/>
    <w:next w:val="Normal"/>
    <w:rsid w:val="00980BA8"/>
    <w:pPr>
      <w:numPr>
        <w:ilvl w:val="0"/>
        <w:numId w:val="0"/>
      </w:numPr>
      <w:tabs>
        <w:tab w:val="num" w:pos="872"/>
      </w:tabs>
      <w:spacing w:before="0" w:after="0" w:line="264" w:lineRule="auto"/>
      <w:ind w:left="872" w:hanging="794"/>
    </w:pPr>
    <w:rPr>
      <w:rFonts w:ascii="Calibri" w:hAnsi="Calibri" w:cs="Calibri"/>
      <w:bCs w:val="0"/>
      <w:color w:val="333333"/>
      <w:sz w:val="28"/>
      <w:szCs w:val="28"/>
      <w:lang w:eastAsia="ja-JP"/>
    </w:rPr>
  </w:style>
  <w:style w:type="paragraph" w:customStyle="1" w:styleId="BodyMS">
    <w:name w:val="Body MS"/>
    <w:link w:val="BodyMSChar"/>
    <w:qFormat/>
    <w:rsid w:val="00980BA8"/>
    <w:pPr>
      <w:spacing w:before="200" w:after="200" w:line="264" w:lineRule="auto"/>
    </w:pPr>
    <w:rPr>
      <w:rFonts w:ascii="Segoe Light" w:hAnsi="Segoe Light"/>
    </w:rPr>
  </w:style>
  <w:style w:type="character" w:customStyle="1" w:styleId="BodyMSChar">
    <w:name w:val="Body MS Char"/>
    <w:link w:val="BodyMS"/>
    <w:rsid w:val="00980BA8"/>
    <w:rPr>
      <w:rFonts w:ascii="Segoe Light" w:hAnsi="Segoe Light"/>
    </w:rPr>
  </w:style>
  <w:style w:type="paragraph" w:customStyle="1" w:styleId="Bullet1MS">
    <w:name w:val="Bullet 1 MS"/>
    <w:basedOn w:val="BodyMS"/>
    <w:qFormat/>
    <w:rsid w:val="00980BA8"/>
    <w:pPr>
      <w:tabs>
        <w:tab w:val="num" w:pos="595"/>
      </w:tabs>
      <w:spacing w:before="0" w:after="100"/>
      <w:ind w:left="432" w:hanging="432"/>
    </w:pPr>
  </w:style>
  <w:style w:type="paragraph" w:customStyle="1" w:styleId="StyleNormalWebBold">
    <w:name w:val="Style Normal (Web) + Bold"/>
    <w:basedOn w:val="Normal"/>
    <w:next w:val="Subtitle"/>
    <w:rsid w:val="00980BA8"/>
    <w:pPr>
      <w:spacing w:after="0" w:line="240" w:lineRule="auto"/>
    </w:pPr>
    <w:rPr>
      <w:rFonts w:ascii="Times New Roman" w:eastAsia="Times New Roman" w:hAnsi="Times New Roman"/>
      <w:b/>
      <w:bCs/>
      <w:sz w:val="24"/>
      <w:szCs w:val="24"/>
    </w:rPr>
  </w:style>
  <w:style w:type="character" w:customStyle="1" w:styleId="insiderunningtext1">
    <w:name w:val="insiderunningtext1"/>
    <w:rsid w:val="00980BA8"/>
    <w:rPr>
      <w:rFonts w:ascii="Verdana" w:hAnsi="Verdana" w:hint="default"/>
      <w:b w:val="0"/>
      <w:bCs w:val="0"/>
      <w:strike w:val="0"/>
      <w:dstrike w:val="0"/>
      <w:color w:val="333333"/>
      <w:sz w:val="17"/>
      <w:szCs w:val="17"/>
      <w:u w:val="none"/>
      <w:effect w:val="none"/>
    </w:rPr>
  </w:style>
  <w:style w:type="character" w:customStyle="1" w:styleId="insideheading1">
    <w:name w:val="insideheading1"/>
    <w:rsid w:val="00980BA8"/>
    <w:rPr>
      <w:rFonts w:ascii="Arial" w:hAnsi="Arial" w:cs="Arial" w:hint="default"/>
      <w:b/>
      <w:bCs/>
      <w:strike w:val="0"/>
      <w:dstrike w:val="0"/>
      <w:color w:val="003366"/>
      <w:sz w:val="20"/>
      <w:szCs w:val="20"/>
      <w:u w:val="none"/>
      <w:effect w:val="none"/>
    </w:rPr>
  </w:style>
  <w:style w:type="paragraph" w:customStyle="1" w:styleId="arial">
    <w:name w:val="arial"/>
    <w:basedOn w:val="Normal"/>
    <w:rsid w:val="00980BA8"/>
    <w:pPr>
      <w:spacing w:after="0" w:line="240" w:lineRule="auto"/>
    </w:pPr>
    <w:rPr>
      <w:rFonts w:ascii="Arial" w:eastAsia="Times New Roman" w:hAnsi="Arial" w:cs="Arial"/>
      <w:b/>
      <w:bCs/>
      <w:sz w:val="20"/>
      <w:szCs w:val="20"/>
    </w:rPr>
  </w:style>
  <w:style w:type="paragraph" w:customStyle="1" w:styleId="BTBu1">
    <w:name w:val="BT_Bu1"/>
    <w:basedOn w:val="Normal"/>
    <w:rsid w:val="00980BA8"/>
    <w:pPr>
      <w:numPr>
        <w:numId w:val="13"/>
      </w:numPr>
      <w:spacing w:after="0" w:line="240" w:lineRule="auto"/>
    </w:pPr>
    <w:rPr>
      <w:rFonts w:ascii="Trebuchet MS" w:eastAsia="Times New Roman" w:hAnsi="Trebuchet MS" w:cs="Arial"/>
      <w:spacing w:val="4"/>
      <w:sz w:val="20"/>
      <w:szCs w:val="20"/>
    </w:rPr>
  </w:style>
  <w:style w:type="table" w:customStyle="1" w:styleId="TableGrid1">
    <w:name w:val="Table Grid1"/>
    <w:basedOn w:val="TableNormal"/>
    <w:next w:val="TableGrid"/>
    <w:uiPriority w:val="59"/>
    <w:rsid w:val="00980BA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TCS">
    <w:name w:val="Body text TCS"/>
    <w:link w:val="BodytextTCSChar2"/>
    <w:autoRedefine/>
    <w:rsid w:val="00980BA8"/>
    <w:pPr>
      <w:keepLines/>
      <w:numPr>
        <w:numId w:val="14"/>
      </w:numPr>
      <w:spacing w:before="40" w:after="120" w:line="280" w:lineRule="exact"/>
    </w:pPr>
    <w:rPr>
      <w:rFonts w:ascii="Times New Roman" w:eastAsia="Times New Roman" w:hAnsi="Times New Roman"/>
      <w:sz w:val="22"/>
      <w:lang w:bidi="en-US"/>
    </w:rPr>
  </w:style>
  <w:style w:type="character" w:customStyle="1" w:styleId="BodytextTCSChar2">
    <w:name w:val="Body text TCS Char2"/>
    <w:basedOn w:val="DefaultParagraphFont"/>
    <w:link w:val="BodytextTCS"/>
    <w:rsid w:val="00980BA8"/>
    <w:rPr>
      <w:rFonts w:ascii="Times New Roman" w:eastAsia="Times New Roman" w:hAnsi="Times New Roman"/>
      <w:sz w:val="22"/>
      <w:lang w:bidi="en-US"/>
    </w:rPr>
  </w:style>
  <w:style w:type="table" w:customStyle="1" w:styleId="LightList-Accent111">
    <w:name w:val="Light List - Accent 111"/>
    <w:basedOn w:val="TableNormal"/>
    <w:next w:val="LightList-Accent1"/>
    <w:uiPriority w:val="61"/>
    <w:rsid w:val="00980BA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Ind3">
    <w:name w:val="Ind 3"/>
    <w:basedOn w:val="ListParagraph"/>
    <w:rsid w:val="00980BA8"/>
    <w:pPr>
      <w:numPr>
        <w:numId w:val="15"/>
      </w:numPr>
      <w:spacing w:after="0" w:line="240" w:lineRule="auto"/>
    </w:pPr>
    <w:rPr>
      <w:rFonts w:ascii="Arial" w:eastAsiaTheme="minorEastAsia" w:hAnsi="Arial" w:cs="Arial"/>
      <w:kern w:val="28"/>
      <w:lang w:eastAsia="ja-JP"/>
    </w:rPr>
  </w:style>
  <w:style w:type="character" w:customStyle="1" w:styleId="Heading1Char1">
    <w:name w:val="Heading 1 Char1"/>
    <w:aliases w:val="Section Heading Char1,tchead Char1,Section Char1,1 Char1,Header 1 Char1,Test Plan Char1,MainHeader Char1,H1 Char1,chapternumber Char1,1 ghost Char1,g Char1,ghost Char1,Main heading Char1,Heading 10 Char1,Tertiary Heading Char1,Part Char"/>
    <w:basedOn w:val="DefaultParagraphFont"/>
    <w:rsid w:val="00980BA8"/>
    <w:rPr>
      <w:rFonts w:asciiTheme="majorHAnsi" w:eastAsiaTheme="majorEastAsia" w:hAnsiTheme="majorHAnsi" w:cstheme="majorBidi"/>
      <w:color w:val="365F91" w:themeColor="accent1" w:themeShade="BF"/>
      <w:sz w:val="32"/>
      <w:szCs w:val="32"/>
    </w:rPr>
  </w:style>
  <w:style w:type="character" w:customStyle="1" w:styleId="Heading2Char1">
    <w:name w:val="Heading 2 Char1"/>
    <w:aliases w:val="Headinglev1 Char1,Titre3 Char1,Heading 2 Hidden Char1,heading 2 Char1,Reset numbering Char1,2 Char1,ClassHeading Char1,h2 Char1,2nd level Char1,H2 Char1,Module Name Char1,h21 Char1,HD2 Char1,Major Char1,Heading 2rh Char1,Header 2 Char1"/>
    <w:basedOn w:val="DefaultParagraphFont"/>
    <w:semiHidden/>
    <w:rsid w:val="00980BA8"/>
    <w:rPr>
      <w:rFonts w:asciiTheme="majorHAnsi" w:eastAsiaTheme="majorEastAsia" w:hAnsiTheme="majorHAnsi" w:cstheme="majorBidi"/>
      <w:color w:val="365F91" w:themeColor="accent1" w:themeShade="BF"/>
      <w:sz w:val="26"/>
      <w:szCs w:val="26"/>
    </w:rPr>
  </w:style>
  <w:style w:type="character" w:customStyle="1" w:styleId="Heading3Char1">
    <w:name w:val="Heading 3 Char1"/>
    <w:aliases w:val="Level 1 - 1 Char1,Section heading level 1 Char1,Section Heading Level 1 Char1,Minor Char1,(Appendix Nbr) Char1,Sub Sub Heading Char1,h3 Char1,1.2.3. Char1,h3 sub heading Char1,C Sub-Sub/Italic Char1,Function header 3 Char1"/>
    <w:basedOn w:val="DefaultParagraphFont"/>
    <w:semiHidden/>
    <w:rsid w:val="00980BA8"/>
    <w:rPr>
      <w:rFonts w:asciiTheme="majorHAnsi" w:eastAsiaTheme="majorEastAsia" w:hAnsiTheme="majorHAnsi" w:cstheme="majorBidi"/>
      <w:color w:val="243F60" w:themeColor="accent1" w:themeShade="7F"/>
      <w:sz w:val="24"/>
      <w:szCs w:val="24"/>
    </w:rPr>
  </w:style>
  <w:style w:type="character" w:customStyle="1" w:styleId="Heading4Char1">
    <w:name w:val="Heading 4 Char1"/>
    <w:aliases w:val="Level 2 - a Char1,Table Text Numbered Char1,h4 Char1,l4+toc4 Char1,I4 Char1,l4 Char1,Level 2 - (a) Char1,PA Micro Section Char1,Sub-Minor Char1,GE Heading 4 Char1,H4 Char1,(Alt+4) Char1,H41 Char1,(Alt+4)1 Char1,H42 Char1,(Alt+4)2 Char1"/>
    <w:basedOn w:val="DefaultParagraphFont"/>
    <w:semiHidden/>
    <w:rsid w:val="00980BA8"/>
    <w:rPr>
      <w:rFonts w:asciiTheme="majorHAnsi" w:eastAsiaTheme="majorEastAsia" w:hAnsiTheme="majorHAnsi" w:cstheme="majorBidi"/>
      <w:i/>
      <w:iCs/>
      <w:color w:val="365F91" w:themeColor="accent1" w:themeShade="BF"/>
      <w:sz w:val="22"/>
      <w:szCs w:val="22"/>
    </w:rPr>
  </w:style>
  <w:style w:type="character" w:customStyle="1" w:styleId="Heading5Char2">
    <w:name w:val="Heading 5 Char2"/>
    <w:aliases w:val="Heading 5 Char1 Char1,Heading 5 Char Char Char1,Heading 5 Char1 Char Char Char1,Heading 5 Char Char Char Char Char1,Block Label Char Char Char Char Char1,H5 Char Char Char Char Char1,Bullet point Char Char Char Char Char1,H5 Char"/>
    <w:basedOn w:val="DefaultParagraphFont"/>
    <w:semiHidden/>
    <w:rsid w:val="00980BA8"/>
    <w:rPr>
      <w:rFonts w:asciiTheme="majorHAnsi" w:eastAsiaTheme="majorEastAsia" w:hAnsiTheme="majorHAnsi" w:cstheme="majorBidi"/>
      <w:color w:val="365F91" w:themeColor="accent1" w:themeShade="BF"/>
      <w:sz w:val="22"/>
      <w:szCs w:val="22"/>
    </w:rPr>
  </w:style>
  <w:style w:type="character" w:customStyle="1" w:styleId="Heading6Char1">
    <w:name w:val="Heading 6 Char1"/>
    <w:aliases w:val="Sub-bullet point Char1,H6 Char1"/>
    <w:basedOn w:val="DefaultParagraphFont"/>
    <w:semiHidden/>
    <w:rsid w:val="00980BA8"/>
    <w:rPr>
      <w:rFonts w:asciiTheme="majorHAnsi" w:eastAsiaTheme="majorEastAsia" w:hAnsiTheme="majorHAnsi" w:cstheme="majorBidi"/>
      <w:color w:val="243F60" w:themeColor="accent1" w:themeShade="7F"/>
      <w:sz w:val="22"/>
      <w:szCs w:val="22"/>
    </w:rPr>
  </w:style>
  <w:style w:type="character" w:customStyle="1" w:styleId="Heading7Char1">
    <w:name w:val="Heading 7 Char1"/>
    <w:aliases w:val="Para no numbering Char1,Appendix Heading Char1,letter list Char1"/>
    <w:basedOn w:val="DefaultParagraphFont"/>
    <w:semiHidden/>
    <w:rsid w:val="00980BA8"/>
    <w:rPr>
      <w:rFonts w:asciiTheme="majorHAnsi" w:eastAsiaTheme="majorEastAsia" w:hAnsiTheme="majorHAnsi" w:cstheme="majorBidi"/>
      <w:i/>
      <w:iCs/>
      <w:color w:val="243F60" w:themeColor="accent1" w:themeShade="7F"/>
      <w:sz w:val="22"/>
      <w:szCs w:val="22"/>
    </w:rPr>
  </w:style>
  <w:style w:type="character" w:customStyle="1" w:styleId="Heading8Char1">
    <w:name w:val="Heading 8 Char1"/>
    <w:aliases w:val="No num/gap Char1"/>
    <w:basedOn w:val="DefaultParagraphFont"/>
    <w:semiHidden/>
    <w:rsid w:val="00980BA8"/>
    <w:rPr>
      <w:rFonts w:asciiTheme="majorHAnsi" w:eastAsiaTheme="majorEastAsia" w:hAnsiTheme="majorHAnsi" w:cstheme="majorBidi"/>
      <w:color w:val="272727" w:themeColor="text1" w:themeTint="D8"/>
      <w:sz w:val="21"/>
      <w:szCs w:val="21"/>
    </w:rPr>
  </w:style>
  <w:style w:type="character" w:customStyle="1" w:styleId="Heading9Char1">
    <w:name w:val="Heading 9 Char1"/>
    <w:aliases w:val="Appendix Char1,Code eg's Char1"/>
    <w:basedOn w:val="DefaultParagraphFont"/>
    <w:uiPriority w:val="9"/>
    <w:semiHidden/>
    <w:rsid w:val="00980BA8"/>
    <w:rPr>
      <w:rFonts w:asciiTheme="majorHAnsi" w:eastAsiaTheme="majorEastAsia" w:hAnsiTheme="majorHAnsi" w:cstheme="majorBidi"/>
      <w:i/>
      <w:iCs/>
      <w:color w:val="272727" w:themeColor="text1" w:themeTint="D8"/>
      <w:sz w:val="21"/>
      <w:szCs w:val="21"/>
    </w:rPr>
  </w:style>
  <w:style w:type="character" w:customStyle="1" w:styleId="Response1Char1">
    <w:name w:val="*Response 1 Char1"/>
    <w:basedOn w:val="DefaultParagraphFont"/>
    <w:link w:val="Response1"/>
    <w:locked/>
    <w:rsid w:val="00980BA8"/>
    <w:rPr>
      <w:rFonts w:ascii="Times New Roman" w:eastAsia="Times New Roman" w:hAnsi="Times New Roman"/>
      <w:color w:val="000000"/>
      <w:sz w:val="22"/>
    </w:rPr>
  </w:style>
  <w:style w:type="paragraph" w:customStyle="1" w:styleId="Response1">
    <w:name w:val="*Response 1"/>
    <w:link w:val="Response1Char1"/>
    <w:qFormat/>
    <w:rsid w:val="00980BA8"/>
    <w:pPr>
      <w:spacing w:before="240"/>
    </w:pPr>
    <w:rPr>
      <w:rFonts w:ascii="Times New Roman" w:eastAsia="Times New Roman" w:hAnsi="Times New Roman"/>
      <w:color w:val="000000"/>
      <w:sz w:val="22"/>
    </w:rPr>
  </w:style>
  <w:style w:type="paragraph" w:customStyle="1" w:styleId="rTable-TextL">
    <w:name w:val="rTable-Text L"/>
    <w:basedOn w:val="Normal"/>
    <w:uiPriority w:val="41"/>
    <w:qFormat/>
    <w:rsid w:val="00980BA8"/>
    <w:pPr>
      <w:spacing w:before="70" w:after="0" w:line="280" w:lineRule="atLeast"/>
    </w:pPr>
    <w:rPr>
      <w:rFonts w:ascii="Arial" w:eastAsia="Times New Roman" w:hAnsi="Arial"/>
      <w:color w:val="000000"/>
      <w:sz w:val="18"/>
      <w:szCs w:val="20"/>
      <w:lang w:val="en-AU"/>
    </w:rPr>
  </w:style>
  <w:style w:type="paragraph" w:customStyle="1" w:styleId="rTable-HeadingC">
    <w:name w:val="rTable-Heading C"/>
    <w:basedOn w:val="Normal"/>
    <w:uiPriority w:val="99"/>
    <w:rsid w:val="00980BA8"/>
    <w:pPr>
      <w:spacing w:before="70" w:after="0" w:line="280" w:lineRule="atLeast"/>
      <w:jc w:val="center"/>
    </w:pPr>
    <w:rPr>
      <w:rFonts w:ascii="Arial" w:eastAsia="Times New Roman" w:hAnsi="Arial"/>
      <w:b/>
      <w:color w:val="000000"/>
      <w:sz w:val="18"/>
      <w:szCs w:val="20"/>
      <w:lang w:val="en-AU"/>
    </w:rPr>
  </w:style>
  <w:style w:type="paragraph" w:customStyle="1" w:styleId="rTable-TextLB">
    <w:name w:val="rTable-Text LB"/>
    <w:basedOn w:val="rTable-TextL"/>
    <w:uiPriority w:val="99"/>
    <w:rsid w:val="00980BA8"/>
    <w:rPr>
      <w:b/>
    </w:rPr>
  </w:style>
  <w:style w:type="paragraph" w:customStyle="1" w:styleId="NormalJustified">
    <w:name w:val="Normal + Justified"/>
    <w:uiPriority w:val="99"/>
    <w:rsid w:val="00980BA8"/>
    <w:pPr>
      <w:jc w:val="both"/>
    </w:pPr>
    <w:rPr>
      <w:rFonts w:ascii="Times New Roman" w:eastAsia="ヒラギノ角ゴ Pro W3" w:hAnsi="Times New Roman"/>
      <w:color w:val="000000"/>
      <w:sz w:val="24"/>
      <w:lang w:eastAsia="zh-CN"/>
    </w:rPr>
  </w:style>
  <w:style w:type="paragraph" w:customStyle="1" w:styleId="TableHeadingMS">
    <w:name w:val="Table Heading MS"/>
    <w:basedOn w:val="Normal"/>
    <w:qFormat/>
    <w:rsid w:val="00980BA8"/>
    <w:pPr>
      <w:keepNext/>
      <w:keepLines/>
      <w:spacing w:before="20" w:after="20" w:line="264" w:lineRule="auto"/>
      <w:jc w:val="center"/>
    </w:pPr>
    <w:rPr>
      <w:rFonts w:ascii="Segoe Semibold" w:hAnsi="Segoe Semibold"/>
      <w:color w:val="FFFFFF"/>
      <w:sz w:val="16"/>
      <w:szCs w:val="16"/>
    </w:rPr>
  </w:style>
  <w:style w:type="paragraph" w:customStyle="1" w:styleId="TableTextMS">
    <w:name w:val="Table Text MS"/>
    <w:basedOn w:val="Normal"/>
    <w:qFormat/>
    <w:rsid w:val="00980BA8"/>
    <w:pPr>
      <w:spacing w:before="20" w:after="20" w:line="264" w:lineRule="auto"/>
    </w:pPr>
    <w:rPr>
      <w:rFonts w:ascii="Segoe" w:hAnsi="Segoe"/>
      <w:sz w:val="16"/>
      <w:szCs w:val="16"/>
    </w:rPr>
  </w:style>
  <w:style w:type="character" w:customStyle="1" w:styleId="lwcollapsibleareatitle">
    <w:name w:val="lw_collapsiblearea_title"/>
    <w:basedOn w:val="DefaultParagraphFont"/>
    <w:rsid w:val="00980BA8"/>
  </w:style>
  <w:style w:type="table" w:customStyle="1" w:styleId="LightList-Accent12">
    <w:name w:val="Light List - Accent 12"/>
    <w:basedOn w:val="TableNormal"/>
    <w:uiPriority w:val="61"/>
    <w:rsid w:val="00980BA8"/>
    <w:pPr>
      <w:ind w:left="144" w:right="144"/>
      <w:jc w:val="both"/>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F81BD" w:themeFill="accent1"/>
      </w:tcPr>
    </w:tblStylePr>
    <w:tblStylePr w:type="lastRow">
      <w:pPr>
        <w:spacing w:beforeLines="0" w:before="0" w:beforeAutospacing="0" w:afterLines="0" w:after="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DefaultChar">
    <w:name w:val="Default Char"/>
    <w:basedOn w:val="DefaultParagraphFont"/>
    <w:link w:val="Default"/>
    <w:rsid w:val="00980BA8"/>
    <w:rPr>
      <w:rFonts w:cs="Calibri"/>
      <w:color w:val="000000"/>
      <w:sz w:val="24"/>
      <w:szCs w:val="24"/>
      <w:lang w:val="en-IN"/>
    </w:rPr>
  </w:style>
  <w:style w:type="table" w:styleId="ListTable3-Accent1">
    <w:name w:val="List Table 3 Accent 1"/>
    <w:basedOn w:val="TableNormal"/>
    <w:uiPriority w:val="48"/>
    <w:rsid w:val="00980BA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NormalWeb2">
    <w:name w:val="Normal (Web)2"/>
    <w:basedOn w:val="Normal"/>
    <w:rsid w:val="00980BA8"/>
    <w:pPr>
      <w:spacing w:before="100" w:beforeAutospacing="1" w:after="100" w:afterAutospacing="1" w:line="240" w:lineRule="auto"/>
    </w:pPr>
    <w:rPr>
      <w:rFonts w:ascii="Arial" w:eastAsia="SimSun" w:hAnsi="Arial" w:cs="Arial"/>
      <w:color w:val="5F5F62"/>
      <w:sz w:val="20"/>
      <w:szCs w:val="20"/>
      <w:lang w:eastAsia="zh-CN"/>
    </w:rPr>
  </w:style>
  <w:style w:type="paragraph" w:customStyle="1" w:styleId="BodyText0">
    <w:name w:val="*Body Text"/>
    <w:link w:val="BodyTextChar0"/>
    <w:rsid w:val="00980BA8"/>
    <w:pPr>
      <w:spacing w:before="240" w:after="200" w:line="276" w:lineRule="auto"/>
    </w:pPr>
    <w:rPr>
      <w:rFonts w:asciiTheme="minorHAnsi" w:eastAsia="Times New Roman" w:hAnsiTheme="minorHAnsi" w:cstheme="minorBidi"/>
      <w:sz w:val="22"/>
      <w:szCs w:val="22"/>
      <w:lang w:bidi="en-US"/>
    </w:rPr>
  </w:style>
  <w:style w:type="character" w:customStyle="1" w:styleId="BodyTextChar0">
    <w:name w:val="*Body Text Char"/>
    <w:basedOn w:val="DefaultParagraphFont"/>
    <w:link w:val="BodyText0"/>
    <w:rsid w:val="00980BA8"/>
    <w:rPr>
      <w:rFonts w:asciiTheme="minorHAnsi" w:eastAsia="Times New Roman" w:hAnsiTheme="minorHAnsi" w:cstheme="minorBidi"/>
      <w:sz w:val="22"/>
      <w:szCs w:val="22"/>
      <w:lang w:bidi="en-US"/>
    </w:rPr>
  </w:style>
  <w:style w:type="character" w:customStyle="1" w:styleId="WW-HTMLTypewriter">
    <w:name w:val="WW-HTML Typewriter"/>
    <w:rsid w:val="00980BA8"/>
    <w:rPr>
      <w:rFonts w:ascii="Courier New" w:hAnsi="Courier New" w:cs="Courier New"/>
      <w:sz w:val="20"/>
      <w:szCs w:val="20"/>
    </w:rPr>
  </w:style>
  <w:style w:type="paragraph" w:customStyle="1" w:styleId="WW-PlainText">
    <w:name w:val="WW-Plain Text"/>
    <w:basedOn w:val="Normal"/>
    <w:rsid w:val="00980BA8"/>
    <w:pPr>
      <w:suppressAutoHyphens/>
      <w:spacing w:after="0" w:line="240" w:lineRule="auto"/>
    </w:pPr>
    <w:rPr>
      <w:rFonts w:ascii="Courier New" w:eastAsia="Times New Roman" w:hAnsi="Courier New" w:cs="Courier New"/>
      <w:sz w:val="20"/>
      <w:szCs w:val="20"/>
      <w:lang w:eastAsia="ar-SA"/>
    </w:rPr>
  </w:style>
  <w:style w:type="paragraph" w:customStyle="1" w:styleId="JobTitle">
    <w:name w:val="Job Title"/>
    <w:next w:val="Achievement"/>
    <w:rsid w:val="00980BA8"/>
    <w:pPr>
      <w:spacing w:before="40" w:after="40" w:line="220" w:lineRule="atLeast"/>
    </w:pPr>
    <w:rPr>
      <w:rFonts w:ascii="Garamond" w:eastAsia="Times New Roman" w:hAnsi="Garamond"/>
      <w:i/>
      <w:spacing w:val="5"/>
      <w:sz w:val="23"/>
    </w:rPr>
  </w:style>
  <w:style w:type="paragraph" w:customStyle="1" w:styleId="Achievement">
    <w:name w:val="Achievement"/>
    <w:basedOn w:val="BodyText"/>
    <w:rsid w:val="00980BA8"/>
  </w:style>
  <w:style w:type="paragraph" w:customStyle="1" w:styleId="BulletList1">
    <w:name w:val="Bullet_List1"/>
    <w:rsid w:val="00980BA8"/>
    <w:pPr>
      <w:spacing w:before="60" w:after="60"/>
    </w:pPr>
    <w:rPr>
      <w:rFonts w:ascii="Arial Narrow" w:eastAsia="Times New Roman" w:hAnsi="Arial Narrow"/>
      <w:sz w:val="22"/>
      <w:szCs w:val="22"/>
    </w:rPr>
  </w:style>
  <w:style w:type="paragraph" w:customStyle="1" w:styleId="ListBullet20">
    <w:name w:val="*List Bullet 2"/>
    <w:uiPriority w:val="99"/>
    <w:rsid w:val="00980BA8"/>
    <w:pPr>
      <w:tabs>
        <w:tab w:val="left" w:pos="1080"/>
        <w:tab w:val="num" w:pos="1440"/>
      </w:tabs>
      <w:spacing w:before="120"/>
      <w:ind w:left="1080" w:hanging="360"/>
    </w:pPr>
    <w:rPr>
      <w:rFonts w:ascii="Times New Roman" w:eastAsia="Times New Roman" w:hAnsi="Times New Roman"/>
      <w:color w:val="000000"/>
      <w:sz w:val="22"/>
    </w:rPr>
  </w:style>
  <w:style w:type="paragraph" w:customStyle="1" w:styleId="ListBullet30">
    <w:name w:val="*List Bullet 3"/>
    <w:rsid w:val="00980BA8"/>
    <w:pPr>
      <w:tabs>
        <w:tab w:val="left" w:pos="1440"/>
      </w:tabs>
      <w:spacing w:before="120"/>
      <w:ind w:left="1440" w:hanging="360"/>
    </w:pPr>
    <w:rPr>
      <w:rFonts w:ascii="Times New Roman" w:eastAsia="Times New Roman" w:hAnsi="Times New Roman"/>
      <w:color w:val="000000"/>
      <w:sz w:val="22"/>
    </w:rPr>
  </w:style>
  <w:style w:type="paragraph" w:customStyle="1" w:styleId="ListBullet40">
    <w:name w:val="*List Bullet 4"/>
    <w:rsid w:val="00980BA8"/>
    <w:pPr>
      <w:spacing w:before="120"/>
      <w:ind w:left="1800" w:hanging="360"/>
    </w:pPr>
    <w:rPr>
      <w:rFonts w:ascii="Times New Roman" w:eastAsia="Times New Roman" w:hAnsi="Times New Roman"/>
      <w:color w:val="000000"/>
      <w:sz w:val="22"/>
    </w:rPr>
  </w:style>
  <w:style w:type="paragraph" w:customStyle="1" w:styleId="Heading30">
    <w:name w:val="*Heading 3"/>
    <w:next w:val="Response1"/>
    <w:qFormat/>
    <w:rsid w:val="00980BA8"/>
    <w:pPr>
      <w:keepNext/>
      <w:pBdr>
        <w:top w:val="single" w:sz="2" w:space="1" w:color="808080"/>
      </w:pBdr>
      <w:spacing w:before="360" w:after="240"/>
      <w:outlineLvl w:val="2"/>
    </w:pPr>
    <w:rPr>
      <w:rFonts w:ascii="Arial" w:eastAsia="Times New Roman" w:hAnsi="Arial"/>
      <w:iCs/>
      <w:color w:val="000000"/>
      <w:sz w:val="28"/>
    </w:rPr>
  </w:style>
  <w:style w:type="paragraph" w:customStyle="1" w:styleId="Heading20">
    <w:name w:val="*Heading 2"/>
    <w:next w:val="Response1"/>
    <w:link w:val="Heading2Char0"/>
    <w:qFormat/>
    <w:rsid w:val="00980BA8"/>
    <w:pPr>
      <w:keepNext/>
      <w:pBdr>
        <w:top w:val="single" w:sz="8" w:space="1" w:color="FF0000"/>
      </w:pBdr>
      <w:spacing w:before="480"/>
      <w:outlineLvl w:val="1"/>
    </w:pPr>
    <w:rPr>
      <w:rFonts w:ascii="Arial" w:eastAsia="Times New Roman" w:hAnsi="Arial"/>
      <w:color w:val="000000"/>
      <w:sz w:val="36"/>
    </w:rPr>
  </w:style>
  <w:style w:type="character" w:customStyle="1" w:styleId="Heading2Char0">
    <w:name w:val="*Heading 2 Char"/>
    <w:basedOn w:val="DefaultParagraphFont"/>
    <w:link w:val="Heading20"/>
    <w:rsid w:val="00980BA8"/>
    <w:rPr>
      <w:rFonts w:ascii="Arial" w:eastAsia="Times New Roman" w:hAnsi="Arial"/>
      <w:color w:val="000000"/>
      <w:sz w:val="36"/>
    </w:rPr>
  </w:style>
  <w:style w:type="paragraph" w:customStyle="1" w:styleId="Heading10">
    <w:name w:val="*Heading 1"/>
    <w:basedOn w:val="Normal"/>
    <w:next w:val="Response1"/>
    <w:rsid w:val="00980BA8"/>
    <w:pPr>
      <w:pageBreakBefore/>
      <w:pBdr>
        <w:top w:val="single" w:sz="18" w:space="12" w:color="FF0000"/>
      </w:pBdr>
      <w:spacing w:after="720" w:line="240" w:lineRule="auto"/>
      <w:outlineLvl w:val="1"/>
    </w:pPr>
    <w:rPr>
      <w:rFonts w:ascii="Univers 55" w:eastAsia="Times New Roman" w:hAnsi="Univers 55"/>
      <w:b/>
      <w:smallCaps/>
      <w:sz w:val="48"/>
      <w:szCs w:val="48"/>
    </w:rPr>
  </w:style>
  <w:style w:type="paragraph" w:customStyle="1" w:styleId="BodyTextStudienet">
    <w:name w:val="Body Text Studien et"/>
    <w:rsid w:val="00980BA8"/>
    <w:pPr>
      <w:overflowPunct w:val="0"/>
      <w:autoSpaceDE w:val="0"/>
      <w:autoSpaceDN w:val="0"/>
      <w:adjustRightInd w:val="0"/>
      <w:spacing w:after="240" w:line="300" w:lineRule="exact"/>
      <w:jc w:val="both"/>
      <w:textAlignment w:val="baseline"/>
    </w:pPr>
    <w:rPr>
      <w:rFonts w:ascii="Helv" w:eastAsia="Times New Roman" w:hAnsi="Helv"/>
      <w:sz w:val="24"/>
      <w:lang w:val="de-DE"/>
    </w:rPr>
  </w:style>
  <w:style w:type="paragraph" w:customStyle="1" w:styleId="ResponseHead1">
    <w:name w:val="*Response Head 1"/>
    <w:next w:val="Response1"/>
    <w:link w:val="ResponseHead1Char"/>
    <w:uiPriority w:val="99"/>
    <w:rsid w:val="00980BA8"/>
    <w:pPr>
      <w:keepNext/>
      <w:spacing w:before="280"/>
    </w:pPr>
    <w:rPr>
      <w:rFonts w:ascii="Arial Bold" w:eastAsia="Times New Roman" w:hAnsi="Arial Bold"/>
      <w:b/>
      <w:bCs/>
      <w:smallCaps/>
      <w:color w:val="000000"/>
      <w:sz w:val="22"/>
    </w:rPr>
  </w:style>
  <w:style w:type="character" w:customStyle="1" w:styleId="ResponseHead1Char">
    <w:name w:val="*Response Head 1 Char"/>
    <w:basedOn w:val="DefaultParagraphFont"/>
    <w:link w:val="ResponseHead1"/>
    <w:uiPriority w:val="99"/>
    <w:rsid w:val="00980BA8"/>
    <w:rPr>
      <w:rFonts w:ascii="Arial Bold" w:eastAsia="Times New Roman" w:hAnsi="Arial Bold"/>
      <w:b/>
      <w:bCs/>
      <w:smallCaps/>
      <w:color w:val="000000"/>
      <w:sz w:val="22"/>
    </w:rPr>
  </w:style>
  <w:style w:type="table" w:customStyle="1" w:styleId="KPMGtable">
    <w:name w:val="_KPMG table"/>
    <w:basedOn w:val="TableNormal"/>
    <w:rsid w:val="00980BA8"/>
    <w:pPr>
      <w:spacing w:line="200" w:lineRule="atLeast"/>
    </w:pPr>
    <w:rPr>
      <w:rFonts w:ascii="Arial" w:eastAsia="Times New Roman" w:hAnsi="Arial"/>
      <w:sz w:val="18"/>
      <w:lang w:val="en-GB" w:eastAsia="en-GB"/>
    </w:rPr>
    <w:tblPr>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CellMar>
        <w:top w:w="51" w:type="dxa"/>
        <w:left w:w="0" w:type="dxa"/>
        <w:bottom w:w="51" w:type="dxa"/>
        <w:right w:w="0" w:type="dxa"/>
      </w:tblCellMar>
    </w:tblPr>
    <w:tcPr>
      <w:shd w:val="clear" w:color="auto" w:fill="D4DCD2"/>
      <w:vAlign w:val="center"/>
    </w:tcPr>
    <w:tblStylePr w:type="firstRow">
      <w:rPr>
        <w:rFonts w:ascii="Cambria" w:hAnsi="Cambria"/>
        <w:b/>
        <w:i w:val="0"/>
        <w:color w:val="FFFFFF"/>
        <w:sz w:val="18"/>
      </w:rPr>
      <w:tblPr/>
      <w:tcPr>
        <w:shd w:val="clear" w:color="auto" w:fill="00338D"/>
      </w:tcPr>
    </w:tblStylePr>
  </w:style>
  <w:style w:type="table" w:styleId="GridTable4-Accent1">
    <w:name w:val="Grid Table 4 Accent 1"/>
    <w:basedOn w:val="TableNormal"/>
    <w:uiPriority w:val="49"/>
    <w:rsid w:val="00980BA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NormalWebChar">
    <w:name w:val="Normal (Web) Char"/>
    <w:link w:val="NormalWeb"/>
    <w:rsid w:val="00980BA8"/>
    <w:rPr>
      <w:rFonts w:ascii="Arial Unicode MS" w:eastAsia="Arial Unicode MS" w:hAnsi="Arial Unicode MS" w:cs="Arial Unicode MS"/>
      <w:color w:val="000000"/>
      <w:sz w:val="24"/>
      <w:szCs w:val="24"/>
    </w:rPr>
  </w:style>
  <w:style w:type="paragraph" w:customStyle="1" w:styleId="Normal11pt">
    <w:name w:val="Normal + 11 pt"/>
    <w:aliases w:val="Bold,Black,Heading 3 + Bold + 14 pt,Normal + Book Antiqua"/>
    <w:basedOn w:val="Normal"/>
    <w:link w:val="Heading3Bold14ptChar"/>
    <w:rsid w:val="00980BA8"/>
    <w:pPr>
      <w:numPr>
        <w:numId w:val="16"/>
      </w:numPr>
      <w:spacing w:after="0" w:line="300" w:lineRule="atLeast"/>
      <w:jc w:val="both"/>
    </w:pPr>
    <w:rPr>
      <w:rFonts w:ascii="Times New Roman" w:eastAsia="Times New Roman" w:hAnsi="Times New Roman"/>
      <w:szCs w:val="21"/>
    </w:rPr>
  </w:style>
  <w:style w:type="paragraph" w:customStyle="1" w:styleId="style61">
    <w:name w:val="style61"/>
    <w:basedOn w:val="Normal"/>
    <w:rsid w:val="00980BA8"/>
    <w:pPr>
      <w:spacing w:before="100" w:beforeAutospacing="1" w:after="100" w:afterAutospacing="1" w:line="240" w:lineRule="auto"/>
    </w:pPr>
    <w:rPr>
      <w:rFonts w:ascii="Times New Roman" w:eastAsia="Times New Roman" w:hAnsi="Times New Roman"/>
      <w:sz w:val="24"/>
      <w:szCs w:val="24"/>
      <w:lang w:val="en-IN"/>
    </w:rPr>
  </w:style>
  <w:style w:type="character" w:customStyle="1" w:styleId="normaltextsmall1">
    <w:name w:val="normaltextsmall1"/>
    <w:basedOn w:val="DefaultParagraphFont"/>
    <w:rsid w:val="00980BA8"/>
    <w:rPr>
      <w:rFonts w:ascii="Verdana" w:hAnsi="Verdana" w:hint="default"/>
      <w:b w:val="0"/>
      <w:bCs w:val="0"/>
      <w:strike w:val="0"/>
      <w:dstrike w:val="0"/>
      <w:color w:val="000000"/>
      <w:sz w:val="13"/>
      <w:szCs w:val="13"/>
      <w:u w:val="none"/>
      <w:effect w:val="none"/>
    </w:rPr>
  </w:style>
  <w:style w:type="paragraph" w:customStyle="1" w:styleId="Normal0">
    <w:name w:val="[Normal]"/>
    <w:link w:val="NormalChar"/>
    <w:rsid w:val="00980BA8"/>
    <w:rPr>
      <w:rFonts w:ascii="Arial" w:eastAsia="MS Mincho" w:hAnsi="Arial" w:cs="Arial"/>
      <w:noProof/>
      <w:sz w:val="24"/>
      <w:szCs w:val="24"/>
    </w:rPr>
  </w:style>
  <w:style w:type="character" w:customStyle="1" w:styleId="NormalChar">
    <w:name w:val="[Normal] Char"/>
    <w:basedOn w:val="DefaultParagraphFont"/>
    <w:link w:val="Normal0"/>
    <w:locked/>
    <w:rsid w:val="00980BA8"/>
    <w:rPr>
      <w:rFonts w:ascii="Arial" w:eastAsia="MS Mincho" w:hAnsi="Arial" w:cs="Arial"/>
      <w:noProof/>
      <w:sz w:val="24"/>
      <w:szCs w:val="24"/>
    </w:rPr>
  </w:style>
  <w:style w:type="character" w:customStyle="1" w:styleId="Style1Char">
    <w:name w:val="Style1 Char"/>
    <w:basedOn w:val="Heading2Char"/>
    <w:rsid w:val="00980BA8"/>
    <w:rPr>
      <w:rFonts w:asciiTheme="minorHAnsi" w:eastAsia="Times New Roman" w:hAnsiTheme="minorHAnsi" w:cs="Times New Roman"/>
      <w:b/>
      <w:bCs/>
      <w:color w:val="000000" w:themeColor="text1"/>
      <w:sz w:val="26"/>
      <w:szCs w:val="26"/>
      <w:lang w:val="en-US"/>
    </w:rPr>
  </w:style>
  <w:style w:type="character" w:customStyle="1" w:styleId="a">
    <w:name w:val="a"/>
    <w:basedOn w:val="DefaultParagraphFont"/>
    <w:rsid w:val="00980BA8"/>
  </w:style>
  <w:style w:type="table" w:customStyle="1" w:styleId="TCTProposalTableStyle">
    <w:name w:val="TCT Proposal Table Style"/>
    <w:basedOn w:val="TableNormal"/>
    <w:uiPriority w:val="99"/>
    <w:rsid w:val="00980BA8"/>
    <w:rPr>
      <w:rFonts w:eastAsia="MS Mincho"/>
      <w:color w:val="17365D"/>
    </w:rPr>
    <w:tblPr>
      <w:tblStyleRowBandSize w:val="1"/>
    </w:tblPr>
    <w:tblStylePr w:type="firstRow">
      <w:rPr>
        <w:color w:val="FFFFFF"/>
      </w:rPr>
      <w:tblPr/>
      <w:trPr>
        <w:tblHeader/>
      </w:trPr>
      <w:tcPr>
        <w:tcBorders>
          <w:top w:val="nil"/>
          <w:left w:val="nil"/>
          <w:bottom w:val="nil"/>
          <w:right w:val="nil"/>
          <w:insideH w:val="nil"/>
          <w:insideV w:val="single" w:sz="4" w:space="0" w:color="FFFFFF"/>
          <w:tl2br w:val="nil"/>
          <w:tr2bl w:val="nil"/>
        </w:tcBorders>
        <w:shd w:val="clear" w:color="auto" w:fill="00C9FF"/>
      </w:tcPr>
    </w:tblStylePr>
    <w:tblStylePr w:type="band1Horz">
      <w:tblPr/>
      <w:tcPr>
        <w:tcBorders>
          <w:top w:val="single" w:sz="4" w:space="0" w:color="A6A6A6"/>
          <w:left w:val="nil"/>
          <w:bottom w:val="single" w:sz="4" w:space="0" w:color="A6A6A6"/>
          <w:right w:val="nil"/>
          <w:insideH w:val="nil"/>
          <w:insideV w:val="single" w:sz="4" w:space="0" w:color="A6A6A6"/>
          <w:tl2br w:val="nil"/>
          <w:tr2bl w:val="nil"/>
        </w:tcBorders>
      </w:tcPr>
    </w:tblStylePr>
    <w:tblStylePr w:type="band2Horz">
      <w:tblPr/>
      <w:tcPr>
        <w:tcBorders>
          <w:top w:val="nil"/>
          <w:left w:val="nil"/>
          <w:bottom w:val="nil"/>
          <w:right w:val="nil"/>
          <w:insideH w:val="nil"/>
          <w:insideV w:val="single" w:sz="4" w:space="0" w:color="A6A6A6"/>
          <w:tl2br w:val="nil"/>
          <w:tr2bl w:val="nil"/>
        </w:tcBorders>
      </w:tcPr>
    </w:tblStylePr>
  </w:style>
  <w:style w:type="paragraph" w:customStyle="1" w:styleId="1TEXT">
    <w:name w:val="1 TEXT"/>
    <w:basedOn w:val="Normal"/>
    <w:uiPriority w:val="99"/>
    <w:qFormat/>
    <w:rsid w:val="00980BA8"/>
    <w:pPr>
      <w:spacing w:before="240" w:after="240" w:line="240" w:lineRule="auto"/>
    </w:pPr>
    <w:rPr>
      <w:rFonts w:eastAsia="MS Mincho"/>
      <w:color w:val="244061" w:themeColor="accent1" w:themeShade="80"/>
    </w:rPr>
  </w:style>
  <w:style w:type="paragraph" w:customStyle="1" w:styleId="2TEXT">
    <w:name w:val="2 TEXT"/>
    <w:basedOn w:val="Normal"/>
    <w:uiPriority w:val="99"/>
    <w:qFormat/>
    <w:rsid w:val="00980BA8"/>
    <w:pPr>
      <w:spacing w:before="120" w:after="120"/>
      <w:ind w:left="720"/>
    </w:pPr>
    <w:rPr>
      <w:rFonts w:eastAsia="MS Mincho"/>
      <w:color w:val="365F91" w:themeColor="accent1" w:themeShade="BF"/>
    </w:rPr>
  </w:style>
  <w:style w:type="paragraph" w:customStyle="1" w:styleId="3TEXT">
    <w:name w:val="3 TEXT"/>
    <w:basedOn w:val="Normal"/>
    <w:uiPriority w:val="99"/>
    <w:qFormat/>
    <w:rsid w:val="00980BA8"/>
    <w:pPr>
      <w:spacing w:before="120" w:after="120"/>
      <w:ind w:left="1531"/>
    </w:pPr>
    <w:rPr>
      <w:rFonts w:eastAsia="MS Mincho"/>
      <w:color w:val="365F91" w:themeColor="accent1" w:themeShade="BF"/>
    </w:rPr>
  </w:style>
  <w:style w:type="paragraph" w:customStyle="1" w:styleId="4TEXT">
    <w:name w:val="4 TEXT"/>
    <w:basedOn w:val="Normal"/>
    <w:uiPriority w:val="99"/>
    <w:qFormat/>
    <w:rsid w:val="00980BA8"/>
    <w:pPr>
      <w:spacing w:before="120" w:after="0" w:line="360" w:lineRule="auto"/>
      <w:ind w:left="2211"/>
    </w:pPr>
    <w:rPr>
      <w:rFonts w:eastAsia="MS Mincho"/>
      <w:color w:val="365F91"/>
      <w:sz w:val="20"/>
      <w:szCs w:val="24"/>
    </w:rPr>
  </w:style>
  <w:style w:type="paragraph" w:customStyle="1" w:styleId="5TEXT">
    <w:name w:val="5 TEXT"/>
    <w:basedOn w:val="1TEXT"/>
    <w:uiPriority w:val="99"/>
    <w:qFormat/>
    <w:rsid w:val="00980BA8"/>
    <w:pPr>
      <w:spacing w:before="120" w:after="120" w:line="360" w:lineRule="auto"/>
      <w:ind w:left="2160"/>
    </w:pPr>
    <w:rPr>
      <w:i/>
      <w:color w:val="365F91"/>
      <w:sz w:val="20"/>
    </w:rPr>
  </w:style>
  <w:style w:type="paragraph" w:customStyle="1" w:styleId="6TEXT">
    <w:name w:val="6 TEXT"/>
    <w:basedOn w:val="Heading5"/>
    <w:uiPriority w:val="99"/>
    <w:qFormat/>
    <w:rsid w:val="00980BA8"/>
    <w:pPr>
      <w:numPr>
        <w:ilvl w:val="0"/>
        <w:numId w:val="0"/>
      </w:numPr>
      <w:spacing w:before="0"/>
      <w:ind w:left="2880"/>
    </w:pPr>
    <w:rPr>
      <w:rFonts w:ascii="Calibri" w:eastAsia="MS Gothic" w:hAnsi="Calibri"/>
      <w:color w:val="365F91"/>
      <w:sz w:val="18"/>
      <w:szCs w:val="24"/>
    </w:rPr>
  </w:style>
  <w:style w:type="paragraph" w:customStyle="1" w:styleId="7TEXT">
    <w:name w:val="7 TEXT"/>
    <w:basedOn w:val="6TEXT"/>
    <w:uiPriority w:val="99"/>
    <w:qFormat/>
    <w:rsid w:val="00980BA8"/>
    <w:pPr>
      <w:spacing w:line="240" w:lineRule="auto"/>
      <w:jc w:val="right"/>
    </w:pPr>
    <w:rPr>
      <w:i/>
    </w:rPr>
  </w:style>
  <w:style w:type="numbering" w:customStyle="1" w:styleId="PKStyle">
    <w:name w:val="PK Style"/>
    <w:uiPriority w:val="99"/>
    <w:rsid w:val="00980BA8"/>
    <w:pPr>
      <w:numPr>
        <w:numId w:val="17"/>
      </w:numPr>
    </w:pPr>
  </w:style>
  <w:style w:type="paragraph" w:customStyle="1" w:styleId="Heading5Bold12pt">
    <w:name w:val="Heading 5 + Bold + 12pt"/>
    <w:basedOn w:val="Normal"/>
    <w:link w:val="Heading5Bold12ptChar"/>
    <w:uiPriority w:val="99"/>
    <w:rsid w:val="00980BA8"/>
    <w:pPr>
      <w:numPr>
        <w:numId w:val="18"/>
      </w:numPr>
      <w:autoSpaceDE w:val="0"/>
      <w:autoSpaceDN w:val="0"/>
      <w:adjustRightInd w:val="0"/>
      <w:spacing w:before="240" w:after="120" w:line="240" w:lineRule="auto"/>
      <w:jc w:val="both"/>
    </w:pPr>
    <w:rPr>
      <w:rFonts w:ascii="Times New Roman" w:eastAsia="Times New Roman" w:hAnsi="Times New Roman" w:cs="Mangal"/>
      <w:b/>
      <w:sz w:val="24"/>
      <w:szCs w:val="20"/>
      <w:lang w:bidi="hi-IN"/>
    </w:rPr>
  </w:style>
  <w:style w:type="paragraph" w:customStyle="1" w:styleId="DefaultText">
    <w:name w:val="Default Text"/>
    <w:basedOn w:val="Normal"/>
    <w:autoRedefine/>
    <w:rsid w:val="00980BA8"/>
    <w:pPr>
      <w:numPr>
        <w:numId w:val="19"/>
      </w:numPr>
      <w:spacing w:after="0" w:line="240" w:lineRule="auto"/>
    </w:pPr>
    <w:rPr>
      <w:rFonts w:ascii="Times New Roman" w:eastAsia="Times New Roman" w:hAnsi="Times New Roman"/>
      <w:color w:val="000000"/>
      <w:sz w:val="24"/>
      <w:szCs w:val="16"/>
      <w:lang w:val="en-GB"/>
    </w:rPr>
  </w:style>
  <w:style w:type="paragraph" w:customStyle="1" w:styleId="Outline2">
    <w:name w:val="Outline2"/>
    <w:basedOn w:val="Normal"/>
    <w:uiPriority w:val="99"/>
    <w:rsid w:val="00980BA8"/>
    <w:pPr>
      <w:numPr>
        <w:numId w:val="20"/>
      </w:numPr>
      <w:tabs>
        <w:tab w:val="clear" w:pos="360"/>
        <w:tab w:val="num" w:pos="720"/>
      </w:tabs>
      <w:spacing w:before="120" w:after="0" w:line="240" w:lineRule="auto"/>
      <w:ind w:left="720"/>
    </w:pPr>
    <w:rPr>
      <w:rFonts w:ascii="Times New Roman" w:eastAsia="Times New Roman" w:hAnsi="Times New Roman"/>
      <w:kern w:val="28"/>
      <w:sz w:val="24"/>
      <w:szCs w:val="20"/>
    </w:rPr>
  </w:style>
  <w:style w:type="character" w:customStyle="1" w:styleId="CommentTextChar1">
    <w:name w:val="Comment Text Char1"/>
    <w:uiPriority w:val="99"/>
    <w:rsid w:val="00980BA8"/>
    <w:rPr>
      <w:rFonts w:ascii="Times New Roman" w:eastAsia="Times New Roman" w:hAnsi="Times New Roman" w:cs="Times New Roman"/>
      <w:sz w:val="20"/>
      <w:szCs w:val="20"/>
    </w:rPr>
  </w:style>
  <w:style w:type="paragraph" w:customStyle="1" w:styleId="Head21">
    <w:name w:val="Head 2.1"/>
    <w:basedOn w:val="Normal"/>
    <w:uiPriority w:val="99"/>
    <w:rsid w:val="00980BA8"/>
    <w:pPr>
      <w:keepNext/>
      <w:pBdr>
        <w:bottom w:val="single" w:sz="24" w:space="3" w:color="auto"/>
      </w:pBdr>
      <w:suppressAutoHyphens/>
      <w:spacing w:before="480" w:after="120" w:line="240" w:lineRule="auto"/>
      <w:jc w:val="center"/>
    </w:pPr>
    <w:rPr>
      <w:rFonts w:ascii="Times New Roman Bold" w:eastAsia="Times New Roman" w:hAnsi="Times New Roman Bold"/>
      <w:b/>
      <w:smallCaps/>
      <w:sz w:val="32"/>
      <w:szCs w:val="20"/>
    </w:rPr>
  </w:style>
  <w:style w:type="paragraph" w:customStyle="1" w:styleId="Head22">
    <w:name w:val="Head 2.2"/>
    <w:basedOn w:val="Normal"/>
    <w:uiPriority w:val="99"/>
    <w:rsid w:val="00980BA8"/>
    <w:pPr>
      <w:tabs>
        <w:tab w:val="left" w:pos="360"/>
      </w:tabs>
      <w:suppressAutoHyphens/>
      <w:spacing w:after="120" w:line="240" w:lineRule="auto"/>
      <w:ind w:left="360" w:hanging="360"/>
    </w:pPr>
    <w:rPr>
      <w:rFonts w:ascii="Times New Roman" w:eastAsia="Times New Roman" w:hAnsi="Times New Roman"/>
      <w:b/>
      <w:sz w:val="24"/>
      <w:szCs w:val="20"/>
    </w:rPr>
  </w:style>
  <w:style w:type="paragraph" w:customStyle="1" w:styleId="HeadB21">
    <w:name w:val="Head B2.1"/>
    <w:basedOn w:val="Normal"/>
    <w:uiPriority w:val="99"/>
    <w:rsid w:val="00980BA8"/>
    <w:pPr>
      <w:suppressAutoHyphens/>
      <w:spacing w:after="120" w:line="240" w:lineRule="auto"/>
      <w:jc w:val="center"/>
    </w:pPr>
    <w:rPr>
      <w:rFonts w:ascii="Times New Roman" w:eastAsia="Times New Roman" w:hAnsi="Times New Roman"/>
      <w:b/>
      <w:sz w:val="28"/>
      <w:szCs w:val="20"/>
    </w:rPr>
  </w:style>
  <w:style w:type="paragraph" w:customStyle="1" w:styleId="HeadB22">
    <w:name w:val="Head B2.2"/>
    <w:basedOn w:val="Normal"/>
    <w:uiPriority w:val="99"/>
    <w:rsid w:val="00980BA8"/>
    <w:pPr>
      <w:suppressAutoHyphens/>
      <w:spacing w:after="120" w:line="240" w:lineRule="auto"/>
      <w:ind w:left="360" w:hanging="360"/>
    </w:pPr>
    <w:rPr>
      <w:rFonts w:ascii="Times New Roman" w:eastAsia="Times New Roman" w:hAnsi="Times New Roman"/>
      <w:b/>
      <w:sz w:val="24"/>
      <w:szCs w:val="20"/>
    </w:rPr>
  </w:style>
  <w:style w:type="paragraph" w:customStyle="1" w:styleId="Head22b">
    <w:name w:val="Head 2.2b"/>
    <w:basedOn w:val="Normal"/>
    <w:uiPriority w:val="99"/>
    <w:rsid w:val="00980BA8"/>
    <w:pPr>
      <w:suppressAutoHyphens/>
      <w:spacing w:after="120" w:line="240" w:lineRule="auto"/>
      <w:ind w:left="360" w:hanging="360"/>
    </w:pPr>
    <w:rPr>
      <w:rFonts w:ascii="Tms Rmn" w:eastAsia="Times New Roman" w:hAnsi="Tms Rmn"/>
      <w:b/>
      <w:sz w:val="24"/>
      <w:szCs w:val="20"/>
    </w:rPr>
  </w:style>
  <w:style w:type="paragraph" w:customStyle="1" w:styleId="Head41">
    <w:name w:val="Head 4.1"/>
    <w:basedOn w:val="Head21"/>
    <w:uiPriority w:val="99"/>
    <w:rsid w:val="00980BA8"/>
  </w:style>
  <w:style w:type="paragraph" w:customStyle="1" w:styleId="Head51">
    <w:name w:val="Head 5.1"/>
    <w:basedOn w:val="Head21"/>
    <w:uiPriority w:val="99"/>
    <w:rsid w:val="00980BA8"/>
    <w:pPr>
      <w:spacing w:after="0"/>
    </w:pPr>
  </w:style>
  <w:style w:type="paragraph" w:customStyle="1" w:styleId="Head52">
    <w:name w:val="Head 5.2"/>
    <w:basedOn w:val="Normal"/>
    <w:uiPriority w:val="99"/>
    <w:rsid w:val="00980BA8"/>
    <w:pPr>
      <w:keepNext/>
      <w:suppressAutoHyphens/>
      <w:spacing w:before="480" w:after="120" w:line="240" w:lineRule="auto"/>
      <w:ind w:left="547" w:hanging="547"/>
      <w:jc w:val="center"/>
    </w:pPr>
    <w:rPr>
      <w:rFonts w:ascii="Times New Roman" w:eastAsia="Times New Roman" w:hAnsi="Times New Roman"/>
      <w:b/>
      <w:sz w:val="24"/>
      <w:szCs w:val="20"/>
    </w:rPr>
  </w:style>
  <w:style w:type="paragraph" w:customStyle="1" w:styleId="Head71">
    <w:name w:val="Head 7.1"/>
    <w:basedOn w:val="Head21"/>
    <w:uiPriority w:val="99"/>
    <w:rsid w:val="00980BA8"/>
  </w:style>
  <w:style w:type="character" w:customStyle="1" w:styleId="DefaultParagraphFo">
    <w:name w:val="Default Paragraph Fo"/>
    <w:basedOn w:val="DefaultParagraphFont"/>
    <w:rsid w:val="00980BA8"/>
  </w:style>
  <w:style w:type="paragraph" w:customStyle="1" w:styleId="tabletxt">
    <w:name w:val="table_txt"/>
    <w:basedOn w:val="Normal"/>
    <w:uiPriority w:val="99"/>
    <w:rsid w:val="00980BA8"/>
    <w:pPr>
      <w:suppressAutoHyphens/>
      <w:spacing w:after="120" w:line="240" w:lineRule="auto"/>
    </w:pPr>
    <w:rPr>
      <w:rFonts w:ascii="Times New Roman" w:eastAsia="Times New Roman" w:hAnsi="Times New Roman"/>
      <w:szCs w:val="20"/>
    </w:rPr>
  </w:style>
  <w:style w:type="paragraph" w:customStyle="1" w:styleId="ChapterNumber">
    <w:name w:val="ChapterNumber"/>
    <w:uiPriority w:val="99"/>
    <w:rsid w:val="00980BA8"/>
    <w:pPr>
      <w:tabs>
        <w:tab w:val="left" w:pos="-720"/>
      </w:tabs>
      <w:suppressAutoHyphens/>
    </w:pPr>
    <w:rPr>
      <w:rFonts w:ascii="CG Times" w:eastAsia="Times New Roman" w:hAnsi="CG Times"/>
      <w:sz w:val="22"/>
    </w:rPr>
  </w:style>
  <w:style w:type="paragraph" w:customStyle="1" w:styleId="TextBox">
    <w:name w:val="Text Box"/>
    <w:uiPriority w:val="99"/>
    <w:rsid w:val="00980BA8"/>
    <w:pPr>
      <w:keepNext/>
      <w:keepLines/>
      <w:tabs>
        <w:tab w:val="left" w:pos="-720"/>
      </w:tabs>
      <w:suppressAutoHyphens/>
      <w:jc w:val="both"/>
    </w:pPr>
    <w:rPr>
      <w:rFonts w:ascii="Times New Roman" w:eastAsia="Times New Roman" w:hAnsi="Times New Roman"/>
      <w:spacing w:val="-2"/>
      <w:sz w:val="22"/>
    </w:rPr>
  </w:style>
  <w:style w:type="paragraph" w:customStyle="1" w:styleId="TextBoxdots">
    <w:name w:val="Text Box (dots)"/>
    <w:uiPriority w:val="99"/>
    <w:rsid w:val="00980BA8"/>
    <w:pPr>
      <w:keepNext/>
      <w:keepLines/>
      <w:tabs>
        <w:tab w:val="left" w:pos="-720"/>
      </w:tabs>
      <w:suppressAutoHyphens/>
      <w:jc w:val="both"/>
    </w:pPr>
    <w:rPr>
      <w:rFonts w:ascii="Times New Roman" w:eastAsia="Times New Roman" w:hAnsi="Times New Roman"/>
      <w:spacing w:val="-2"/>
      <w:sz w:val="22"/>
    </w:rPr>
  </w:style>
  <w:style w:type="paragraph" w:customStyle="1" w:styleId="TextBoxFramed">
    <w:name w:val="Text Box Framed"/>
    <w:uiPriority w:val="99"/>
    <w:rsid w:val="00980BA8"/>
    <w:pPr>
      <w:keepNext/>
      <w:keepLines/>
      <w:tabs>
        <w:tab w:val="left" w:pos="-720"/>
      </w:tabs>
      <w:suppressAutoHyphens/>
    </w:pPr>
    <w:rPr>
      <w:rFonts w:ascii="Times New Roman" w:eastAsia="Times New Roman" w:hAnsi="Times New Roman"/>
      <w:sz w:val="22"/>
    </w:rPr>
  </w:style>
  <w:style w:type="paragraph" w:customStyle="1" w:styleId="TextBoxUnframed">
    <w:name w:val="Text Box Unframed"/>
    <w:uiPriority w:val="99"/>
    <w:rsid w:val="00980BA8"/>
    <w:pPr>
      <w:keepNext/>
      <w:keepLines/>
      <w:tabs>
        <w:tab w:val="left" w:pos="-720"/>
      </w:tabs>
      <w:suppressAutoHyphens/>
    </w:pPr>
    <w:rPr>
      <w:rFonts w:ascii="Times New Roman" w:eastAsia="Times New Roman" w:hAnsi="Times New Roman"/>
      <w:sz w:val="22"/>
    </w:rPr>
  </w:style>
  <w:style w:type="paragraph" w:customStyle="1" w:styleId="TOC11">
    <w:name w:val="TOC 11"/>
    <w:uiPriority w:val="99"/>
    <w:rsid w:val="00980BA8"/>
    <w:pPr>
      <w:tabs>
        <w:tab w:val="left" w:pos="360"/>
      </w:tabs>
      <w:suppressAutoHyphens/>
    </w:pPr>
    <w:rPr>
      <w:rFonts w:ascii="CG Times" w:eastAsia="Times New Roman" w:hAnsi="CG Times"/>
      <w:smallCaps/>
      <w:sz w:val="22"/>
    </w:rPr>
  </w:style>
  <w:style w:type="paragraph" w:customStyle="1" w:styleId="Heading1a">
    <w:name w:val="Heading 1a"/>
    <w:uiPriority w:val="99"/>
    <w:rsid w:val="00980BA8"/>
    <w:pPr>
      <w:keepNext/>
      <w:keepLines/>
      <w:tabs>
        <w:tab w:val="left" w:pos="-720"/>
      </w:tabs>
      <w:suppressAutoHyphens/>
      <w:jc w:val="center"/>
    </w:pPr>
    <w:rPr>
      <w:rFonts w:ascii="Times New Roman" w:eastAsia="Times New Roman" w:hAnsi="Times New Roman"/>
      <w:b/>
      <w:smallCaps/>
      <w:sz w:val="32"/>
    </w:rPr>
  </w:style>
  <w:style w:type="character" w:customStyle="1" w:styleId="EquationCaption">
    <w:name w:val="_Equation Caption"/>
    <w:rsid w:val="00980BA8"/>
  </w:style>
  <w:style w:type="paragraph" w:customStyle="1" w:styleId="explanatoryclause">
    <w:name w:val="explanatory_clause"/>
    <w:basedOn w:val="Normal"/>
    <w:uiPriority w:val="99"/>
    <w:rsid w:val="00980BA8"/>
    <w:pPr>
      <w:suppressAutoHyphens/>
      <w:spacing w:after="120" w:line="240" w:lineRule="auto"/>
      <w:ind w:left="738" w:right="-14" w:hanging="738"/>
    </w:pPr>
    <w:rPr>
      <w:rFonts w:ascii="Arial" w:eastAsia="Times New Roman" w:hAnsi="Arial"/>
      <w:szCs w:val="20"/>
    </w:rPr>
  </w:style>
  <w:style w:type="paragraph" w:customStyle="1" w:styleId="heading31">
    <w:name w:val="heading 3.1"/>
    <w:basedOn w:val="Head21"/>
    <w:uiPriority w:val="99"/>
    <w:rsid w:val="00980BA8"/>
    <w:pPr>
      <w:pBdr>
        <w:bottom w:val="single" w:sz="30" w:space="6" w:color="auto"/>
      </w:pBdr>
      <w:spacing w:before="960"/>
    </w:pPr>
  </w:style>
  <w:style w:type="paragraph" w:customStyle="1" w:styleId="Head81">
    <w:name w:val="Head 8.1"/>
    <w:basedOn w:val="Heading1"/>
    <w:uiPriority w:val="99"/>
    <w:rsid w:val="00980BA8"/>
    <w:pPr>
      <w:keepNext w:val="0"/>
      <w:keepLines w:val="0"/>
      <w:numPr>
        <w:numId w:val="0"/>
      </w:numPr>
      <w:suppressAutoHyphens/>
      <w:spacing w:before="480" w:line="240" w:lineRule="auto"/>
      <w:jc w:val="center"/>
      <w:outlineLvl w:val="9"/>
    </w:pPr>
    <w:rPr>
      <w:rFonts w:ascii="Times New Roman Bold" w:hAnsi="Times New Roman Bold"/>
      <w:bCs w:val="0"/>
      <w:smallCaps/>
      <w:color w:val="auto"/>
      <w:sz w:val="32"/>
      <w:szCs w:val="20"/>
    </w:rPr>
  </w:style>
  <w:style w:type="paragraph" w:customStyle="1" w:styleId="Head31">
    <w:name w:val="Head 3.1"/>
    <w:basedOn w:val="Head21"/>
    <w:uiPriority w:val="99"/>
    <w:rsid w:val="00980BA8"/>
  </w:style>
  <w:style w:type="paragraph" w:customStyle="1" w:styleId="Head82">
    <w:name w:val="Head 8.2"/>
    <w:basedOn w:val="Head81"/>
    <w:uiPriority w:val="99"/>
    <w:rsid w:val="00980BA8"/>
    <w:rPr>
      <w:smallCaps w:val="0"/>
      <w:sz w:val="28"/>
    </w:rPr>
  </w:style>
  <w:style w:type="paragraph" w:customStyle="1" w:styleId="Head61">
    <w:name w:val="Head 6.1"/>
    <w:basedOn w:val="Head51"/>
    <w:uiPriority w:val="99"/>
    <w:rsid w:val="00980BA8"/>
    <w:pPr>
      <w:pBdr>
        <w:bottom w:val="none" w:sz="0" w:space="0" w:color="auto"/>
      </w:pBdr>
      <w:spacing w:before="0" w:after="240"/>
    </w:pPr>
    <w:rPr>
      <w:caps/>
    </w:rPr>
  </w:style>
  <w:style w:type="paragraph" w:customStyle="1" w:styleId="TOC1a">
    <w:name w:val="TOC 1a"/>
    <w:basedOn w:val="TOC1"/>
    <w:uiPriority w:val="99"/>
    <w:rsid w:val="00980BA8"/>
    <w:pPr>
      <w:tabs>
        <w:tab w:val="clear" w:pos="284"/>
        <w:tab w:val="left" w:pos="270"/>
        <w:tab w:val="left" w:pos="520"/>
        <w:tab w:val="right" w:leader="dot" w:pos="9000"/>
        <w:tab w:val="right" w:leader="dot" w:pos="10070"/>
      </w:tabs>
      <w:suppressAutoHyphens/>
      <w:spacing w:before="240" w:line="360" w:lineRule="auto"/>
    </w:pPr>
    <w:rPr>
      <w:rFonts w:ascii="Times New Roman Bold" w:eastAsia="Times New Roman" w:hAnsi="Times New Roman Bold" w:cs="Arial"/>
      <w:b w:val="0"/>
      <w:noProof/>
      <w:sz w:val="22"/>
      <w:szCs w:val="20"/>
    </w:rPr>
  </w:style>
  <w:style w:type="paragraph" w:customStyle="1" w:styleId="TOC2a">
    <w:name w:val="TOC 2a"/>
    <w:basedOn w:val="TOC2"/>
    <w:uiPriority w:val="99"/>
    <w:rsid w:val="00980BA8"/>
    <w:pPr>
      <w:tabs>
        <w:tab w:val="clear" w:pos="709"/>
        <w:tab w:val="left" w:pos="720"/>
        <w:tab w:val="left" w:pos="810"/>
        <w:tab w:val="left" w:pos="1170"/>
        <w:tab w:val="right" w:leader="dot" w:pos="9000"/>
        <w:tab w:val="right" w:leader="dot" w:pos="10070"/>
      </w:tabs>
      <w:suppressAutoHyphens/>
      <w:spacing w:line="240" w:lineRule="auto"/>
      <w:ind w:left="900" w:hanging="540"/>
    </w:pPr>
    <w:rPr>
      <w:rFonts w:ascii="Times New Roman" w:eastAsia="Times New Roman" w:hAnsi="Times New Roman"/>
      <w:noProof/>
      <w:color w:val="76923C" w:themeColor="accent3" w:themeShade="BF"/>
      <w:sz w:val="24"/>
      <w:szCs w:val="20"/>
    </w:rPr>
  </w:style>
  <w:style w:type="paragraph" w:customStyle="1" w:styleId="toc1b">
    <w:name w:val="toc 1b"/>
    <w:basedOn w:val="TOC1"/>
    <w:uiPriority w:val="99"/>
    <w:rsid w:val="00980BA8"/>
    <w:pPr>
      <w:tabs>
        <w:tab w:val="clear" w:pos="284"/>
        <w:tab w:val="left" w:pos="270"/>
        <w:tab w:val="left" w:pos="520"/>
        <w:tab w:val="right" w:leader="dot" w:pos="8136"/>
        <w:tab w:val="right" w:leader="dot" w:pos="9000"/>
        <w:tab w:val="right" w:leader="dot" w:pos="10070"/>
      </w:tabs>
      <w:suppressAutoHyphens/>
      <w:spacing w:before="240" w:line="360" w:lineRule="auto"/>
    </w:pPr>
    <w:rPr>
      <w:rFonts w:ascii="Times New Roman Bold" w:eastAsia="Times New Roman" w:hAnsi="Times New Roman Bold" w:cs="Arial"/>
      <w:b w:val="0"/>
      <w:noProof/>
      <w:sz w:val="22"/>
      <w:szCs w:val="20"/>
    </w:rPr>
  </w:style>
  <w:style w:type="paragraph" w:customStyle="1" w:styleId="TOC2b">
    <w:name w:val="TOC 2b"/>
    <w:basedOn w:val="TOC2"/>
    <w:uiPriority w:val="99"/>
    <w:rsid w:val="00980BA8"/>
    <w:pPr>
      <w:tabs>
        <w:tab w:val="clear" w:pos="709"/>
        <w:tab w:val="left" w:pos="696"/>
        <w:tab w:val="left" w:pos="810"/>
        <w:tab w:val="left" w:pos="1170"/>
        <w:tab w:val="right" w:leader="dot" w:pos="8136"/>
        <w:tab w:val="right" w:leader="dot" w:pos="9000"/>
        <w:tab w:val="right" w:leader="dot" w:pos="10070"/>
      </w:tabs>
      <w:suppressAutoHyphens/>
      <w:spacing w:line="240" w:lineRule="auto"/>
      <w:ind w:left="900" w:hanging="540"/>
    </w:pPr>
    <w:rPr>
      <w:rFonts w:ascii="Verdana" w:eastAsia="Times New Roman" w:hAnsi="Verdana"/>
      <w:noProof/>
      <w:color w:val="76923C" w:themeColor="accent3" w:themeShade="BF"/>
      <w:sz w:val="24"/>
      <w:szCs w:val="20"/>
    </w:rPr>
  </w:style>
  <w:style w:type="paragraph" w:customStyle="1" w:styleId="Indt1">
    <w:name w:val="Indt1"/>
    <w:basedOn w:val="Normal"/>
    <w:uiPriority w:val="99"/>
    <w:rsid w:val="00980BA8"/>
    <w:pPr>
      <w:numPr>
        <w:ilvl w:val="12"/>
      </w:numPr>
      <w:suppressAutoHyphens/>
      <w:spacing w:after="120" w:line="240" w:lineRule="auto"/>
      <w:ind w:left="432" w:right="-72" w:hanging="360"/>
      <w:jc w:val="both"/>
    </w:pPr>
    <w:rPr>
      <w:rFonts w:ascii="Times New Roman" w:eastAsia="Times New Roman" w:hAnsi="Times New Roman"/>
      <w:szCs w:val="20"/>
    </w:rPr>
  </w:style>
  <w:style w:type="paragraph" w:customStyle="1" w:styleId="indt2">
    <w:name w:val="indt2"/>
    <w:basedOn w:val="Normal"/>
    <w:uiPriority w:val="99"/>
    <w:rsid w:val="00980BA8"/>
    <w:pPr>
      <w:numPr>
        <w:ilvl w:val="12"/>
      </w:numPr>
      <w:suppressAutoHyphens/>
      <w:spacing w:after="120" w:line="240" w:lineRule="auto"/>
      <w:ind w:left="619" w:right="-72" w:hanging="360"/>
      <w:jc w:val="both"/>
    </w:pPr>
    <w:rPr>
      <w:rFonts w:ascii="Times New Roman" w:eastAsia="Times New Roman" w:hAnsi="Times New Roman"/>
      <w:sz w:val="24"/>
      <w:szCs w:val="20"/>
    </w:rPr>
  </w:style>
  <w:style w:type="paragraph" w:customStyle="1" w:styleId="Header3-Paragraph">
    <w:name w:val="Header 3 - Paragraph"/>
    <w:basedOn w:val="Normal"/>
    <w:uiPriority w:val="99"/>
    <w:rsid w:val="00980BA8"/>
    <w:pPr>
      <w:numPr>
        <w:ilvl w:val="1"/>
        <w:numId w:val="22"/>
      </w:numPr>
      <w:tabs>
        <w:tab w:val="clear" w:pos="504"/>
        <w:tab w:val="num" w:pos="864"/>
      </w:tabs>
      <w:spacing w:line="240" w:lineRule="auto"/>
      <w:ind w:left="1238" w:hanging="619"/>
      <w:jc w:val="both"/>
    </w:pPr>
    <w:rPr>
      <w:rFonts w:ascii="Times New Roman" w:eastAsia="Times New Roman" w:hAnsi="Times New Roman"/>
      <w:sz w:val="24"/>
      <w:szCs w:val="20"/>
    </w:rPr>
  </w:style>
  <w:style w:type="paragraph" w:customStyle="1" w:styleId="ITBClauseHeader">
    <w:name w:val="ITB Clause Header"/>
    <w:basedOn w:val="Normal"/>
    <w:uiPriority w:val="99"/>
    <w:rsid w:val="00980BA8"/>
    <w:pPr>
      <w:keepNext/>
      <w:keepLines/>
      <w:numPr>
        <w:numId w:val="21"/>
      </w:numPr>
      <w:spacing w:before="120" w:after="120" w:line="240" w:lineRule="auto"/>
      <w:outlineLvl w:val="1"/>
    </w:pPr>
    <w:rPr>
      <w:rFonts w:ascii="Times New Roman" w:eastAsia="Times New Roman" w:hAnsi="Times New Roman"/>
      <w:b/>
      <w:sz w:val="24"/>
      <w:szCs w:val="20"/>
    </w:rPr>
  </w:style>
  <w:style w:type="paragraph" w:customStyle="1" w:styleId="ITBSub-Clause">
    <w:name w:val="ITB Sub-Clause"/>
    <w:basedOn w:val="Normal"/>
    <w:uiPriority w:val="99"/>
    <w:rsid w:val="00980BA8"/>
    <w:pPr>
      <w:numPr>
        <w:ilvl w:val="1"/>
        <w:numId w:val="21"/>
      </w:numPr>
      <w:tabs>
        <w:tab w:val="clear" w:pos="504"/>
        <w:tab w:val="left" w:pos="1440"/>
      </w:tabs>
      <w:spacing w:line="240" w:lineRule="auto"/>
      <w:ind w:left="1440" w:hanging="684"/>
      <w:jc w:val="both"/>
    </w:pPr>
    <w:rPr>
      <w:rFonts w:ascii="Times New Roman" w:eastAsia="Times New Roman" w:hAnsi="Times New Roman"/>
      <w:sz w:val="24"/>
      <w:szCs w:val="20"/>
    </w:rPr>
  </w:style>
  <w:style w:type="paragraph" w:customStyle="1" w:styleId="ITBSub-ClauseaList">
    <w:name w:val="ITB Sub-Clause (a) List"/>
    <w:basedOn w:val="Normal"/>
    <w:uiPriority w:val="99"/>
    <w:rsid w:val="00980BA8"/>
    <w:pPr>
      <w:numPr>
        <w:ilvl w:val="2"/>
        <w:numId w:val="21"/>
      </w:numPr>
      <w:tabs>
        <w:tab w:val="clear" w:pos="936"/>
        <w:tab w:val="num" w:pos="1980"/>
        <w:tab w:val="left" w:pos="2430"/>
      </w:tabs>
      <w:spacing w:after="160" w:line="240" w:lineRule="auto"/>
      <w:ind w:left="1980" w:hanging="522"/>
      <w:jc w:val="both"/>
    </w:pPr>
    <w:rPr>
      <w:rFonts w:ascii="Times New Roman" w:eastAsia="Times New Roman" w:hAnsi="Times New Roman"/>
      <w:sz w:val="24"/>
      <w:szCs w:val="20"/>
    </w:rPr>
  </w:style>
  <w:style w:type="paragraph" w:customStyle="1" w:styleId="ITBSub-ClauseiListinITBGCC">
    <w:name w:val="ITB Sub-Clause (i) List in ITB &amp; GCC"/>
    <w:basedOn w:val="ITBSub-ClauseaList"/>
    <w:uiPriority w:val="99"/>
    <w:rsid w:val="00980BA8"/>
    <w:pPr>
      <w:numPr>
        <w:ilvl w:val="3"/>
      </w:numPr>
      <w:tabs>
        <w:tab w:val="clear" w:pos="1656"/>
        <w:tab w:val="clear" w:pos="2430"/>
        <w:tab w:val="num" w:pos="360"/>
        <w:tab w:val="left" w:pos="2520"/>
        <w:tab w:val="num" w:pos="2700"/>
        <w:tab w:val="left" w:pos="3060"/>
      </w:tabs>
      <w:ind w:left="2520"/>
    </w:pPr>
  </w:style>
  <w:style w:type="paragraph" w:customStyle="1" w:styleId="BDSText0">
    <w:name w:val="BDS Text"/>
    <w:basedOn w:val="Normal"/>
    <w:uiPriority w:val="99"/>
    <w:rsid w:val="00980BA8"/>
    <w:pPr>
      <w:tabs>
        <w:tab w:val="right" w:pos="7272"/>
      </w:tabs>
      <w:spacing w:before="120" w:after="120" w:line="240" w:lineRule="auto"/>
      <w:jc w:val="both"/>
    </w:pPr>
    <w:rPr>
      <w:rFonts w:ascii="Times New Roman" w:eastAsia="Times New Roman" w:hAnsi="Times New Roman"/>
      <w:sz w:val="24"/>
      <w:szCs w:val="20"/>
    </w:rPr>
  </w:style>
  <w:style w:type="paragraph" w:customStyle="1" w:styleId="BDSsubclause1">
    <w:name w:val="BDS subclause(1)"/>
    <w:basedOn w:val="ITBSub-ClauseiListinITBGCC"/>
    <w:uiPriority w:val="99"/>
    <w:rsid w:val="00980BA8"/>
    <w:pPr>
      <w:tabs>
        <w:tab w:val="clear" w:pos="360"/>
        <w:tab w:val="clear" w:pos="2520"/>
        <w:tab w:val="clear" w:pos="2700"/>
        <w:tab w:val="left" w:pos="657"/>
        <w:tab w:val="num" w:pos="1656"/>
      </w:tabs>
      <w:ind w:left="657" w:hanging="630"/>
    </w:pPr>
  </w:style>
  <w:style w:type="paragraph" w:customStyle="1" w:styleId="CommentTextContd">
    <w:name w:val="Comment Text Contd"/>
    <w:basedOn w:val="BodyText"/>
    <w:uiPriority w:val="99"/>
    <w:rsid w:val="00980BA8"/>
    <w:pPr>
      <w:keepLines/>
      <w:tabs>
        <w:tab w:val="left" w:pos="0"/>
        <w:tab w:val="left" w:pos="1152"/>
        <w:tab w:val="left" w:pos="2016"/>
      </w:tabs>
      <w:ind w:left="864"/>
      <w:jc w:val="both"/>
    </w:pPr>
    <w:rPr>
      <w:rFonts w:ascii="Arial" w:hAnsi="Arial"/>
      <w:sz w:val="22"/>
    </w:rPr>
  </w:style>
  <w:style w:type="paragraph" w:customStyle="1" w:styleId="SectionVHeader">
    <w:name w:val="Section V. Header"/>
    <w:basedOn w:val="Normal"/>
    <w:uiPriority w:val="99"/>
    <w:rsid w:val="00980BA8"/>
    <w:pPr>
      <w:spacing w:after="120" w:line="240" w:lineRule="auto"/>
      <w:jc w:val="center"/>
      <w:outlineLvl w:val="2"/>
    </w:pPr>
    <w:rPr>
      <w:rFonts w:ascii="Times New Roman" w:eastAsia="Times New Roman" w:hAnsi="Times New Roman"/>
      <w:b/>
      <w:sz w:val="36"/>
      <w:szCs w:val="20"/>
    </w:rPr>
  </w:style>
  <w:style w:type="paragraph" w:customStyle="1" w:styleId="SCCRefSuba">
    <w:name w:val="SCC Ref Sub(a)"/>
    <w:basedOn w:val="Normal"/>
    <w:uiPriority w:val="99"/>
    <w:rsid w:val="00980BA8"/>
    <w:pPr>
      <w:tabs>
        <w:tab w:val="left" w:pos="1440"/>
        <w:tab w:val="left" w:pos="8640"/>
      </w:tabs>
      <w:spacing w:before="240" w:after="120" w:line="240" w:lineRule="auto"/>
      <w:ind w:left="1454" w:hanging="907"/>
      <w:jc w:val="both"/>
    </w:pPr>
    <w:rPr>
      <w:rFonts w:ascii="Times New Roman" w:eastAsia="Times New Roman" w:hAnsi="Times New Roman"/>
      <w:bCs/>
      <w:sz w:val="24"/>
      <w:szCs w:val="20"/>
    </w:rPr>
  </w:style>
  <w:style w:type="paragraph" w:customStyle="1" w:styleId="techspecspara">
    <w:name w:val="techspecs para"/>
    <w:basedOn w:val="Normal"/>
    <w:uiPriority w:val="99"/>
    <w:rsid w:val="00980BA8"/>
    <w:pPr>
      <w:tabs>
        <w:tab w:val="left" w:pos="1872"/>
      </w:tabs>
      <w:spacing w:line="240" w:lineRule="auto"/>
      <w:jc w:val="both"/>
      <w:outlineLvl w:val="3"/>
    </w:pPr>
    <w:rPr>
      <w:rFonts w:ascii="Times New Roman" w:eastAsia="Times New Roman" w:hAnsi="Times New Roman"/>
      <w:sz w:val="24"/>
      <w:szCs w:val="20"/>
    </w:rPr>
  </w:style>
  <w:style w:type="paragraph" w:customStyle="1" w:styleId="P3Header1-Clauses">
    <w:name w:val="P3 Header1-Clauses"/>
    <w:basedOn w:val="Normal"/>
    <w:uiPriority w:val="99"/>
    <w:rsid w:val="00980BA8"/>
    <w:pPr>
      <w:tabs>
        <w:tab w:val="num" w:pos="864"/>
        <w:tab w:val="left" w:pos="972"/>
      </w:tabs>
      <w:spacing w:line="240" w:lineRule="auto"/>
      <w:ind w:left="432" w:firstLine="144"/>
      <w:jc w:val="both"/>
    </w:pPr>
    <w:rPr>
      <w:rFonts w:ascii="Times New Roman" w:eastAsia="Times New Roman" w:hAnsi="Times New Roman"/>
      <w:sz w:val="24"/>
      <w:szCs w:val="20"/>
      <w:lang w:val="es-ES_tradnl"/>
    </w:rPr>
  </w:style>
  <w:style w:type="paragraph" w:customStyle="1" w:styleId="StyleHeader1-ClausesAfter0pt">
    <w:name w:val="Style Header 1 - Clauses + After:  0 pt"/>
    <w:basedOn w:val="Normal"/>
    <w:uiPriority w:val="99"/>
    <w:rsid w:val="00980BA8"/>
    <w:pPr>
      <w:spacing w:line="240" w:lineRule="auto"/>
      <w:jc w:val="both"/>
    </w:pPr>
    <w:rPr>
      <w:rFonts w:ascii="Times New Roman" w:eastAsia="Times New Roman" w:hAnsi="Times New Roman"/>
      <w:bCs/>
      <w:sz w:val="24"/>
      <w:szCs w:val="20"/>
      <w:lang w:val="es-ES_tradnl"/>
    </w:rPr>
  </w:style>
  <w:style w:type="paragraph" w:customStyle="1" w:styleId="StyleHeader2-SubClausesBold">
    <w:name w:val="Style Header 2 - SubClauses + Bold"/>
    <w:basedOn w:val="Normal"/>
    <w:link w:val="StyleHeader2-SubClausesBoldChar"/>
    <w:autoRedefine/>
    <w:rsid w:val="00980BA8"/>
    <w:pPr>
      <w:tabs>
        <w:tab w:val="left" w:pos="576"/>
      </w:tabs>
      <w:spacing w:line="240" w:lineRule="auto"/>
      <w:ind w:left="612"/>
      <w:jc w:val="both"/>
    </w:pPr>
    <w:rPr>
      <w:rFonts w:ascii="Times New Roman" w:eastAsia="Times New Roman" w:hAnsi="Times New Roman"/>
      <w:b/>
      <w:bCs/>
      <w:sz w:val="24"/>
      <w:szCs w:val="20"/>
      <w:lang w:val="es-ES_tradnl"/>
    </w:rPr>
  </w:style>
  <w:style w:type="character" w:customStyle="1" w:styleId="StyleHeader2-SubClausesBoldChar">
    <w:name w:val="Style Header 2 - SubClauses + Bold Char"/>
    <w:link w:val="StyleHeader2-SubClausesBold"/>
    <w:rsid w:val="00980BA8"/>
    <w:rPr>
      <w:rFonts w:ascii="Times New Roman" w:eastAsia="Times New Roman" w:hAnsi="Times New Roman"/>
      <w:b/>
      <w:bCs/>
      <w:sz w:val="24"/>
      <w:lang w:val="es-ES_tradnl"/>
    </w:rPr>
  </w:style>
  <w:style w:type="paragraph" w:customStyle="1" w:styleId="StyleHeading2Left">
    <w:name w:val="Style Heading 2 + Left"/>
    <w:basedOn w:val="Heading2"/>
    <w:uiPriority w:val="99"/>
    <w:rsid w:val="00980BA8"/>
    <w:pPr>
      <w:keepNext w:val="0"/>
      <w:keepLines w:val="0"/>
      <w:numPr>
        <w:ilvl w:val="0"/>
        <w:numId w:val="0"/>
      </w:numPr>
      <w:pBdr>
        <w:bottom w:val="single" w:sz="24" w:space="3" w:color="C0C0C0"/>
      </w:pBdr>
      <w:suppressAutoHyphens/>
      <w:spacing w:before="0" w:line="240" w:lineRule="auto"/>
      <w:jc w:val="center"/>
    </w:pPr>
    <w:rPr>
      <w:rFonts w:ascii="Arial" w:hAnsi="Arial"/>
      <w:color w:val="auto"/>
      <w:sz w:val="28"/>
      <w:szCs w:val="20"/>
    </w:rPr>
  </w:style>
  <w:style w:type="paragraph" w:customStyle="1" w:styleId="AnnexsubHead">
    <w:name w:val="Annex subHead"/>
    <w:basedOn w:val="Heading3"/>
    <w:uiPriority w:val="99"/>
    <w:rsid w:val="00980BA8"/>
    <w:pPr>
      <w:keepNext w:val="0"/>
      <w:keepLines w:val="0"/>
      <w:numPr>
        <w:ilvl w:val="0"/>
        <w:numId w:val="0"/>
      </w:numPr>
      <w:suppressAutoHyphens/>
      <w:spacing w:before="0" w:line="240" w:lineRule="auto"/>
      <w:ind w:left="142"/>
    </w:pPr>
    <w:rPr>
      <w:rFonts w:ascii="Times New Roman Bold" w:hAnsi="Times New Roman Bold"/>
      <w:bCs w:val="0"/>
      <w:color w:val="auto"/>
      <w:sz w:val="28"/>
      <w:szCs w:val="20"/>
    </w:rPr>
  </w:style>
  <w:style w:type="paragraph" w:customStyle="1" w:styleId="Head32">
    <w:name w:val="Head 3.2"/>
    <w:basedOn w:val="Head22"/>
    <w:uiPriority w:val="99"/>
    <w:rsid w:val="00980BA8"/>
    <w:pPr>
      <w:suppressAutoHyphens w:val="0"/>
      <w:spacing w:after="0"/>
    </w:pPr>
    <w:rPr>
      <w:sz w:val="22"/>
    </w:rPr>
  </w:style>
  <w:style w:type="paragraph" w:customStyle="1" w:styleId="centerbold">
    <w:name w:val="center bold"/>
    <w:aliases w:val="cbo"/>
    <w:basedOn w:val="Normal"/>
    <w:uiPriority w:val="99"/>
    <w:rsid w:val="00980BA8"/>
    <w:pPr>
      <w:spacing w:after="0" w:line="240" w:lineRule="auto"/>
      <w:jc w:val="center"/>
    </w:pPr>
    <w:rPr>
      <w:rFonts w:ascii="Book Antiqua" w:eastAsia="Times New Roman" w:hAnsi="Book Antiqua"/>
      <w:b/>
      <w:sz w:val="24"/>
      <w:szCs w:val="20"/>
    </w:rPr>
  </w:style>
  <w:style w:type="paragraph" w:customStyle="1" w:styleId="Buletlevel1">
    <w:name w:val="Bulet level 1"/>
    <w:basedOn w:val="Normal"/>
    <w:uiPriority w:val="99"/>
    <w:rsid w:val="00980BA8"/>
    <w:pPr>
      <w:tabs>
        <w:tab w:val="num" w:pos="720"/>
      </w:tabs>
      <w:spacing w:before="100" w:beforeAutospacing="1" w:after="100" w:afterAutospacing="1" w:line="240" w:lineRule="auto"/>
      <w:ind w:left="714" w:hanging="357"/>
    </w:pPr>
    <w:rPr>
      <w:rFonts w:ascii="Times New Roman" w:eastAsia="Times New Roman" w:hAnsi="Times New Roman"/>
      <w:sz w:val="24"/>
      <w:szCs w:val="24"/>
    </w:rPr>
  </w:style>
  <w:style w:type="paragraph" w:customStyle="1" w:styleId="Bulletlevel2">
    <w:name w:val="Bullet level 2"/>
    <w:basedOn w:val="Buletlevel1"/>
    <w:uiPriority w:val="99"/>
    <w:rsid w:val="00980BA8"/>
    <w:pPr>
      <w:tabs>
        <w:tab w:val="clear" w:pos="720"/>
        <w:tab w:val="num" w:pos="993"/>
        <w:tab w:val="num" w:pos="1627"/>
      </w:tabs>
      <w:ind w:left="993" w:hanging="284"/>
    </w:pPr>
  </w:style>
  <w:style w:type="paragraph" w:customStyle="1" w:styleId="DefaultText1">
    <w:name w:val="Default Text:1"/>
    <w:basedOn w:val="Normal"/>
    <w:uiPriority w:val="99"/>
    <w:rsid w:val="00980BA8"/>
    <w:pPr>
      <w:spacing w:after="0" w:line="240" w:lineRule="auto"/>
    </w:pPr>
    <w:rPr>
      <w:rFonts w:ascii="Times New Roman" w:eastAsia="Times New Roman" w:hAnsi="Times New Roman"/>
      <w:sz w:val="24"/>
      <w:szCs w:val="20"/>
    </w:rPr>
  </w:style>
  <w:style w:type="paragraph" w:customStyle="1" w:styleId="coltext">
    <w:name w:val="col text"/>
    <w:aliases w:val="9 col text,ct"/>
    <w:basedOn w:val="Normal"/>
    <w:uiPriority w:val="99"/>
    <w:rsid w:val="00980BA8"/>
    <w:pPr>
      <w:tabs>
        <w:tab w:val="left" w:pos="259"/>
      </w:tabs>
      <w:spacing w:before="80" w:after="80" w:line="240" w:lineRule="auto"/>
    </w:pPr>
    <w:rPr>
      <w:rFonts w:ascii="Times New Roman" w:eastAsia="Times New Roman" w:hAnsi="Times New Roman"/>
      <w:sz w:val="24"/>
      <w:szCs w:val="20"/>
    </w:rPr>
  </w:style>
  <w:style w:type="paragraph" w:customStyle="1" w:styleId="dash">
    <w:name w:val="dash"/>
    <w:basedOn w:val="Normal"/>
    <w:uiPriority w:val="99"/>
    <w:rsid w:val="00980BA8"/>
    <w:pPr>
      <w:widowControl w:val="0"/>
      <w:spacing w:after="0" w:line="240" w:lineRule="auto"/>
      <w:ind w:left="720" w:hanging="360"/>
    </w:pPr>
    <w:rPr>
      <w:rFonts w:ascii="Times New Roman" w:eastAsia="Times New Roman" w:hAnsi="Times New Roman"/>
      <w:sz w:val="24"/>
      <w:szCs w:val="20"/>
    </w:rPr>
  </w:style>
  <w:style w:type="paragraph" w:customStyle="1" w:styleId="subheadings">
    <w:name w:val="sub headings"/>
    <w:basedOn w:val="Normal"/>
    <w:uiPriority w:val="99"/>
    <w:rsid w:val="00980BA8"/>
    <w:pPr>
      <w:widowControl w:val="0"/>
      <w:spacing w:after="60" w:line="240" w:lineRule="auto"/>
    </w:pPr>
    <w:rPr>
      <w:rFonts w:ascii="Arial" w:eastAsia="Times New Roman" w:hAnsi="Arial"/>
      <w:b/>
      <w:sz w:val="24"/>
      <w:szCs w:val="20"/>
    </w:rPr>
  </w:style>
  <w:style w:type="paragraph" w:customStyle="1" w:styleId="mandatory">
    <w:name w:val="mandatory"/>
    <w:basedOn w:val="Normal"/>
    <w:uiPriority w:val="99"/>
    <w:rsid w:val="00980BA8"/>
    <w:pPr>
      <w:spacing w:before="120" w:after="120" w:line="240" w:lineRule="auto"/>
      <w:jc w:val="both"/>
    </w:pPr>
    <w:rPr>
      <w:rFonts w:ascii="Times New Roman" w:eastAsia="Times New Roman" w:hAnsi="Times New Roman"/>
      <w:szCs w:val="20"/>
    </w:rPr>
  </w:style>
  <w:style w:type="paragraph" w:customStyle="1" w:styleId="subheading1">
    <w:name w:val="sub heading 1"/>
    <w:basedOn w:val="Normal"/>
    <w:uiPriority w:val="99"/>
    <w:rsid w:val="00980BA8"/>
    <w:pPr>
      <w:widowControl w:val="0"/>
      <w:tabs>
        <w:tab w:val="num" w:pos="360"/>
      </w:tabs>
      <w:spacing w:after="0" w:line="240" w:lineRule="auto"/>
      <w:ind w:left="360" w:hanging="360"/>
    </w:pPr>
    <w:rPr>
      <w:rFonts w:ascii="Times New Roman" w:eastAsia="Times New Roman" w:hAnsi="Times New Roman"/>
      <w:sz w:val="24"/>
      <w:szCs w:val="20"/>
    </w:rPr>
  </w:style>
  <w:style w:type="character" w:customStyle="1" w:styleId="small1">
    <w:name w:val="small1"/>
    <w:rsid w:val="00980BA8"/>
    <w:rPr>
      <w:rFonts w:ascii="Verdana" w:hAnsi="Verdana" w:hint="default"/>
      <w:sz w:val="17"/>
      <w:szCs w:val="17"/>
    </w:rPr>
  </w:style>
  <w:style w:type="paragraph" w:customStyle="1" w:styleId="centerplain">
    <w:name w:val="center plain"/>
    <w:aliases w:val="cp"/>
    <w:basedOn w:val="Normal"/>
    <w:uiPriority w:val="99"/>
    <w:rsid w:val="00980BA8"/>
    <w:pPr>
      <w:spacing w:after="0" w:line="240" w:lineRule="auto"/>
      <w:jc w:val="center"/>
    </w:pPr>
    <w:rPr>
      <w:rFonts w:ascii="Times New Roman" w:eastAsia="Times New Roman" w:hAnsi="Times New Roman"/>
      <w:sz w:val="24"/>
      <w:szCs w:val="20"/>
    </w:rPr>
  </w:style>
  <w:style w:type="paragraph" w:customStyle="1" w:styleId="Filename">
    <w:name w:val="Filename"/>
    <w:uiPriority w:val="99"/>
    <w:rsid w:val="00980BA8"/>
    <w:rPr>
      <w:rFonts w:ascii="Times New Roman" w:eastAsia="Times New Roman" w:hAnsi="Times New Roman"/>
    </w:rPr>
  </w:style>
  <w:style w:type="paragraph" w:customStyle="1" w:styleId="bullet-TechRequi">
    <w:name w:val="bullet-TechRequi"/>
    <w:basedOn w:val="Normal"/>
    <w:autoRedefine/>
    <w:uiPriority w:val="99"/>
    <w:rsid w:val="00980BA8"/>
    <w:pPr>
      <w:keepNext/>
      <w:widowControl w:val="0"/>
      <w:tabs>
        <w:tab w:val="num" w:pos="1134"/>
      </w:tabs>
      <w:spacing w:before="180" w:after="0" w:line="240" w:lineRule="auto"/>
      <w:ind w:left="1134" w:hanging="357"/>
    </w:pPr>
    <w:rPr>
      <w:rFonts w:ascii="Times New Roman" w:eastAsia="Times New Roman" w:hAnsi="Times New Roman"/>
      <w:sz w:val="24"/>
      <w:szCs w:val="24"/>
    </w:rPr>
  </w:style>
  <w:style w:type="paragraph" w:customStyle="1" w:styleId="N1">
    <w:name w:val="N1"/>
    <w:basedOn w:val="Normal"/>
    <w:autoRedefine/>
    <w:uiPriority w:val="99"/>
    <w:rsid w:val="00980BA8"/>
    <w:pPr>
      <w:tabs>
        <w:tab w:val="left" w:pos="270"/>
        <w:tab w:val="num" w:pos="720"/>
        <w:tab w:val="left" w:pos="5850"/>
      </w:tabs>
      <w:spacing w:before="100" w:beforeAutospacing="1" w:after="100" w:afterAutospacing="1" w:line="240" w:lineRule="auto"/>
      <w:ind w:left="720" w:hanging="360"/>
      <w:jc w:val="both"/>
    </w:pPr>
    <w:rPr>
      <w:rFonts w:ascii=".VnTime" w:eastAsia="Times New Roman" w:hAnsi=".VnTime"/>
      <w:bCs/>
      <w:noProof/>
      <w:sz w:val="26"/>
      <w:szCs w:val="24"/>
    </w:rPr>
  </w:style>
  <w:style w:type="paragraph" w:customStyle="1" w:styleId="Tieude1">
    <w:name w:val="Tieude1"/>
    <w:basedOn w:val="Heading3"/>
    <w:uiPriority w:val="99"/>
    <w:rsid w:val="00980BA8"/>
    <w:pPr>
      <w:keepNext w:val="0"/>
      <w:keepLines w:val="0"/>
      <w:numPr>
        <w:ilvl w:val="0"/>
        <w:numId w:val="0"/>
      </w:numPr>
      <w:tabs>
        <w:tab w:val="num" w:pos="426"/>
      </w:tabs>
      <w:spacing w:before="960" w:after="180" w:line="240" w:lineRule="auto"/>
      <w:ind w:left="720" w:hanging="720"/>
      <w:outlineLvl w:val="9"/>
    </w:pPr>
    <w:rPr>
      <w:rFonts w:ascii=".VnArialH" w:hAnsi=".VnArialH"/>
      <w:bCs w:val="0"/>
      <w:noProof/>
      <w:color w:val="auto"/>
      <w:sz w:val="28"/>
      <w:szCs w:val="20"/>
    </w:rPr>
  </w:style>
  <w:style w:type="paragraph" w:customStyle="1" w:styleId="Tieude2">
    <w:name w:val="Tieude2"/>
    <w:basedOn w:val="Heading4"/>
    <w:uiPriority w:val="99"/>
    <w:rsid w:val="00980BA8"/>
    <w:pPr>
      <w:keepNext w:val="0"/>
      <w:keepLines w:val="0"/>
      <w:numPr>
        <w:ilvl w:val="0"/>
        <w:numId w:val="0"/>
      </w:numPr>
      <w:tabs>
        <w:tab w:val="left" w:pos="0"/>
        <w:tab w:val="num" w:pos="360"/>
      </w:tabs>
      <w:spacing w:before="100" w:after="100" w:line="240" w:lineRule="auto"/>
      <w:ind w:left="360" w:hanging="360"/>
      <w:outlineLvl w:val="9"/>
    </w:pPr>
    <w:rPr>
      <w:rFonts w:ascii=".VnAvantH" w:hAnsi=".VnAvantH"/>
      <w:bCs w:val="0"/>
      <w:iCs w:val="0"/>
      <w:noProof/>
      <w:color w:val="auto"/>
      <w:sz w:val="26"/>
      <w:szCs w:val="20"/>
      <w:lang w:val="fr-FR"/>
    </w:rPr>
  </w:style>
  <w:style w:type="paragraph" w:customStyle="1" w:styleId="Indent1">
    <w:name w:val="Indent 1"/>
    <w:basedOn w:val="Normal"/>
    <w:uiPriority w:val="99"/>
    <w:rsid w:val="00980BA8"/>
    <w:pPr>
      <w:keepLines/>
      <w:widowControl w:val="0"/>
      <w:tabs>
        <w:tab w:val="left" w:pos="0"/>
        <w:tab w:val="center" w:pos="5103"/>
        <w:tab w:val="decimal" w:pos="7088"/>
        <w:tab w:val="decimal" w:pos="8505"/>
      </w:tabs>
      <w:overflowPunct w:val="0"/>
      <w:autoSpaceDE w:val="0"/>
      <w:autoSpaceDN w:val="0"/>
      <w:adjustRightInd w:val="0"/>
      <w:spacing w:after="120" w:line="260" w:lineRule="atLeast"/>
      <w:ind w:left="567" w:hanging="567"/>
      <w:jc w:val="both"/>
      <w:textAlignment w:val="baseline"/>
    </w:pPr>
    <w:rPr>
      <w:rFonts w:ascii="Times New Roman" w:eastAsia="Times New Roman" w:hAnsi="Times New Roman"/>
      <w:sz w:val="20"/>
      <w:szCs w:val="20"/>
      <w:lang w:val="en-GB"/>
    </w:rPr>
  </w:style>
  <w:style w:type="paragraph" w:customStyle="1" w:styleId="Main">
    <w:name w:val="Main"/>
    <w:basedOn w:val="Normal"/>
    <w:uiPriority w:val="99"/>
    <w:rsid w:val="00980BA8"/>
    <w:pPr>
      <w:keepNext/>
      <w:widowControl w:val="0"/>
      <w:spacing w:after="0" w:line="240" w:lineRule="auto"/>
    </w:pPr>
    <w:rPr>
      <w:rFonts w:ascii="Times New Roman" w:eastAsia="Times New Roman" w:hAnsi="Times New Roman"/>
      <w:sz w:val="24"/>
      <w:szCs w:val="24"/>
    </w:rPr>
  </w:style>
  <w:style w:type="paragraph" w:customStyle="1" w:styleId="xl29">
    <w:name w:val="xl29"/>
    <w:basedOn w:val="Normal"/>
    <w:uiPriority w:val="99"/>
    <w:rsid w:val="00980BA8"/>
    <w:pPr>
      <w:widowControl w:val="0"/>
      <w:spacing w:before="100" w:beforeAutospacing="1" w:after="100" w:afterAutospacing="1" w:line="240" w:lineRule="auto"/>
      <w:jc w:val="center"/>
    </w:pPr>
    <w:rPr>
      <w:rFonts w:ascii="Times New Roman" w:eastAsia="Arial Unicode MS" w:hAnsi="Times New Roman"/>
      <w:b/>
      <w:bCs/>
      <w:lang w:val="en-AU"/>
    </w:rPr>
  </w:style>
  <w:style w:type="paragraph" w:customStyle="1" w:styleId="Normal10">
    <w:name w:val="Normal1"/>
    <w:basedOn w:val="Normal"/>
    <w:link w:val="NORMALChar0"/>
    <w:rsid w:val="00980BA8"/>
    <w:pPr>
      <w:widowControl w:val="0"/>
      <w:spacing w:after="0" w:line="280" w:lineRule="atLeast"/>
      <w:ind w:right="360"/>
    </w:pPr>
    <w:rPr>
      <w:rFonts w:ascii="Times" w:eastAsia="Times New Roman" w:hAnsi="Times"/>
      <w:sz w:val="20"/>
      <w:szCs w:val="20"/>
    </w:rPr>
  </w:style>
  <w:style w:type="character" w:customStyle="1" w:styleId="NORMALChar0">
    <w:name w:val="NORMAL Char"/>
    <w:link w:val="Normal10"/>
    <w:rsid w:val="00980BA8"/>
    <w:rPr>
      <w:rFonts w:ascii="Times" w:eastAsia="Times New Roman" w:hAnsi="Times"/>
    </w:rPr>
  </w:style>
  <w:style w:type="paragraph" w:customStyle="1" w:styleId="Preformatted">
    <w:name w:val="Preformatted"/>
    <w:basedOn w:val="Normal"/>
    <w:uiPriority w:val="99"/>
    <w:rsid w:val="00980BA8"/>
    <w:pPr>
      <w:widowControl w:val="0"/>
      <w:tabs>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Times New Roman" w:hAnsi="Courier New"/>
      <w:snapToGrid w:val="0"/>
      <w:sz w:val="24"/>
      <w:szCs w:val="24"/>
    </w:rPr>
  </w:style>
  <w:style w:type="paragraph" w:customStyle="1" w:styleId="StyleTableNoRed">
    <w:name w:val="Style TableNo + Red"/>
    <w:basedOn w:val="TableNo"/>
    <w:uiPriority w:val="99"/>
    <w:rsid w:val="00980BA8"/>
    <w:pPr>
      <w:ind w:left="1800" w:hanging="360"/>
    </w:pPr>
    <w:rPr>
      <w:color w:val="FF0000"/>
    </w:rPr>
  </w:style>
  <w:style w:type="paragraph" w:customStyle="1" w:styleId="TableNo">
    <w:name w:val="TableNo"/>
    <w:basedOn w:val="Figure"/>
    <w:uiPriority w:val="99"/>
    <w:rsid w:val="00980BA8"/>
    <w:pPr>
      <w:tabs>
        <w:tab w:val="clear" w:pos="720"/>
      </w:tabs>
      <w:ind w:left="0" w:firstLine="0"/>
    </w:pPr>
    <w:rPr>
      <w:sz w:val="24"/>
    </w:rPr>
  </w:style>
  <w:style w:type="paragraph" w:customStyle="1" w:styleId="Figure">
    <w:name w:val="Figure"/>
    <w:basedOn w:val="Normal"/>
    <w:uiPriority w:val="99"/>
    <w:rsid w:val="00980BA8"/>
    <w:pPr>
      <w:widowControl w:val="0"/>
      <w:tabs>
        <w:tab w:val="num" w:pos="720"/>
      </w:tabs>
      <w:spacing w:before="120" w:after="0" w:line="240" w:lineRule="auto"/>
      <w:ind w:left="720" w:hanging="360"/>
      <w:jc w:val="center"/>
    </w:pPr>
    <w:rPr>
      <w:rFonts w:ascii=".VnTime" w:eastAsia="Times New Roman" w:hAnsi=".VnTime"/>
      <w:color w:val="800000"/>
      <w:sz w:val="26"/>
      <w:szCs w:val="24"/>
    </w:rPr>
  </w:style>
  <w:style w:type="paragraph" w:customStyle="1" w:styleId="AutoCorrect">
    <w:name w:val="AutoCorrect"/>
    <w:uiPriority w:val="99"/>
    <w:rsid w:val="00980BA8"/>
    <w:rPr>
      <w:rFonts w:ascii=".VnTime" w:eastAsia="Times New Roman" w:hAnsi=".VnTime"/>
      <w:sz w:val="26"/>
      <w:szCs w:val="24"/>
    </w:rPr>
  </w:style>
  <w:style w:type="paragraph" w:customStyle="1" w:styleId="Tableheader">
    <w:name w:val="Table header"/>
    <w:basedOn w:val="Normal"/>
    <w:uiPriority w:val="99"/>
    <w:rsid w:val="00980BA8"/>
    <w:pPr>
      <w:widowControl w:val="0"/>
      <w:spacing w:before="120" w:after="0" w:line="240" w:lineRule="auto"/>
      <w:jc w:val="center"/>
    </w:pPr>
    <w:rPr>
      <w:rFonts w:ascii=".VnTime" w:eastAsia="Times New Roman" w:hAnsi=".VnTime"/>
      <w:b/>
      <w:sz w:val="26"/>
      <w:szCs w:val="24"/>
    </w:rPr>
  </w:style>
  <w:style w:type="paragraph" w:customStyle="1" w:styleId="StyleJustified">
    <w:name w:val="Style Justified"/>
    <w:basedOn w:val="Normal"/>
    <w:uiPriority w:val="99"/>
    <w:rsid w:val="00980BA8"/>
    <w:pPr>
      <w:widowControl w:val="0"/>
      <w:spacing w:before="120" w:after="0" w:line="240" w:lineRule="auto"/>
    </w:pPr>
    <w:rPr>
      <w:rFonts w:ascii=".VnTime" w:eastAsia="Times New Roman" w:hAnsi=".VnTime"/>
      <w:sz w:val="26"/>
      <w:szCs w:val="24"/>
    </w:rPr>
  </w:style>
  <w:style w:type="paragraph" w:customStyle="1" w:styleId="Head73">
    <w:name w:val="Head 7.3"/>
    <w:basedOn w:val="Head72"/>
    <w:next w:val="Normal"/>
    <w:uiPriority w:val="99"/>
    <w:rsid w:val="00980BA8"/>
    <w:pPr>
      <w:tabs>
        <w:tab w:val="left" w:pos="360"/>
      </w:tabs>
      <w:suppressAutoHyphens w:val="0"/>
      <w:spacing w:after="0"/>
    </w:pPr>
    <w:rPr>
      <w:bCs/>
      <w:i/>
    </w:rPr>
  </w:style>
  <w:style w:type="paragraph" w:customStyle="1" w:styleId="thang">
    <w:name w:val="thang"/>
    <w:basedOn w:val="Heading1"/>
    <w:uiPriority w:val="99"/>
    <w:rsid w:val="00980BA8"/>
    <w:pPr>
      <w:keepNext w:val="0"/>
      <w:keepLines w:val="0"/>
      <w:numPr>
        <w:numId w:val="0"/>
      </w:numPr>
      <w:suppressAutoHyphens/>
      <w:spacing w:before="0" w:line="240" w:lineRule="auto"/>
      <w:jc w:val="center"/>
    </w:pPr>
    <w:rPr>
      <w:rFonts w:ascii="Times New Roman" w:hAnsi="Times New Roman"/>
      <w:bCs w:val="0"/>
      <w:color w:val="auto"/>
      <w:sz w:val="50"/>
      <w:szCs w:val="20"/>
    </w:rPr>
  </w:style>
  <w:style w:type="paragraph" w:customStyle="1" w:styleId="thang2">
    <w:name w:val="thang2"/>
    <w:basedOn w:val="Heading1"/>
    <w:uiPriority w:val="99"/>
    <w:rsid w:val="00980BA8"/>
    <w:pPr>
      <w:keepNext w:val="0"/>
      <w:keepLines w:val="0"/>
      <w:numPr>
        <w:numId w:val="0"/>
      </w:numPr>
      <w:suppressAutoHyphens/>
      <w:spacing w:before="0" w:line="288" w:lineRule="auto"/>
      <w:jc w:val="center"/>
    </w:pPr>
    <w:rPr>
      <w:rFonts w:ascii="Times New Roman Bold" w:hAnsi="Times New Roman Bold"/>
      <w:bCs w:val="0"/>
      <w:smallCaps/>
      <w:color w:val="auto"/>
      <w:sz w:val="36"/>
      <w:szCs w:val="20"/>
    </w:rPr>
  </w:style>
  <w:style w:type="paragraph" w:customStyle="1" w:styleId="Aa">
    <w:name w:val="Aa"/>
    <w:basedOn w:val="Heading1"/>
    <w:uiPriority w:val="99"/>
    <w:rsid w:val="00980BA8"/>
    <w:pPr>
      <w:keepLines w:val="0"/>
      <w:widowControl w:val="0"/>
      <w:numPr>
        <w:numId w:val="0"/>
      </w:numPr>
      <w:spacing w:before="0" w:line="240" w:lineRule="auto"/>
      <w:jc w:val="both"/>
    </w:pPr>
    <w:rPr>
      <w:rFonts w:ascii="Arial" w:eastAsia="PMingLiU" w:hAnsi="Arial"/>
      <w:bCs w:val="0"/>
      <w:snapToGrid w:val="0"/>
      <w:color w:val="000080"/>
      <w:spacing w:val="-4"/>
      <w:sz w:val="26"/>
      <w:szCs w:val="20"/>
      <w:lang w:eastAsia="zh-TW"/>
    </w:rPr>
  </w:style>
  <w:style w:type="paragraph" w:customStyle="1" w:styleId="Heading3Bold16pt">
    <w:name w:val="Heading 3 + Bold + 16 pt"/>
    <w:basedOn w:val="Normal"/>
    <w:uiPriority w:val="99"/>
    <w:rsid w:val="00980BA8"/>
    <w:pPr>
      <w:numPr>
        <w:numId w:val="26"/>
      </w:numPr>
      <w:tabs>
        <w:tab w:val="clear" w:pos="340"/>
      </w:tabs>
      <w:suppressAutoHyphens/>
      <w:spacing w:after="120" w:line="240" w:lineRule="auto"/>
      <w:ind w:left="0" w:firstLine="0"/>
      <w:jc w:val="center"/>
    </w:pPr>
    <w:rPr>
      <w:rFonts w:ascii="Times New Roman" w:eastAsia="Times New Roman" w:hAnsi="Times New Roman"/>
      <w:b/>
      <w:bCs/>
      <w:sz w:val="32"/>
      <w:szCs w:val="32"/>
    </w:rPr>
  </w:style>
  <w:style w:type="paragraph" w:customStyle="1" w:styleId="Heading4Bold">
    <w:name w:val="Heading 4 + Bold"/>
    <w:basedOn w:val="Normal"/>
    <w:uiPriority w:val="99"/>
    <w:rsid w:val="00980BA8"/>
    <w:pPr>
      <w:suppressAutoHyphens/>
      <w:spacing w:after="120" w:line="240" w:lineRule="auto"/>
      <w:ind w:left="426" w:hanging="426"/>
    </w:pPr>
    <w:rPr>
      <w:rFonts w:ascii="Times New Roman" w:eastAsia="Times New Roman" w:hAnsi="Times New Roman"/>
      <w:b/>
      <w:bCs/>
      <w:sz w:val="24"/>
      <w:szCs w:val="20"/>
    </w:rPr>
  </w:style>
  <w:style w:type="character" w:customStyle="1" w:styleId="Heading5Bold12ptChar">
    <w:name w:val="Heading 5 + Bold + 12pt Char"/>
    <w:link w:val="Heading5Bold12pt"/>
    <w:uiPriority w:val="99"/>
    <w:rsid w:val="00980BA8"/>
    <w:rPr>
      <w:rFonts w:ascii="Times New Roman" w:eastAsia="Times New Roman" w:hAnsi="Times New Roman" w:cs="Mangal"/>
      <w:b/>
      <w:sz w:val="24"/>
      <w:lang w:bidi="hi-IN"/>
    </w:rPr>
  </w:style>
  <w:style w:type="paragraph" w:customStyle="1" w:styleId="Heading1Bold">
    <w:name w:val="Heading 1 + Bold"/>
    <w:basedOn w:val="Normal"/>
    <w:uiPriority w:val="99"/>
    <w:rsid w:val="00980BA8"/>
    <w:pPr>
      <w:suppressAutoHyphens/>
      <w:spacing w:after="120" w:line="240" w:lineRule="auto"/>
      <w:jc w:val="center"/>
    </w:pPr>
    <w:rPr>
      <w:rFonts w:ascii="Times New Roman" w:eastAsia="Times New Roman" w:hAnsi="Times New Roman"/>
      <w:b/>
      <w:bCs/>
      <w:sz w:val="52"/>
      <w:szCs w:val="48"/>
    </w:rPr>
  </w:style>
  <w:style w:type="character" w:customStyle="1" w:styleId="SectionHeadingCharChar">
    <w:name w:val="Section Heading Char Char"/>
    <w:rsid w:val="00980BA8"/>
    <w:rPr>
      <w:rFonts w:ascii="Times New Roman Bold" w:hAnsi="Times New Roman Bold"/>
      <w:b/>
      <w:smallCaps/>
      <w:sz w:val="36"/>
      <w:lang w:val="en-US" w:eastAsia="en-US" w:bidi="ar-SA"/>
    </w:rPr>
  </w:style>
  <w:style w:type="paragraph" w:customStyle="1" w:styleId="BodyText22">
    <w:name w:val="Body Text 22"/>
    <w:basedOn w:val="Normal"/>
    <w:uiPriority w:val="99"/>
    <w:rsid w:val="00980BA8"/>
    <w:pPr>
      <w:tabs>
        <w:tab w:val="left" w:pos="0"/>
        <w:tab w:val="left" w:pos="360"/>
      </w:tabs>
      <w:spacing w:after="0" w:line="240" w:lineRule="auto"/>
      <w:jc w:val="both"/>
    </w:pPr>
    <w:rPr>
      <w:rFonts w:ascii="Arial" w:eastAsia="Times New Roman" w:hAnsi="Arial"/>
      <w:color w:val="0000FF"/>
      <w:sz w:val="20"/>
      <w:szCs w:val="20"/>
      <w:lang w:val="pt-PT" w:eastAsia="pt-BR"/>
    </w:rPr>
  </w:style>
  <w:style w:type="paragraph" w:customStyle="1" w:styleId="BC-PargrafoNormal">
    <w:name w:val="BC-Parágrafo Normal"/>
    <w:basedOn w:val="Normal"/>
    <w:uiPriority w:val="99"/>
    <w:rsid w:val="00980BA8"/>
    <w:pPr>
      <w:widowControl w:val="0"/>
      <w:tabs>
        <w:tab w:val="left" w:pos="0"/>
        <w:tab w:val="left" w:pos="1701"/>
      </w:tabs>
      <w:spacing w:after="0" w:line="240" w:lineRule="auto"/>
      <w:jc w:val="both"/>
    </w:pPr>
    <w:rPr>
      <w:rFonts w:ascii="Arial" w:eastAsia="Times New Roman" w:hAnsi="Arial"/>
      <w:sz w:val="24"/>
      <w:szCs w:val="20"/>
      <w:lang w:val="pt-PT" w:eastAsia="pt-BR"/>
    </w:rPr>
  </w:style>
  <w:style w:type="paragraph" w:customStyle="1" w:styleId="OmniPage3">
    <w:name w:val="OmniPage #3"/>
    <w:basedOn w:val="Normal"/>
    <w:uiPriority w:val="99"/>
    <w:rsid w:val="00980BA8"/>
    <w:pPr>
      <w:widowControl w:val="0"/>
      <w:tabs>
        <w:tab w:val="left" w:pos="105"/>
        <w:tab w:val="left" w:pos="5070"/>
        <w:tab w:val="left" w:pos="6480"/>
        <w:tab w:val="left" w:pos="7170"/>
        <w:tab w:val="left" w:pos="8550"/>
        <w:tab w:val="left" w:pos="9690"/>
        <w:tab w:val="right" w:pos="10242"/>
      </w:tabs>
      <w:spacing w:after="0" w:line="240" w:lineRule="auto"/>
      <w:ind w:left="105" w:right="45"/>
    </w:pPr>
    <w:rPr>
      <w:rFonts w:ascii="Times New Roman" w:eastAsia="Times New Roman" w:hAnsi="Times New Roman"/>
      <w:snapToGrid w:val="0"/>
      <w:sz w:val="24"/>
      <w:szCs w:val="20"/>
      <w:lang w:val="pt-PT" w:eastAsia="pt-BR"/>
    </w:rPr>
  </w:style>
  <w:style w:type="paragraph" w:customStyle="1" w:styleId="p1">
    <w:name w:val="p1"/>
    <w:basedOn w:val="ListBullet"/>
    <w:uiPriority w:val="99"/>
    <w:rsid w:val="00980BA8"/>
    <w:pPr>
      <w:numPr>
        <w:numId w:val="0"/>
      </w:numPr>
      <w:suppressAutoHyphens/>
      <w:spacing w:after="120" w:line="240" w:lineRule="auto"/>
      <w:ind w:left="360" w:hanging="360"/>
      <w:jc w:val="both"/>
    </w:pPr>
    <w:rPr>
      <w:rFonts w:ascii="Times New Roman" w:hAnsi="Times New Roman"/>
      <w:sz w:val="24"/>
      <w:lang w:val="en-US"/>
    </w:rPr>
  </w:style>
  <w:style w:type="paragraph" w:customStyle="1" w:styleId="m2">
    <w:name w:val="m2"/>
    <w:basedOn w:val="ListBullet"/>
    <w:uiPriority w:val="99"/>
    <w:rsid w:val="00980BA8"/>
    <w:pPr>
      <w:numPr>
        <w:numId w:val="0"/>
      </w:numPr>
      <w:suppressAutoHyphens/>
      <w:spacing w:after="120" w:line="240" w:lineRule="auto"/>
      <w:ind w:left="360" w:hanging="360"/>
      <w:jc w:val="both"/>
    </w:pPr>
    <w:rPr>
      <w:rFonts w:ascii="Times New Roman" w:hAnsi="Times New Roman"/>
      <w:sz w:val="24"/>
      <w:lang w:val="en-US"/>
    </w:rPr>
  </w:style>
  <w:style w:type="paragraph" w:customStyle="1" w:styleId="m3">
    <w:name w:val="m3"/>
    <w:basedOn w:val="ListBullet"/>
    <w:uiPriority w:val="99"/>
    <w:rsid w:val="00980BA8"/>
    <w:pPr>
      <w:numPr>
        <w:numId w:val="0"/>
      </w:numPr>
      <w:suppressAutoHyphens/>
      <w:spacing w:after="120" w:line="240" w:lineRule="auto"/>
      <w:ind w:left="360" w:hanging="360"/>
      <w:jc w:val="both"/>
    </w:pPr>
    <w:rPr>
      <w:rFonts w:ascii="Times New Roman" w:hAnsi="Times New Roman"/>
      <w:sz w:val="24"/>
      <w:lang w:val="en-US"/>
    </w:rPr>
  </w:style>
  <w:style w:type="character" w:customStyle="1" w:styleId="WW8Num2z0">
    <w:name w:val="WW8Num2z0"/>
    <w:rsid w:val="00980BA8"/>
    <w:rPr>
      <w:rFonts w:ascii="Lucida Sans Unicode" w:hAnsi="Lucida Sans Unicode"/>
    </w:rPr>
  </w:style>
  <w:style w:type="character" w:customStyle="1" w:styleId="WW8Num4z0">
    <w:name w:val="WW8Num4z0"/>
    <w:rsid w:val="00980BA8"/>
    <w:rPr>
      <w:rFonts w:ascii="Lucida Sans Unicode" w:hAnsi="Lucida Sans Unicode"/>
    </w:rPr>
  </w:style>
  <w:style w:type="character" w:customStyle="1" w:styleId="WW8Num5z0">
    <w:name w:val="WW8Num5z0"/>
    <w:rsid w:val="00980BA8"/>
    <w:rPr>
      <w:rFonts w:ascii="Lucida Sans Unicode" w:hAnsi="Lucida Sans Unicode"/>
    </w:rPr>
  </w:style>
  <w:style w:type="character" w:customStyle="1" w:styleId="WW8Num6z0">
    <w:name w:val="WW8Num6z0"/>
    <w:rsid w:val="00980BA8"/>
    <w:rPr>
      <w:rFonts w:ascii="Lucida Sans Unicode" w:hAnsi="Lucida Sans Unicode"/>
    </w:rPr>
  </w:style>
  <w:style w:type="character" w:customStyle="1" w:styleId="WW8Num7z0">
    <w:name w:val="WW8Num7z0"/>
    <w:rsid w:val="00980BA8"/>
    <w:rPr>
      <w:rFonts w:ascii="Lucida Sans Unicode" w:hAnsi="Lucida Sans Unicode"/>
    </w:rPr>
  </w:style>
  <w:style w:type="character" w:customStyle="1" w:styleId="WW8Num8z0">
    <w:name w:val="WW8Num8z0"/>
    <w:rsid w:val="00980BA8"/>
    <w:rPr>
      <w:rFonts w:ascii="Lucida Sans Unicode" w:hAnsi="Lucida Sans Unicode"/>
    </w:rPr>
  </w:style>
  <w:style w:type="character" w:customStyle="1" w:styleId="WW8Num10z0">
    <w:name w:val="WW8Num10z0"/>
    <w:rsid w:val="00980BA8"/>
    <w:rPr>
      <w:rFonts w:ascii="Lucida Sans Unicode" w:hAnsi="Lucida Sans Unicode"/>
    </w:rPr>
  </w:style>
  <w:style w:type="character" w:customStyle="1" w:styleId="WW8Num11z0">
    <w:name w:val="WW8Num11z0"/>
    <w:rsid w:val="00980BA8"/>
    <w:rPr>
      <w:rFonts w:ascii="Lucida Sans Unicode" w:hAnsi="Lucida Sans Unicode"/>
    </w:rPr>
  </w:style>
  <w:style w:type="character" w:customStyle="1" w:styleId="WW8Num12z0">
    <w:name w:val="WW8Num12z0"/>
    <w:rsid w:val="00980BA8"/>
    <w:rPr>
      <w:rFonts w:ascii="Lucida Sans Unicode" w:hAnsi="Lucida Sans Unicode"/>
    </w:rPr>
  </w:style>
  <w:style w:type="character" w:customStyle="1" w:styleId="WW8Num13z0">
    <w:name w:val="WW8Num13z0"/>
    <w:rsid w:val="00980BA8"/>
    <w:rPr>
      <w:rFonts w:ascii="StarSymbol" w:hAnsi="StarSymbol"/>
    </w:rPr>
  </w:style>
  <w:style w:type="character" w:customStyle="1" w:styleId="WW8Num14z0">
    <w:name w:val="WW8Num14z0"/>
    <w:rsid w:val="00980BA8"/>
    <w:rPr>
      <w:rFonts w:ascii="Lucida Sans Unicode" w:hAnsi="Lucida Sans Unicode"/>
    </w:rPr>
  </w:style>
  <w:style w:type="character" w:customStyle="1" w:styleId="WW8Num15z0">
    <w:name w:val="WW8Num15z0"/>
    <w:rsid w:val="00980BA8"/>
    <w:rPr>
      <w:rFonts w:ascii="Lucida Sans Unicode" w:hAnsi="Lucida Sans Unicode"/>
    </w:rPr>
  </w:style>
  <w:style w:type="character" w:customStyle="1" w:styleId="WW8Num16z0">
    <w:name w:val="WW8Num16z0"/>
    <w:rsid w:val="00980BA8"/>
    <w:rPr>
      <w:rFonts w:ascii="Lucida Sans Unicode" w:hAnsi="Lucida Sans Unicode"/>
    </w:rPr>
  </w:style>
  <w:style w:type="character" w:customStyle="1" w:styleId="WW8Num19z0">
    <w:name w:val="WW8Num19z0"/>
    <w:rsid w:val="00980BA8"/>
    <w:rPr>
      <w:rFonts w:ascii="Lucida Sans Unicode" w:hAnsi="Lucida Sans Unicode"/>
    </w:rPr>
  </w:style>
  <w:style w:type="character" w:customStyle="1" w:styleId="WW8Num20z2">
    <w:name w:val="WW8Num20z2"/>
    <w:rsid w:val="00980BA8"/>
    <w:rPr>
      <w14:shadow w14:blurRad="0" w14:dist="0" w14:dir="0" w14:sx="0" w14:sy="0" w14:kx="0" w14:ky="0" w14:algn="none">
        <w14:srgbClr w14:val="000000"/>
      </w14:shadow>
    </w:rPr>
  </w:style>
  <w:style w:type="character" w:customStyle="1" w:styleId="WW8Num20z3">
    <w:name w:val="WW8Num20z3"/>
    <w:rsid w:val="00980BA8"/>
    <w:rPr>
      <w:caps w:val="0"/>
      <w:smallCaps w:val="0"/>
      <w:strike w:val="0"/>
      <w:dstrike w:val="0"/>
      <w:position w:val="0"/>
      <w:sz w:val="24"/>
      <w:vertAlign w:val="baseline"/>
      <w14:shadow w14:blurRad="0" w14:dist="0" w14:dir="0" w14:sx="0" w14:sy="0" w14:kx="0" w14:ky="0" w14:algn="none">
        <w14:srgbClr w14:val="000000"/>
      </w14:shadow>
    </w:rPr>
  </w:style>
  <w:style w:type="character" w:customStyle="1" w:styleId="WW8Num22z0">
    <w:name w:val="WW8Num22z0"/>
    <w:rsid w:val="00980BA8"/>
    <w:rPr>
      <w:rFonts w:ascii="Lucida Sans Unicode" w:hAnsi="Lucida Sans Unicode"/>
    </w:rPr>
  </w:style>
  <w:style w:type="character" w:customStyle="1" w:styleId="WW8Num25z0">
    <w:name w:val="WW8Num25z0"/>
    <w:rsid w:val="00980BA8"/>
    <w:rPr>
      <w:rFonts w:ascii="Lucida Sans Unicode" w:hAnsi="Lucida Sans Unicode"/>
    </w:rPr>
  </w:style>
  <w:style w:type="character" w:customStyle="1" w:styleId="WW8Num27z0">
    <w:name w:val="WW8Num27z0"/>
    <w:rsid w:val="00980BA8"/>
    <w:rPr>
      <w:rFonts w:ascii="Lucida Sans Unicode" w:hAnsi="Lucida Sans Unicode"/>
    </w:rPr>
  </w:style>
  <w:style w:type="character" w:customStyle="1" w:styleId="WW8Num32z0">
    <w:name w:val="WW8Num32z0"/>
    <w:rsid w:val="00980BA8"/>
    <w:rPr>
      <w:rFonts w:ascii="Lucida Sans Unicode" w:hAnsi="Lucida Sans Unicode"/>
    </w:rPr>
  </w:style>
  <w:style w:type="character" w:customStyle="1" w:styleId="WW8Num34z0">
    <w:name w:val="WW8Num34z0"/>
    <w:rsid w:val="00980BA8"/>
    <w:rPr>
      <w:rFonts w:ascii="Lucida Sans Unicode" w:hAnsi="Lucida Sans Unicode"/>
    </w:rPr>
  </w:style>
  <w:style w:type="character" w:customStyle="1" w:styleId="WW8Num35z0">
    <w:name w:val="WW8Num35z0"/>
    <w:rsid w:val="00980BA8"/>
    <w:rPr>
      <w:rFonts w:ascii="Lucida Sans Unicode" w:hAnsi="Lucida Sans Unicode"/>
    </w:rPr>
  </w:style>
  <w:style w:type="character" w:customStyle="1" w:styleId="WW8Num36z0">
    <w:name w:val="WW8Num36z0"/>
    <w:rsid w:val="00980BA8"/>
    <w:rPr>
      <w:rFonts w:ascii="Lucida Sans Unicode" w:hAnsi="Lucida Sans Unicode"/>
    </w:rPr>
  </w:style>
  <w:style w:type="character" w:customStyle="1" w:styleId="WW8Num38z0">
    <w:name w:val="WW8Num38z0"/>
    <w:rsid w:val="00980BA8"/>
    <w:rPr>
      <w:rFonts w:ascii="Lucida Sans Unicode" w:hAnsi="Lucida Sans Unicode"/>
    </w:rPr>
  </w:style>
  <w:style w:type="character" w:customStyle="1" w:styleId="WW8Num39z0">
    <w:name w:val="WW8Num39z0"/>
    <w:rsid w:val="00980BA8"/>
    <w:rPr>
      <w:rFonts w:ascii="Verdana" w:hAnsi="Verdana"/>
    </w:rPr>
  </w:style>
  <w:style w:type="character" w:customStyle="1" w:styleId="WW8Num39z2">
    <w:name w:val="WW8Num39z2"/>
    <w:rsid w:val="00980BA8"/>
    <w:rPr>
      <w:rFonts w:ascii="Wingdings" w:hAnsi="Wingdings"/>
    </w:rPr>
  </w:style>
  <w:style w:type="character" w:customStyle="1" w:styleId="WW8Num39z3">
    <w:name w:val="WW8Num39z3"/>
    <w:rsid w:val="00980BA8"/>
    <w:rPr>
      <w:rFonts w:ascii="Symbol" w:hAnsi="Symbol"/>
    </w:rPr>
  </w:style>
  <w:style w:type="character" w:customStyle="1" w:styleId="WW8Num39z4">
    <w:name w:val="WW8Num39z4"/>
    <w:rsid w:val="00980BA8"/>
    <w:rPr>
      <w:rFonts w:ascii="Courier New" w:hAnsi="Courier New" w:cs="Courier New"/>
    </w:rPr>
  </w:style>
  <w:style w:type="character" w:customStyle="1" w:styleId="WW-Fontepargpadro">
    <w:name w:val="WW-Fonte parág. padrão"/>
    <w:rsid w:val="00980BA8"/>
  </w:style>
  <w:style w:type="character" w:customStyle="1" w:styleId="WW8Num3z0">
    <w:name w:val="WW8Num3z0"/>
    <w:rsid w:val="00980BA8"/>
    <w:rPr>
      <w:color w:val="000000"/>
    </w:rPr>
  </w:style>
  <w:style w:type="character" w:customStyle="1" w:styleId="WW-WW8Num5z0">
    <w:name w:val="WW-WW8Num5z0"/>
    <w:rsid w:val="00980BA8"/>
    <w:rPr>
      <w:rFonts w:ascii="Lucida Sans Unicode" w:hAnsi="Lucida Sans Unicode"/>
    </w:rPr>
  </w:style>
  <w:style w:type="character" w:customStyle="1" w:styleId="WW-WW8Num6z0">
    <w:name w:val="WW-WW8Num6z0"/>
    <w:rsid w:val="00980BA8"/>
    <w:rPr>
      <w:rFonts w:ascii="Lucida Sans Unicode" w:hAnsi="Lucida Sans Unicode"/>
    </w:rPr>
  </w:style>
  <w:style w:type="character" w:customStyle="1" w:styleId="WW-WW8Num7z0">
    <w:name w:val="WW-WW8Num7z0"/>
    <w:rsid w:val="00980BA8"/>
    <w:rPr>
      <w:rFonts w:ascii="Arial" w:hAnsi="Arial"/>
    </w:rPr>
  </w:style>
  <w:style w:type="character" w:customStyle="1" w:styleId="WW8Num7z1">
    <w:name w:val="WW8Num7z1"/>
    <w:rsid w:val="00980BA8"/>
    <w:rPr>
      <w:rFonts w:ascii="Courier New" w:hAnsi="Courier New" w:cs="Courier New"/>
    </w:rPr>
  </w:style>
  <w:style w:type="character" w:customStyle="1" w:styleId="WW8Num7z2">
    <w:name w:val="WW8Num7z2"/>
    <w:rsid w:val="00980BA8"/>
    <w:rPr>
      <w:rFonts w:ascii="Wingdings" w:hAnsi="Wingdings"/>
    </w:rPr>
  </w:style>
  <w:style w:type="character" w:customStyle="1" w:styleId="WW8Num7z3">
    <w:name w:val="WW8Num7z3"/>
    <w:rsid w:val="00980BA8"/>
    <w:rPr>
      <w:rFonts w:ascii="Symbol" w:hAnsi="Symbol"/>
    </w:rPr>
  </w:style>
  <w:style w:type="character" w:customStyle="1" w:styleId="WW-WW8Num11z0">
    <w:name w:val="WW-WW8Num11z0"/>
    <w:rsid w:val="00980BA8"/>
    <w:rPr>
      <w:rFonts w:ascii="Lucida Sans Unicode" w:hAnsi="Lucida Sans Unicode"/>
    </w:rPr>
  </w:style>
  <w:style w:type="character" w:customStyle="1" w:styleId="WW-WW8Num13z0">
    <w:name w:val="WW-WW8Num13z0"/>
    <w:rsid w:val="00980BA8"/>
    <w:rPr>
      <w:rFonts w:ascii="Lucida Sans Unicode" w:hAnsi="Lucida Sans Unicode"/>
    </w:rPr>
  </w:style>
  <w:style w:type="character" w:customStyle="1" w:styleId="WW-WW8Num15z0">
    <w:name w:val="WW-WW8Num15z0"/>
    <w:rsid w:val="00980BA8"/>
    <w:rPr>
      <w:rFonts w:ascii="Lucida Sans Unicode" w:hAnsi="Lucida Sans Unicode"/>
    </w:rPr>
  </w:style>
  <w:style w:type="character" w:customStyle="1" w:styleId="WW8Num17z0">
    <w:name w:val="WW8Num17z0"/>
    <w:rsid w:val="00980BA8"/>
    <w:rPr>
      <w:rFonts w:ascii="Lucida Sans Unicode" w:hAnsi="Lucida Sans Unicode"/>
    </w:rPr>
  </w:style>
  <w:style w:type="character" w:customStyle="1" w:styleId="WW-WW8Num19z0">
    <w:name w:val="WW-WW8Num19z0"/>
    <w:rsid w:val="00980BA8"/>
    <w:rPr>
      <w:rFonts w:ascii="Lucida Sans Unicode" w:hAnsi="Lucida Sans Unicode"/>
    </w:rPr>
  </w:style>
  <w:style w:type="character" w:customStyle="1" w:styleId="WW8Num20z0">
    <w:name w:val="WW8Num20z0"/>
    <w:rsid w:val="00980BA8"/>
    <w:rPr>
      <w:rFonts w:ascii="Lucida Sans Unicode" w:hAnsi="Lucida Sans Unicode"/>
    </w:rPr>
  </w:style>
  <w:style w:type="character" w:customStyle="1" w:styleId="WW8Num21z0">
    <w:name w:val="WW8Num21z0"/>
    <w:rsid w:val="00980BA8"/>
    <w:rPr>
      <w:rFonts w:ascii="Lucida Sans Unicode" w:hAnsi="Lucida Sans Unicode"/>
    </w:rPr>
  </w:style>
  <w:style w:type="character" w:customStyle="1" w:styleId="WW8Num24z0">
    <w:name w:val="WW8Num24z0"/>
    <w:rsid w:val="00980BA8"/>
    <w:rPr>
      <w:rFonts w:ascii="Lucida Sans Unicode" w:hAnsi="Lucida Sans Unicode"/>
    </w:rPr>
  </w:style>
  <w:style w:type="character" w:customStyle="1" w:styleId="WW8Num26z0">
    <w:name w:val="WW8Num26z0"/>
    <w:rsid w:val="00980BA8"/>
    <w:rPr>
      <w:rFonts w:ascii="Lucida Sans Unicode" w:hAnsi="Lucida Sans Unicode"/>
    </w:rPr>
  </w:style>
  <w:style w:type="character" w:customStyle="1" w:styleId="WW8Num29z0">
    <w:name w:val="WW8Num29z0"/>
    <w:rsid w:val="00980BA8"/>
    <w:rPr>
      <w:rFonts w:ascii="Lucida Sans Unicode" w:hAnsi="Lucida Sans Unicode"/>
    </w:rPr>
  </w:style>
  <w:style w:type="character" w:customStyle="1" w:styleId="WW8Num30z0">
    <w:name w:val="WW8Num30z0"/>
    <w:rsid w:val="00980BA8"/>
    <w:rPr>
      <w:rFonts w:ascii="Lucida Sans Unicode" w:hAnsi="Lucida Sans Unicode"/>
    </w:rPr>
  </w:style>
  <w:style w:type="character" w:customStyle="1" w:styleId="WW8Num31z0">
    <w:name w:val="WW8Num31z0"/>
    <w:rsid w:val="00980BA8"/>
    <w:rPr>
      <w:rFonts w:ascii="Lucida Sans Unicode" w:hAnsi="Lucida Sans Unicode"/>
    </w:rPr>
  </w:style>
  <w:style w:type="character" w:customStyle="1" w:styleId="WW-WW8Num35z0">
    <w:name w:val="WW-WW8Num35z0"/>
    <w:rsid w:val="00980BA8"/>
    <w:rPr>
      <w:rFonts w:ascii="Lucida Sans Unicode" w:hAnsi="Lucida Sans Unicode"/>
    </w:rPr>
  </w:style>
  <w:style w:type="character" w:customStyle="1" w:styleId="WW-WW8Num36z0">
    <w:name w:val="WW-WW8Num36z0"/>
    <w:rsid w:val="00980BA8"/>
    <w:rPr>
      <w:rFonts w:ascii="Lucida Sans Unicode" w:hAnsi="Lucida Sans Unicode"/>
    </w:rPr>
  </w:style>
  <w:style w:type="character" w:customStyle="1" w:styleId="WW8Num37z0">
    <w:name w:val="WW8Num37z0"/>
    <w:rsid w:val="00980BA8"/>
    <w:rPr>
      <w:rFonts w:ascii="Lucida Sans Unicode" w:hAnsi="Lucida Sans Unicode"/>
    </w:rPr>
  </w:style>
  <w:style w:type="character" w:customStyle="1" w:styleId="WW-WW8Num38z0">
    <w:name w:val="WW-WW8Num38z0"/>
    <w:rsid w:val="00980BA8"/>
    <w:rPr>
      <w:rFonts w:ascii="Lucida Sans Unicode" w:hAnsi="Lucida Sans Unicode"/>
    </w:rPr>
  </w:style>
  <w:style w:type="character" w:customStyle="1" w:styleId="WW-WW8Num39z0">
    <w:name w:val="WW-WW8Num39z0"/>
    <w:rsid w:val="00980BA8"/>
    <w:rPr>
      <w:rFonts w:ascii="Lucida Sans Unicode" w:hAnsi="Lucida Sans Unicode"/>
    </w:rPr>
  </w:style>
  <w:style w:type="character" w:customStyle="1" w:styleId="WW8Num40z0">
    <w:name w:val="WW8Num40z0"/>
    <w:rsid w:val="00980BA8"/>
    <w:rPr>
      <w:rFonts w:ascii="Lucida Sans Unicode" w:hAnsi="Lucida Sans Unicode"/>
    </w:rPr>
  </w:style>
  <w:style w:type="character" w:customStyle="1" w:styleId="WW8Num42z0">
    <w:name w:val="WW8Num42z0"/>
    <w:rsid w:val="00980BA8"/>
    <w:rPr>
      <w:rFonts w:ascii="Lucida Sans Unicode" w:hAnsi="Lucida Sans Unicode"/>
    </w:rPr>
  </w:style>
  <w:style w:type="character" w:customStyle="1" w:styleId="WW8Num43z0">
    <w:name w:val="WW8Num43z0"/>
    <w:rsid w:val="00980BA8"/>
    <w:rPr>
      <w:rFonts w:ascii="Lucida Sans Unicode" w:hAnsi="Lucida Sans Unicode"/>
    </w:rPr>
  </w:style>
  <w:style w:type="character" w:customStyle="1" w:styleId="WW8Num48z0">
    <w:name w:val="WW8Num48z0"/>
    <w:rsid w:val="00980BA8"/>
    <w:rPr>
      <w:rFonts w:ascii="Lucida Sans Unicode" w:hAnsi="Lucida Sans Unicode"/>
    </w:rPr>
  </w:style>
  <w:style w:type="character" w:customStyle="1" w:styleId="WW8Num49z0">
    <w:name w:val="WW8Num49z0"/>
    <w:rsid w:val="00980BA8"/>
    <w:rPr>
      <w:rFonts w:ascii="Lucida Sans Unicode" w:hAnsi="Lucida Sans Unicode"/>
    </w:rPr>
  </w:style>
  <w:style w:type="character" w:customStyle="1" w:styleId="WW8Num50z2">
    <w:name w:val="WW8Num50z2"/>
    <w:rsid w:val="00980BA8"/>
    <w:rPr>
      <w14:shadow w14:blurRad="0" w14:dist="0" w14:dir="0" w14:sx="0" w14:sy="0" w14:kx="0" w14:ky="0" w14:algn="none">
        <w14:srgbClr w14:val="000000"/>
      </w14:shadow>
    </w:rPr>
  </w:style>
  <w:style w:type="character" w:customStyle="1" w:styleId="WW8Num50z3">
    <w:name w:val="WW8Num50z3"/>
    <w:rsid w:val="00980BA8"/>
    <w:rPr>
      <w:caps w:val="0"/>
      <w:smallCaps w:val="0"/>
      <w:strike w:val="0"/>
      <w:dstrike w:val="0"/>
      <w:position w:val="0"/>
      <w:sz w:val="24"/>
      <w:vertAlign w:val="baseline"/>
      <w14:shadow w14:blurRad="0" w14:dist="0" w14:dir="0" w14:sx="0" w14:sy="0" w14:kx="0" w14:ky="0" w14:algn="none">
        <w14:srgbClr w14:val="000000"/>
      </w14:shadow>
    </w:rPr>
  </w:style>
  <w:style w:type="character" w:customStyle="1" w:styleId="WW8Num53z0">
    <w:name w:val="WW8Num53z0"/>
    <w:rsid w:val="00980BA8"/>
    <w:rPr>
      <w:rFonts w:ascii="Lucida Sans Unicode" w:hAnsi="Lucida Sans Unicode"/>
    </w:rPr>
  </w:style>
  <w:style w:type="character" w:customStyle="1" w:styleId="WW8Num58z0">
    <w:name w:val="WW8Num58z0"/>
    <w:rsid w:val="00980BA8"/>
    <w:rPr>
      <w:rFonts w:ascii="Lucida Sans Unicode" w:hAnsi="Lucida Sans Unicode"/>
    </w:rPr>
  </w:style>
  <w:style w:type="character" w:customStyle="1" w:styleId="WW8Num60z0">
    <w:name w:val="WW8Num60z0"/>
    <w:rsid w:val="00980BA8"/>
    <w:rPr>
      <w:rFonts w:ascii="Verdana" w:hAnsi="Verdana"/>
    </w:rPr>
  </w:style>
  <w:style w:type="character" w:customStyle="1" w:styleId="WW8Num60z1">
    <w:name w:val="WW8Num60z1"/>
    <w:rsid w:val="00980BA8"/>
    <w:rPr>
      <w:rFonts w:ascii="Courier New" w:hAnsi="Courier New" w:cs="Courier New"/>
    </w:rPr>
  </w:style>
  <w:style w:type="character" w:customStyle="1" w:styleId="WW8Num60z2">
    <w:name w:val="WW8Num60z2"/>
    <w:rsid w:val="00980BA8"/>
    <w:rPr>
      <w:rFonts w:ascii="Wingdings" w:hAnsi="Wingdings"/>
    </w:rPr>
  </w:style>
  <w:style w:type="character" w:customStyle="1" w:styleId="WW8Num60z3">
    <w:name w:val="WW8Num60z3"/>
    <w:rsid w:val="00980BA8"/>
    <w:rPr>
      <w:rFonts w:ascii="Symbol" w:hAnsi="Symbol"/>
    </w:rPr>
  </w:style>
  <w:style w:type="character" w:customStyle="1" w:styleId="WW8Num61z0">
    <w:name w:val="WW8Num61z0"/>
    <w:rsid w:val="00980BA8"/>
    <w:rPr>
      <w:rFonts w:ascii="Lucida Sans Unicode" w:hAnsi="Lucida Sans Unicode"/>
    </w:rPr>
  </w:style>
  <w:style w:type="character" w:customStyle="1" w:styleId="WW8Num65z0">
    <w:name w:val="WW8Num65z0"/>
    <w:rsid w:val="00980BA8"/>
    <w:rPr>
      <w:rFonts w:ascii="Lucida Sans Unicode" w:hAnsi="Lucida Sans Unicode"/>
    </w:rPr>
  </w:style>
  <w:style w:type="character" w:customStyle="1" w:styleId="WW8Num68z0">
    <w:name w:val="WW8Num68z0"/>
    <w:rsid w:val="00980BA8"/>
    <w:rPr>
      <w:rFonts w:ascii="Lucida Sans Unicode" w:hAnsi="Lucida Sans Unicode"/>
    </w:rPr>
  </w:style>
  <w:style w:type="character" w:customStyle="1" w:styleId="WW8Num69z1">
    <w:name w:val="WW8Num69z1"/>
    <w:rsid w:val="00980BA8"/>
    <w:rPr>
      <w:rFonts w:ascii="Courier New" w:hAnsi="Courier New" w:cs="Courier New"/>
    </w:rPr>
  </w:style>
  <w:style w:type="character" w:customStyle="1" w:styleId="WW8Num69z2">
    <w:name w:val="WW8Num69z2"/>
    <w:rsid w:val="00980BA8"/>
    <w:rPr>
      <w:rFonts w:ascii="Wingdings" w:hAnsi="Wingdings"/>
    </w:rPr>
  </w:style>
  <w:style w:type="character" w:customStyle="1" w:styleId="WW8Num69z3">
    <w:name w:val="WW8Num69z3"/>
    <w:rsid w:val="00980BA8"/>
    <w:rPr>
      <w:rFonts w:ascii="Symbol" w:hAnsi="Symbol"/>
    </w:rPr>
  </w:style>
  <w:style w:type="character" w:customStyle="1" w:styleId="WW8Num70z0">
    <w:name w:val="WW8Num70z0"/>
    <w:rsid w:val="00980BA8"/>
    <w:rPr>
      <w:rFonts w:ascii="Lucida Sans Unicode" w:hAnsi="Lucida Sans Unicode"/>
    </w:rPr>
  </w:style>
  <w:style w:type="character" w:customStyle="1" w:styleId="WW8Num73z0">
    <w:name w:val="WW8Num73z0"/>
    <w:rsid w:val="00980BA8"/>
    <w:rPr>
      <w:rFonts w:ascii="Lucida Sans Unicode" w:hAnsi="Lucida Sans Unicode"/>
    </w:rPr>
  </w:style>
  <w:style w:type="character" w:customStyle="1" w:styleId="WW8Num76z0">
    <w:name w:val="WW8Num76z0"/>
    <w:rsid w:val="00980BA8"/>
    <w:rPr>
      <w:rFonts w:ascii="Lucida Sans Unicode" w:hAnsi="Lucida Sans Unicode"/>
    </w:rPr>
  </w:style>
  <w:style w:type="character" w:customStyle="1" w:styleId="WW8Num79z0">
    <w:name w:val="WW8Num79z0"/>
    <w:rsid w:val="00980BA8"/>
    <w:rPr>
      <w:rFonts w:ascii="Lucida Sans Unicode" w:hAnsi="Lucida Sans Unicode"/>
    </w:rPr>
  </w:style>
  <w:style w:type="character" w:customStyle="1" w:styleId="WW8Num84z0">
    <w:name w:val="WW8Num84z0"/>
    <w:rsid w:val="00980BA8"/>
    <w:rPr>
      <w:color w:val="000000"/>
    </w:rPr>
  </w:style>
  <w:style w:type="character" w:customStyle="1" w:styleId="WW8Num85z0">
    <w:name w:val="WW8Num85z0"/>
    <w:rsid w:val="00980BA8"/>
    <w:rPr>
      <w:rFonts w:ascii="Lucida Sans Unicode" w:hAnsi="Lucida Sans Unicode"/>
    </w:rPr>
  </w:style>
  <w:style w:type="character" w:customStyle="1" w:styleId="WW8Num88z0">
    <w:name w:val="WW8Num88z0"/>
    <w:rsid w:val="00980BA8"/>
    <w:rPr>
      <w:rFonts w:ascii="Lucida Sans Unicode" w:hAnsi="Lucida Sans Unicode"/>
    </w:rPr>
  </w:style>
  <w:style w:type="character" w:customStyle="1" w:styleId="WW8Num89z0">
    <w:name w:val="WW8Num89z0"/>
    <w:rsid w:val="00980BA8"/>
    <w:rPr>
      <w:rFonts w:ascii="Lucida Sans Unicode" w:hAnsi="Lucida Sans Unicode"/>
    </w:rPr>
  </w:style>
  <w:style w:type="character" w:customStyle="1" w:styleId="WW8Num92z0">
    <w:name w:val="WW8Num92z0"/>
    <w:rsid w:val="00980BA8"/>
    <w:rPr>
      <w:rFonts w:ascii="Lucida Sans Unicode" w:hAnsi="Lucida Sans Unicode"/>
    </w:rPr>
  </w:style>
  <w:style w:type="character" w:customStyle="1" w:styleId="WW8Num93z0">
    <w:name w:val="WW8Num93z0"/>
    <w:rsid w:val="00980BA8"/>
    <w:rPr>
      <w:rFonts w:ascii="Lucida Sans Unicode" w:hAnsi="Lucida Sans Unicode"/>
    </w:rPr>
  </w:style>
  <w:style w:type="character" w:customStyle="1" w:styleId="WW8Num94z0">
    <w:name w:val="WW8Num94z0"/>
    <w:rsid w:val="00980BA8"/>
    <w:rPr>
      <w:rFonts w:ascii="Verdana" w:hAnsi="Verdana"/>
    </w:rPr>
  </w:style>
  <w:style w:type="character" w:customStyle="1" w:styleId="WW8Num94z2">
    <w:name w:val="WW8Num94z2"/>
    <w:rsid w:val="00980BA8"/>
    <w:rPr>
      <w:rFonts w:ascii="Wingdings" w:hAnsi="Wingdings"/>
    </w:rPr>
  </w:style>
  <w:style w:type="character" w:customStyle="1" w:styleId="WW8Num94z3">
    <w:name w:val="WW8Num94z3"/>
    <w:rsid w:val="00980BA8"/>
    <w:rPr>
      <w:rFonts w:ascii="Symbol" w:hAnsi="Symbol"/>
    </w:rPr>
  </w:style>
  <w:style w:type="character" w:customStyle="1" w:styleId="WW8Num94z4">
    <w:name w:val="WW8Num94z4"/>
    <w:rsid w:val="00980BA8"/>
    <w:rPr>
      <w:rFonts w:ascii="Courier New" w:hAnsi="Courier New" w:cs="Courier New"/>
    </w:rPr>
  </w:style>
  <w:style w:type="character" w:customStyle="1" w:styleId="WW8Num95z0">
    <w:name w:val="WW8Num95z0"/>
    <w:rsid w:val="00980BA8"/>
    <w:rPr>
      <w:rFonts w:ascii="Lucida Sans Unicode" w:hAnsi="Lucida Sans Unicode"/>
    </w:rPr>
  </w:style>
  <w:style w:type="character" w:customStyle="1" w:styleId="WW8Num96z0">
    <w:name w:val="WW8Num96z0"/>
    <w:rsid w:val="00980BA8"/>
    <w:rPr>
      <w:rFonts w:ascii="Verdana" w:hAnsi="Verdana"/>
    </w:rPr>
  </w:style>
  <w:style w:type="character" w:customStyle="1" w:styleId="WW8Num98z0">
    <w:name w:val="WW8Num98z0"/>
    <w:rsid w:val="00980BA8"/>
    <w:rPr>
      <w:rFonts w:ascii="Lucida Sans Unicode" w:hAnsi="Lucida Sans Unicode"/>
    </w:rPr>
  </w:style>
  <w:style w:type="character" w:customStyle="1" w:styleId="WW-Fontepargpadro1">
    <w:name w:val="WW-Fonte parág. padrão1"/>
    <w:rsid w:val="00980BA8"/>
  </w:style>
  <w:style w:type="character" w:customStyle="1" w:styleId="WW-Refdecomentrio">
    <w:name w:val="WW-Ref. de comentário"/>
    <w:rsid w:val="00980BA8"/>
    <w:rPr>
      <w:sz w:val="16"/>
    </w:rPr>
  </w:style>
  <w:style w:type="paragraph" w:customStyle="1" w:styleId="Heading">
    <w:name w:val="Heading"/>
    <w:basedOn w:val="Normal"/>
    <w:next w:val="BodyText"/>
    <w:uiPriority w:val="99"/>
    <w:rsid w:val="00980BA8"/>
    <w:pPr>
      <w:keepNext/>
      <w:suppressAutoHyphens/>
      <w:spacing w:before="240" w:after="120" w:line="240" w:lineRule="auto"/>
    </w:pPr>
    <w:rPr>
      <w:rFonts w:ascii="Arial" w:eastAsia="Lucida Sans Unicode" w:hAnsi="Arial" w:cs="Tahoma"/>
      <w:sz w:val="28"/>
      <w:szCs w:val="28"/>
      <w:lang w:val="pt-PT" w:eastAsia="ar-SA"/>
    </w:rPr>
  </w:style>
  <w:style w:type="paragraph" w:customStyle="1" w:styleId="WW-Recuodecorpodetexto2">
    <w:name w:val="WW-Recuo de corpo de texto 2"/>
    <w:basedOn w:val="Normal"/>
    <w:uiPriority w:val="99"/>
    <w:rsid w:val="00980BA8"/>
    <w:pPr>
      <w:suppressAutoHyphens/>
      <w:spacing w:after="0" w:line="240" w:lineRule="auto"/>
      <w:ind w:left="168" w:hanging="168"/>
    </w:pPr>
    <w:rPr>
      <w:rFonts w:ascii="Times New Roman" w:eastAsia="Times New Roman" w:hAnsi="Times New Roman"/>
      <w:sz w:val="24"/>
      <w:szCs w:val="20"/>
      <w:lang w:val="pt-PT" w:eastAsia="ar-SA"/>
    </w:rPr>
  </w:style>
  <w:style w:type="paragraph" w:customStyle="1" w:styleId="WW-Corpodetexto2">
    <w:name w:val="WW-Corpo de texto 2"/>
    <w:basedOn w:val="Normal"/>
    <w:uiPriority w:val="99"/>
    <w:rsid w:val="00980BA8"/>
    <w:pPr>
      <w:suppressAutoHyphens/>
      <w:spacing w:after="0" w:line="240" w:lineRule="auto"/>
      <w:jc w:val="both"/>
    </w:pPr>
    <w:rPr>
      <w:rFonts w:ascii="Times New Roman" w:eastAsia="Times New Roman" w:hAnsi="Times New Roman"/>
      <w:sz w:val="24"/>
      <w:szCs w:val="20"/>
      <w:lang w:val="pt-PT" w:eastAsia="ar-SA"/>
    </w:rPr>
  </w:style>
  <w:style w:type="paragraph" w:customStyle="1" w:styleId="WW-Estruturadodocumento">
    <w:name w:val="WW-Estrutura do documento"/>
    <w:basedOn w:val="Normal"/>
    <w:uiPriority w:val="99"/>
    <w:rsid w:val="00980BA8"/>
    <w:pPr>
      <w:shd w:val="clear" w:color="auto" w:fill="000080"/>
      <w:suppressAutoHyphens/>
      <w:spacing w:after="0" w:line="240" w:lineRule="auto"/>
    </w:pPr>
    <w:rPr>
      <w:rFonts w:ascii="Tahoma" w:eastAsia="Times New Roman" w:hAnsi="Tahoma"/>
      <w:sz w:val="20"/>
      <w:szCs w:val="20"/>
      <w:lang w:val="pt-PT" w:eastAsia="ar-SA"/>
    </w:rPr>
  </w:style>
  <w:style w:type="paragraph" w:customStyle="1" w:styleId="WW-Recuodecorpodetexto3">
    <w:name w:val="WW-Recuo de corpo de texto 3"/>
    <w:basedOn w:val="Normal"/>
    <w:uiPriority w:val="99"/>
    <w:rsid w:val="00980BA8"/>
    <w:pPr>
      <w:suppressAutoHyphens/>
      <w:spacing w:after="0" w:line="240" w:lineRule="auto"/>
      <w:ind w:left="1080" w:hanging="360"/>
      <w:jc w:val="both"/>
    </w:pPr>
    <w:rPr>
      <w:rFonts w:ascii="Times New Roman" w:eastAsia="Times New Roman" w:hAnsi="Times New Roman"/>
      <w:sz w:val="24"/>
      <w:szCs w:val="20"/>
      <w:lang w:val="pt-PT" w:eastAsia="ar-SA"/>
    </w:rPr>
  </w:style>
  <w:style w:type="paragraph" w:customStyle="1" w:styleId="WW-Corpodetexto3">
    <w:name w:val="WW-Corpo de texto 3"/>
    <w:basedOn w:val="Normal"/>
    <w:uiPriority w:val="99"/>
    <w:rsid w:val="00980BA8"/>
    <w:pPr>
      <w:tabs>
        <w:tab w:val="left" w:pos="360"/>
      </w:tabs>
      <w:suppressAutoHyphens/>
      <w:spacing w:after="0" w:line="240" w:lineRule="auto"/>
      <w:jc w:val="both"/>
    </w:pPr>
    <w:rPr>
      <w:rFonts w:ascii="Times New Roman" w:eastAsia="Times New Roman" w:hAnsi="Times New Roman"/>
      <w:color w:val="000000"/>
      <w:sz w:val="24"/>
      <w:szCs w:val="20"/>
      <w:lang w:val="pt-PT" w:eastAsia="ar-SA"/>
    </w:rPr>
  </w:style>
  <w:style w:type="paragraph" w:customStyle="1" w:styleId="WW-Textodecomentrio">
    <w:name w:val="WW-Texto de comentário"/>
    <w:basedOn w:val="Normal"/>
    <w:uiPriority w:val="99"/>
    <w:rsid w:val="00980BA8"/>
    <w:pPr>
      <w:suppressAutoHyphens/>
      <w:spacing w:after="0" w:line="240" w:lineRule="auto"/>
    </w:pPr>
    <w:rPr>
      <w:rFonts w:ascii="Times New Roman" w:eastAsia="Times New Roman" w:hAnsi="Times New Roman"/>
      <w:sz w:val="20"/>
      <w:szCs w:val="20"/>
      <w:lang w:val="pt-PT" w:eastAsia="ar-SA"/>
    </w:rPr>
  </w:style>
  <w:style w:type="paragraph" w:customStyle="1" w:styleId="WW-Commarcadores">
    <w:name w:val="WW-Com marcadores"/>
    <w:basedOn w:val="Normal"/>
    <w:uiPriority w:val="99"/>
    <w:rsid w:val="00980BA8"/>
    <w:pPr>
      <w:suppressAutoHyphens/>
      <w:spacing w:after="0" w:line="240" w:lineRule="auto"/>
      <w:ind w:left="283" w:hanging="283"/>
    </w:pPr>
    <w:rPr>
      <w:rFonts w:ascii="Times New Roman" w:eastAsia="Times New Roman" w:hAnsi="Times New Roman"/>
      <w:sz w:val="20"/>
      <w:szCs w:val="20"/>
      <w:lang w:val="pt-PT" w:eastAsia="ar-SA"/>
    </w:rPr>
  </w:style>
  <w:style w:type="paragraph" w:customStyle="1" w:styleId="xl24">
    <w:name w:val="xl24"/>
    <w:basedOn w:val="Normal"/>
    <w:uiPriority w:val="99"/>
    <w:rsid w:val="00980BA8"/>
    <w:pPr>
      <w:pBdr>
        <w:top w:val="single" w:sz="1" w:space="0" w:color="000000"/>
        <w:bottom w:val="single" w:sz="1" w:space="0" w:color="000000"/>
        <w:right w:val="single" w:sz="1" w:space="0" w:color="000000"/>
      </w:pBdr>
      <w:suppressAutoHyphens/>
      <w:spacing w:before="280" w:after="280" w:line="240" w:lineRule="auto"/>
      <w:jc w:val="center"/>
      <w:textAlignment w:val="top"/>
    </w:pPr>
    <w:rPr>
      <w:rFonts w:ascii="Times New Roman" w:eastAsia="Times New Roman" w:hAnsi="Times New Roman"/>
      <w:b/>
      <w:bCs/>
      <w:lang w:val="pt-PT" w:eastAsia="ar-SA"/>
    </w:rPr>
  </w:style>
  <w:style w:type="paragraph" w:customStyle="1" w:styleId="xl25">
    <w:name w:val="xl25"/>
    <w:basedOn w:val="Normal"/>
    <w:uiPriority w:val="99"/>
    <w:rsid w:val="00980BA8"/>
    <w:pPr>
      <w:pBdr>
        <w:bottom w:val="single" w:sz="1" w:space="0" w:color="000000"/>
        <w:right w:val="single" w:sz="1" w:space="0" w:color="000000"/>
      </w:pBdr>
      <w:suppressAutoHyphens/>
      <w:spacing w:before="280" w:after="280" w:line="240" w:lineRule="auto"/>
      <w:jc w:val="center"/>
      <w:textAlignment w:val="top"/>
    </w:pPr>
    <w:rPr>
      <w:rFonts w:ascii="Times New Roman" w:eastAsia="Times New Roman" w:hAnsi="Times New Roman"/>
      <w:sz w:val="24"/>
      <w:szCs w:val="24"/>
      <w:lang w:val="pt-PT" w:eastAsia="ar-SA"/>
    </w:rPr>
  </w:style>
  <w:style w:type="paragraph" w:customStyle="1" w:styleId="xl27">
    <w:name w:val="xl27"/>
    <w:basedOn w:val="Normal"/>
    <w:uiPriority w:val="99"/>
    <w:rsid w:val="00980BA8"/>
    <w:pPr>
      <w:pBdr>
        <w:left w:val="single" w:sz="1" w:space="0" w:color="000000"/>
        <w:right w:val="single" w:sz="1" w:space="0" w:color="000000"/>
      </w:pBdr>
      <w:suppressAutoHyphens/>
      <w:spacing w:before="280" w:after="280" w:line="240" w:lineRule="auto"/>
      <w:jc w:val="both"/>
      <w:textAlignment w:val="top"/>
    </w:pPr>
    <w:rPr>
      <w:rFonts w:ascii="Times New Roman" w:eastAsia="Times New Roman" w:hAnsi="Times New Roman"/>
      <w:b/>
      <w:bCs/>
      <w:sz w:val="24"/>
      <w:szCs w:val="24"/>
      <w:lang w:val="pt-PT" w:eastAsia="ar-SA"/>
    </w:rPr>
  </w:style>
  <w:style w:type="paragraph" w:customStyle="1" w:styleId="xl28">
    <w:name w:val="xl28"/>
    <w:basedOn w:val="Normal"/>
    <w:uiPriority w:val="99"/>
    <w:rsid w:val="00980BA8"/>
    <w:pPr>
      <w:pBdr>
        <w:top w:val="single" w:sz="1" w:space="0" w:color="000000"/>
        <w:left w:val="single" w:sz="1" w:space="0" w:color="000000"/>
        <w:right w:val="single" w:sz="1" w:space="0" w:color="000000"/>
      </w:pBdr>
      <w:suppressAutoHyphens/>
      <w:spacing w:before="280" w:after="280" w:line="240" w:lineRule="auto"/>
      <w:jc w:val="center"/>
      <w:textAlignment w:val="top"/>
    </w:pPr>
    <w:rPr>
      <w:rFonts w:ascii="Times New Roman" w:eastAsia="Times New Roman" w:hAnsi="Times New Roman"/>
      <w:sz w:val="24"/>
      <w:szCs w:val="24"/>
      <w:lang w:val="pt-PT" w:eastAsia="ar-SA"/>
    </w:rPr>
  </w:style>
  <w:style w:type="paragraph" w:customStyle="1" w:styleId="xl30">
    <w:name w:val="xl30"/>
    <w:basedOn w:val="Normal"/>
    <w:uiPriority w:val="99"/>
    <w:rsid w:val="00980BA8"/>
    <w:pPr>
      <w:pBdr>
        <w:left w:val="single" w:sz="1" w:space="0" w:color="000000"/>
        <w:right w:val="single" w:sz="1" w:space="0" w:color="000000"/>
      </w:pBdr>
      <w:suppressAutoHyphens/>
      <w:spacing w:before="280" w:after="280" w:line="240" w:lineRule="auto"/>
      <w:jc w:val="center"/>
      <w:textAlignment w:val="top"/>
    </w:pPr>
    <w:rPr>
      <w:rFonts w:ascii="Times New Roman" w:eastAsia="Times New Roman" w:hAnsi="Times New Roman"/>
      <w:sz w:val="24"/>
      <w:szCs w:val="24"/>
      <w:lang w:val="pt-PT" w:eastAsia="ar-SA"/>
    </w:rPr>
  </w:style>
  <w:style w:type="paragraph" w:customStyle="1" w:styleId="xl31">
    <w:name w:val="xl31"/>
    <w:basedOn w:val="Normal"/>
    <w:uiPriority w:val="99"/>
    <w:rsid w:val="00980BA8"/>
    <w:pPr>
      <w:pBdr>
        <w:left w:val="single" w:sz="1" w:space="0" w:color="000000"/>
        <w:bottom w:val="single" w:sz="1" w:space="0" w:color="000000"/>
        <w:right w:val="single" w:sz="1" w:space="0" w:color="000000"/>
      </w:pBdr>
      <w:suppressAutoHyphens/>
      <w:spacing w:before="280" w:after="280" w:line="240" w:lineRule="auto"/>
      <w:jc w:val="both"/>
      <w:textAlignment w:val="top"/>
    </w:pPr>
    <w:rPr>
      <w:rFonts w:ascii="Times New Roman" w:eastAsia="Times New Roman" w:hAnsi="Times New Roman"/>
      <w:sz w:val="24"/>
      <w:szCs w:val="24"/>
      <w:lang w:val="pt-PT" w:eastAsia="ar-SA"/>
    </w:rPr>
  </w:style>
  <w:style w:type="paragraph" w:customStyle="1" w:styleId="xl32">
    <w:name w:val="xl32"/>
    <w:basedOn w:val="Normal"/>
    <w:uiPriority w:val="99"/>
    <w:rsid w:val="00980BA8"/>
    <w:pPr>
      <w:pBdr>
        <w:left w:val="single" w:sz="1" w:space="0" w:color="000000"/>
        <w:bottom w:val="single" w:sz="1" w:space="0" w:color="000000"/>
        <w:right w:val="single" w:sz="1" w:space="0" w:color="000000"/>
      </w:pBdr>
      <w:suppressAutoHyphens/>
      <w:spacing w:before="280" w:after="280" w:line="240" w:lineRule="auto"/>
      <w:jc w:val="center"/>
      <w:textAlignment w:val="top"/>
    </w:pPr>
    <w:rPr>
      <w:rFonts w:ascii="Times New Roman" w:eastAsia="Times New Roman" w:hAnsi="Times New Roman"/>
      <w:sz w:val="24"/>
      <w:szCs w:val="24"/>
      <w:lang w:val="pt-PT" w:eastAsia="ar-SA"/>
    </w:rPr>
  </w:style>
  <w:style w:type="paragraph" w:customStyle="1" w:styleId="xl33">
    <w:name w:val="xl33"/>
    <w:basedOn w:val="Normal"/>
    <w:uiPriority w:val="99"/>
    <w:rsid w:val="00980BA8"/>
    <w:pPr>
      <w:pBdr>
        <w:left w:val="single" w:sz="1" w:space="0" w:color="000000"/>
        <w:right w:val="single" w:sz="1" w:space="0" w:color="000000"/>
      </w:pBdr>
      <w:suppressAutoHyphens/>
      <w:spacing w:before="280" w:after="280" w:line="240" w:lineRule="auto"/>
      <w:textAlignment w:val="top"/>
    </w:pPr>
    <w:rPr>
      <w:rFonts w:ascii="Times New Roman" w:eastAsia="Times New Roman" w:hAnsi="Times New Roman"/>
      <w:sz w:val="24"/>
      <w:szCs w:val="24"/>
      <w:lang w:val="pt-PT" w:eastAsia="ar-SA"/>
    </w:rPr>
  </w:style>
  <w:style w:type="paragraph" w:customStyle="1" w:styleId="xl34">
    <w:name w:val="xl34"/>
    <w:basedOn w:val="Normal"/>
    <w:uiPriority w:val="99"/>
    <w:rsid w:val="00980BA8"/>
    <w:pPr>
      <w:pBdr>
        <w:left w:val="single" w:sz="1" w:space="0" w:color="000000"/>
        <w:bottom w:val="single" w:sz="1" w:space="0" w:color="000000"/>
        <w:right w:val="single" w:sz="1" w:space="0" w:color="000000"/>
      </w:pBdr>
      <w:suppressAutoHyphens/>
      <w:spacing w:before="280" w:after="280" w:line="240" w:lineRule="auto"/>
      <w:jc w:val="both"/>
      <w:textAlignment w:val="top"/>
    </w:pPr>
    <w:rPr>
      <w:rFonts w:ascii="Times New Roman" w:eastAsia="Times New Roman" w:hAnsi="Times New Roman"/>
      <w:b/>
      <w:bCs/>
      <w:sz w:val="24"/>
      <w:szCs w:val="24"/>
      <w:lang w:val="pt-PT" w:eastAsia="ar-SA"/>
    </w:rPr>
  </w:style>
  <w:style w:type="paragraph" w:customStyle="1" w:styleId="xl35">
    <w:name w:val="xl35"/>
    <w:basedOn w:val="Normal"/>
    <w:uiPriority w:val="99"/>
    <w:rsid w:val="00980BA8"/>
    <w:pPr>
      <w:pBdr>
        <w:left w:val="single" w:sz="1" w:space="0" w:color="000000"/>
        <w:bottom w:val="single" w:sz="1" w:space="0" w:color="000000"/>
        <w:right w:val="single" w:sz="1" w:space="0" w:color="000000"/>
      </w:pBdr>
      <w:suppressAutoHyphens/>
      <w:spacing w:before="280" w:after="280" w:line="240" w:lineRule="auto"/>
      <w:jc w:val="both"/>
      <w:textAlignment w:val="top"/>
    </w:pPr>
    <w:rPr>
      <w:rFonts w:ascii="Times New Roman" w:eastAsia="Times New Roman" w:hAnsi="Times New Roman"/>
      <w:sz w:val="24"/>
      <w:szCs w:val="24"/>
      <w:lang w:val="pt-PT" w:eastAsia="ar-SA"/>
    </w:rPr>
  </w:style>
  <w:style w:type="paragraph" w:customStyle="1" w:styleId="xl36">
    <w:name w:val="xl36"/>
    <w:basedOn w:val="Normal"/>
    <w:uiPriority w:val="99"/>
    <w:rsid w:val="00980BA8"/>
    <w:pPr>
      <w:pBdr>
        <w:bottom w:val="single" w:sz="1" w:space="0" w:color="000000"/>
        <w:right w:val="single" w:sz="1" w:space="0" w:color="000000"/>
      </w:pBdr>
      <w:suppressAutoHyphens/>
      <w:spacing w:before="280" w:after="280" w:line="240" w:lineRule="auto"/>
      <w:jc w:val="center"/>
    </w:pPr>
    <w:rPr>
      <w:rFonts w:ascii="Times New Roman" w:eastAsia="Times New Roman" w:hAnsi="Times New Roman"/>
      <w:sz w:val="24"/>
      <w:szCs w:val="24"/>
      <w:lang w:val="pt-PT" w:eastAsia="ar-SA"/>
    </w:rPr>
  </w:style>
  <w:style w:type="paragraph" w:customStyle="1" w:styleId="xl37">
    <w:name w:val="xl37"/>
    <w:basedOn w:val="Normal"/>
    <w:uiPriority w:val="99"/>
    <w:rsid w:val="00980BA8"/>
    <w:pPr>
      <w:pBdr>
        <w:left w:val="single" w:sz="1" w:space="0" w:color="000000"/>
        <w:bottom w:val="single" w:sz="1" w:space="0" w:color="000000"/>
        <w:right w:val="single" w:sz="1" w:space="0" w:color="000000"/>
      </w:pBdr>
      <w:suppressAutoHyphens/>
      <w:spacing w:before="280" w:after="280" w:line="240" w:lineRule="auto"/>
      <w:textAlignment w:val="top"/>
    </w:pPr>
    <w:rPr>
      <w:rFonts w:ascii="Times New Roman" w:eastAsia="Times New Roman" w:hAnsi="Times New Roman"/>
      <w:sz w:val="24"/>
      <w:szCs w:val="24"/>
      <w:lang w:val="pt-PT" w:eastAsia="ar-SA"/>
    </w:rPr>
  </w:style>
  <w:style w:type="paragraph" w:customStyle="1" w:styleId="xl38">
    <w:name w:val="xl38"/>
    <w:basedOn w:val="Normal"/>
    <w:uiPriority w:val="99"/>
    <w:rsid w:val="00980BA8"/>
    <w:pPr>
      <w:pBdr>
        <w:left w:val="single" w:sz="1" w:space="0" w:color="000000"/>
        <w:bottom w:val="single" w:sz="1" w:space="0" w:color="000000"/>
        <w:right w:val="single" w:sz="1" w:space="0" w:color="000000"/>
      </w:pBdr>
      <w:suppressAutoHyphens/>
      <w:spacing w:before="280" w:after="280" w:line="240" w:lineRule="auto"/>
      <w:textAlignment w:val="top"/>
    </w:pPr>
    <w:rPr>
      <w:rFonts w:ascii="Times New Roman" w:eastAsia="Times New Roman" w:hAnsi="Times New Roman"/>
      <w:sz w:val="24"/>
      <w:szCs w:val="24"/>
      <w:lang w:val="pt-PT" w:eastAsia="ar-SA"/>
    </w:rPr>
  </w:style>
  <w:style w:type="paragraph" w:customStyle="1" w:styleId="xl39">
    <w:name w:val="xl39"/>
    <w:basedOn w:val="Normal"/>
    <w:uiPriority w:val="99"/>
    <w:rsid w:val="00980BA8"/>
    <w:pPr>
      <w:pBdr>
        <w:top w:val="single" w:sz="1" w:space="0" w:color="000000"/>
        <w:left w:val="single" w:sz="1" w:space="0" w:color="000000"/>
        <w:right w:val="single" w:sz="1" w:space="0" w:color="000000"/>
      </w:pBdr>
      <w:suppressAutoHyphens/>
      <w:spacing w:before="280" w:after="280" w:line="240" w:lineRule="auto"/>
      <w:jc w:val="center"/>
    </w:pPr>
    <w:rPr>
      <w:rFonts w:ascii="Times New Roman" w:eastAsia="Times New Roman" w:hAnsi="Times New Roman"/>
      <w:sz w:val="24"/>
      <w:szCs w:val="24"/>
      <w:lang w:val="pt-PT" w:eastAsia="ar-SA"/>
    </w:rPr>
  </w:style>
  <w:style w:type="paragraph" w:customStyle="1" w:styleId="xl40">
    <w:name w:val="xl40"/>
    <w:basedOn w:val="Normal"/>
    <w:uiPriority w:val="99"/>
    <w:rsid w:val="00980BA8"/>
    <w:pPr>
      <w:pBdr>
        <w:left w:val="single" w:sz="1" w:space="0" w:color="000000"/>
        <w:right w:val="single" w:sz="1" w:space="0" w:color="000000"/>
      </w:pBdr>
      <w:suppressAutoHyphens/>
      <w:spacing w:before="280" w:after="280" w:line="240" w:lineRule="auto"/>
      <w:jc w:val="center"/>
    </w:pPr>
    <w:rPr>
      <w:rFonts w:ascii="Times New Roman" w:eastAsia="Times New Roman" w:hAnsi="Times New Roman"/>
      <w:sz w:val="24"/>
      <w:szCs w:val="24"/>
      <w:lang w:val="pt-PT" w:eastAsia="ar-SA"/>
    </w:rPr>
  </w:style>
  <w:style w:type="paragraph" w:customStyle="1" w:styleId="xl42">
    <w:name w:val="xl42"/>
    <w:basedOn w:val="Normal"/>
    <w:uiPriority w:val="99"/>
    <w:rsid w:val="00980BA8"/>
    <w:pPr>
      <w:pBdr>
        <w:left w:val="single" w:sz="1" w:space="0" w:color="000000"/>
        <w:bottom w:val="single" w:sz="1" w:space="0" w:color="000000"/>
        <w:right w:val="single" w:sz="1" w:space="0" w:color="000000"/>
      </w:pBdr>
      <w:suppressAutoHyphens/>
      <w:spacing w:before="280" w:after="280" w:line="240" w:lineRule="auto"/>
      <w:textAlignment w:val="top"/>
    </w:pPr>
    <w:rPr>
      <w:rFonts w:ascii="Times New Roman" w:eastAsia="Times New Roman" w:hAnsi="Times New Roman"/>
      <w:b/>
      <w:bCs/>
      <w:sz w:val="24"/>
      <w:szCs w:val="24"/>
      <w:lang w:val="pt-PT" w:eastAsia="ar-SA"/>
    </w:rPr>
  </w:style>
  <w:style w:type="paragraph" w:customStyle="1" w:styleId="xl43">
    <w:name w:val="xl43"/>
    <w:basedOn w:val="Normal"/>
    <w:uiPriority w:val="99"/>
    <w:rsid w:val="00980BA8"/>
    <w:pPr>
      <w:pBdr>
        <w:top w:val="single" w:sz="8" w:space="0" w:color="000000"/>
        <w:left w:val="single" w:sz="1" w:space="0" w:color="000000"/>
        <w:bottom w:val="single" w:sz="1" w:space="0" w:color="000000"/>
        <w:right w:val="single" w:sz="1" w:space="0" w:color="000000"/>
      </w:pBdr>
      <w:suppressAutoHyphens/>
      <w:spacing w:before="280" w:after="280" w:line="240" w:lineRule="auto"/>
      <w:jc w:val="both"/>
      <w:textAlignment w:val="top"/>
    </w:pPr>
    <w:rPr>
      <w:rFonts w:ascii="Times New Roman" w:eastAsia="Times New Roman" w:hAnsi="Times New Roman"/>
      <w:b/>
      <w:bCs/>
      <w:lang w:val="pt-PT" w:eastAsia="ar-SA"/>
    </w:rPr>
  </w:style>
  <w:style w:type="paragraph" w:customStyle="1" w:styleId="xl44">
    <w:name w:val="xl44"/>
    <w:basedOn w:val="Normal"/>
    <w:uiPriority w:val="99"/>
    <w:rsid w:val="00980BA8"/>
    <w:pPr>
      <w:pBdr>
        <w:top w:val="single" w:sz="1" w:space="0" w:color="000000"/>
        <w:left w:val="single" w:sz="1" w:space="0" w:color="000000"/>
        <w:bottom w:val="single" w:sz="8" w:space="0" w:color="000000"/>
        <w:right w:val="single" w:sz="1" w:space="0" w:color="000000"/>
      </w:pBdr>
      <w:suppressAutoHyphens/>
      <w:spacing w:before="280" w:after="280" w:line="240" w:lineRule="auto"/>
      <w:jc w:val="both"/>
      <w:textAlignment w:val="top"/>
    </w:pPr>
    <w:rPr>
      <w:rFonts w:ascii="Times New Roman" w:eastAsia="Times New Roman" w:hAnsi="Times New Roman"/>
      <w:b/>
      <w:bCs/>
      <w:lang w:val="pt-PT" w:eastAsia="ar-SA"/>
    </w:rPr>
  </w:style>
  <w:style w:type="paragraph" w:customStyle="1" w:styleId="xl45">
    <w:name w:val="xl45"/>
    <w:basedOn w:val="Normal"/>
    <w:uiPriority w:val="99"/>
    <w:rsid w:val="00980BA8"/>
    <w:pPr>
      <w:pBdr>
        <w:top w:val="single" w:sz="8" w:space="0" w:color="000000"/>
        <w:left w:val="single" w:sz="1" w:space="0" w:color="000000"/>
        <w:bottom w:val="single" w:sz="1" w:space="0" w:color="000000"/>
        <w:right w:val="single" w:sz="8" w:space="0" w:color="000000"/>
      </w:pBdr>
      <w:suppressAutoHyphens/>
      <w:spacing w:before="280" w:after="280" w:line="240" w:lineRule="auto"/>
    </w:pPr>
    <w:rPr>
      <w:rFonts w:ascii="Arial" w:eastAsia="Times New Roman" w:hAnsi="Arial" w:cs="Arial"/>
      <w:sz w:val="24"/>
      <w:szCs w:val="24"/>
      <w:lang w:val="pt-PT" w:eastAsia="ar-SA"/>
    </w:rPr>
  </w:style>
  <w:style w:type="paragraph" w:customStyle="1" w:styleId="xl46">
    <w:name w:val="xl46"/>
    <w:basedOn w:val="Normal"/>
    <w:uiPriority w:val="99"/>
    <w:rsid w:val="00980BA8"/>
    <w:pPr>
      <w:pBdr>
        <w:top w:val="single" w:sz="1" w:space="0" w:color="000000"/>
        <w:left w:val="single" w:sz="1" w:space="0" w:color="000000"/>
        <w:bottom w:val="single" w:sz="8" w:space="0" w:color="000000"/>
        <w:right w:val="single" w:sz="8" w:space="0" w:color="000000"/>
      </w:pBdr>
      <w:suppressAutoHyphens/>
      <w:spacing w:before="280" w:after="280" w:line="240" w:lineRule="auto"/>
    </w:pPr>
    <w:rPr>
      <w:rFonts w:ascii="Arial" w:eastAsia="Times New Roman" w:hAnsi="Arial" w:cs="Arial"/>
      <w:sz w:val="24"/>
      <w:szCs w:val="24"/>
      <w:lang w:val="pt-PT" w:eastAsia="ar-SA"/>
    </w:rPr>
  </w:style>
  <w:style w:type="paragraph" w:customStyle="1" w:styleId="TableContents">
    <w:name w:val="Table Contents"/>
    <w:basedOn w:val="BodyText"/>
    <w:rsid w:val="00980BA8"/>
    <w:pPr>
      <w:suppressLineNumbers/>
      <w:suppressAutoHyphens/>
      <w:spacing w:before="0" w:after="0"/>
      <w:ind w:left="0"/>
    </w:pPr>
    <w:rPr>
      <w:rFonts w:ascii="Times New Roman" w:hAnsi="Times New Roman"/>
      <w:sz w:val="24"/>
      <w:lang w:val="pt-PT" w:eastAsia="ar-SA"/>
    </w:rPr>
  </w:style>
  <w:style w:type="paragraph" w:customStyle="1" w:styleId="TableHeading">
    <w:name w:val="Table Heading"/>
    <w:basedOn w:val="TableContents"/>
    <w:uiPriority w:val="99"/>
    <w:rsid w:val="00980BA8"/>
    <w:pPr>
      <w:jc w:val="center"/>
    </w:pPr>
    <w:rPr>
      <w:b/>
      <w:bCs/>
      <w:i/>
      <w:iCs/>
    </w:rPr>
  </w:style>
  <w:style w:type="paragraph" w:customStyle="1" w:styleId="style2">
    <w:name w:val="style2"/>
    <w:basedOn w:val="Normal"/>
    <w:uiPriority w:val="99"/>
    <w:rsid w:val="00980BA8"/>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Document1">
    <w:name w:val="Document 1"/>
    <w:uiPriority w:val="99"/>
    <w:rsid w:val="00980BA8"/>
    <w:pPr>
      <w:keepNext/>
      <w:keepLines/>
      <w:widowControl w:val="0"/>
      <w:tabs>
        <w:tab w:val="left" w:pos="-720"/>
      </w:tabs>
      <w:suppressAutoHyphens/>
    </w:pPr>
    <w:rPr>
      <w:rFonts w:ascii="CG Times" w:eastAsia="Times New Roman" w:hAnsi="CG Times"/>
      <w:snapToGrid w:val="0"/>
      <w:sz w:val="24"/>
    </w:rPr>
  </w:style>
  <w:style w:type="paragraph" w:customStyle="1" w:styleId="Normalsinglespace">
    <w:name w:val="Normal single space"/>
    <w:basedOn w:val="Normal"/>
    <w:uiPriority w:val="99"/>
    <w:rsid w:val="00980BA8"/>
    <w:pPr>
      <w:keepLines/>
      <w:tabs>
        <w:tab w:val="left" w:pos="567"/>
      </w:tabs>
      <w:spacing w:after="0" w:line="240" w:lineRule="auto"/>
      <w:jc w:val="both"/>
    </w:pPr>
    <w:rPr>
      <w:rFonts w:ascii="Arial" w:eastAsia="Times New Roman" w:hAnsi="Arial"/>
      <w:szCs w:val="20"/>
      <w:lang w:val="en-GB"/>
    </w:rPr>
  </w:style>
  <w:style w:type="paragraph" w:customStyle="1" w:styleId="GHABodyText">
    <w:name w:val="GHA Body Text"/>
    <w:basedOn w:val="Normal"/>
    <w:uiPriority w:val="99"/>
    <w:rsid w:val="00980BA8"/>
    <w:pPr>
      <w:numPr>
        <w:ilvl w:val="12"/>
      </w:numPr>
      <w:spacing w:after="0" w:line="240" w:lineRule="auto"/>
      <w:ind w:left="1440"/>
    </w:pPr>
    <w:rPr>
      <w:rFonts w:ascii="Univers" w:eastAsia="Times New Roman" w:hAnsi="Univers"/>
      <w:sz w:val="24"/>
      <w:szCs w:val="20"/>
    </w:rPr>
  </w:style>
  <w:style w:type="paragraph" w:customStyle="1" w:styleId="Styleparagraph3Left">
    <w:name w:val="Style paragraph 3 + Left"/>
    <w:basedOn w:val="Normal"/>
    <w:uiPriority w:val="99"/>
    <w:rsid w:val="00980BA8"/>
    <w:pPr>
      <w:keepLines/>
      <w:tabs>
        <w:tab w:val="num" w:pos="0"/>
        <w:tab w:val="left" w:pos="851"/>
        <w:tab w:val="num" w:pos="1260"/>
      </w:tabs>
      <w:spacing w:before="240" w:after="60" w:line="240" w:lineRule="auto"/>
      <w:ind w:left="851" w:hanging="720"/>
      <w:outlineLvl w:val="2"/>
    </w:pPr>
    <w:rPr>
      <w:rFonts w:ascii="Verdana" w:eastAsia="Times New Roman" w:hAnsi="Verdana"/>
      <w:kern w:val="28"/>
      <w:sz w:val="20"/>
      <w:szCs w:val="20"/>
      <w:lang w:val="en-ZA"/>
    </w:rPr>
  </w:style>
  <w:style w:type="paragraph" w:customStyle="1" w:styleId="t3">
    <w:name w:val="t3"/>
    <w:basedOn w:val="Heading1"/>
    <w:link w:val="t3Char"/>
    <w:qFormat/>
    <w:rsid w:val="00980BA8"/>
    <w:pPr>
      <w:keepNext w:val="0"/>
      <w:keepLines w:val="0"/>
      <w:numPr>
        <w:numId w:val="0"/>
      </w:numPr>
      <w:suppressAutoHyphens/>
      <w:spacing w:before="0" w:after="0" w:line="240" w:lineRule="auto"/>
      <w:jc w:val="center"/>
    </w:pPr>
    <w:rPr>
      <w:rFonts w:ascii="Arial" w:hAnsi="Arial" w:cs="Arial"/>
      <w:bCs w:val="0"/>
      <w:smallCaps/>
      <w:color w:val="auto"/>
      <w:sz w:val="36"/>
      <w:szCs w:val="20"/>
    </w:rPr>
  </w:style>
  <w:style w:type="character" w:customStyle="1" w:styleId="t3Char">
    <w:name w:val="t3 Char"/>
    <w:link w:val="t3"/>
    <w:rsid w:val="00980BA8"/>
    <w:rPr>
      <w:rFonts w:ascii="Arial" w:eastAsia="Times New Roman" w:hAnsi="Arial" w:cs="Arial"/>
      <w:b/>
      <w:smallCaps/>
      <w:sz w:val="36"/>
    </w:rPr>
  </w:style>
  <w:style w:type="paragraph" w:customStyle="1" w:styleId="Outline1">
    <w:name w:val="Outline1"/>
    <w:basedOn w:val="Normal"/>
    <w:next w:val="Outline2"/>
    <w:uiPriority w:val="99"/>
    <w:rsid w:val="00980BA8"/>
    <w:pPr>
      <w:keepNext/>
      <w:numPr>
        <w:numId w:val="23"/>
      </w:numPr>
      <w:spacing w:before="240" w:after="0" w:line="240" w:lineRule="auto"/>
    </w:pPr>
    <w:rPr>
      <w:rFonts w:ascii="Times New Roman" w:eastAsia="Times New Roman" w:hAnsi="Times New Roman"/>
      <w:kern w:val="28"/>
      <w:sz w:val="24"/>
      <w:szCs w:val="20"/>
    </w:rPr>
  </w:style>
  <w:style w:type="paragraph" w:customStyle="1" w:styleId="Outline3">
    <w:name w:val="Outline3"/>
    <w:basedOn w:val="Normal"/>
    <w:uiPriority w:val="99"/>
    <w:rsid w:val="00980BA8"/>
    <w:pPr>
      <w:numPr>
        <w:ilvl w:val="2"/>
        <w:numId w:val="23"/>
      </w:numPr>
      <w:tabs>
        <w:tab w:val="num" w:pos="1368"/>
      </w:tabs>
      <w:spacing w:before="240" w:after="0" w:line="240" w:lineRule="auto"/>
      <w:ind w:left="1368" w:hanging="504"/>
    </w:pPr>
    <w:rPr>
      <w:rFonts w:ascii="Times New Roman" w:eastAsia="Times New Roman" w:hAnsi="Times New Roman"/>
      <w:kern w:val="28"/>
      <w:sz w:val="24"/>
      <w:szCs w:val="20"/>
    </w:rPr>
  </w:style>
  <w:style w:type="paragraph" w:customStyle="1" w:styleId="Outline4">
    <w:name w:val="Outline4"/>
    <w:basedOn w:val="Normal"/>
    <w:uiPriority w:val="99"/>
    <w:rsid w:val="00980BA8"/>
    <w:pPr>
      <w:numPr>
        <w:ilvl w:val="3"/>
        <w:numId w:val="23"/>
      </w:numPr>
      <w:tabs>
        <w:tab w:val="num" w:pos="1872"/>
      </w:tabs>
      <w:spacing w:before="240" w:after="0" w:line="240" w:lineRule="auto"/>
      <w:ind w:left="1872" w:hanging="504"/>
    </w:pPr>
    <w:rPr>
      <w:rFonts w:ascii="Times New Roman" w:eastAsia="Times New Roman" w:hAnsi="Times New Roman"/>
      <w:kern w:val="28"/>
      <w:sz w:val="24"/>
      <w:szCs w:val="20"/>
    </w:rPr>
  </w:style>
  <w:style w:type="paragraph" w:customStyle="1" w:styleId="nostyle">
    <w:name w:val="nostyle"/>
    <w:basedOn w:val="Normal"/>
    <w:uiPriority w:val="99"/>
    <w:rsid w:val="00980BA8"/>
    <w:pPr>
      <w:numPr>
        <w:numId w:val="25"/>
      </w:numPr>
      <w:tabs>
        <w:tab w:val="left" w:pos="680"/>
        <w:tab w:val="decimal" w:pos="10376"/>
      </w:tabs>
      <w:spacing w:after="113" w:line="240" w:lineRule="auto"/>
      <w:ind w:left="0" w:firstLine="0"/>
      <w:outlineLvl w:val="1"/>
    </w:pPr>
    <w:rPr>
      <w:rFonts w:ascii="Times New Roman" w:eastAsia="Times New Roman" w:hAnsi="Times New Roman"/>
      <w:sz w:val="24"/>
      <w:szCs w:val="20"/>
      <w:lang w:val="en-GB"/>
    </w:rPr>
  </w:style>
  <w:style w:type="character" w:customStyle="1" w:styleId="Bibliogrphy">
    <w:name w:val="Bibliogrphy"/>
    <w:basedOn w:val="DefaultParagraphFont"/>
    <w:rsid w:val="00980BA8"/>
  </w:style>
  <w:style w:type="character" w:customStyle="1" w:styleId="DocInit">
    <w:name w:val="Doc Init"/>
    <w:basedOn w:val="DefaultParagraphFont"/>
    <w:rsid w:val="00980BA8"/>
  </w:style>
  <w:style w:type="character" w:customStyle="1" w:styleId="Document2">
    <w:name w:val="Document 2"/>
    <w:rsid w:val="00980BA8"/>
    <w:rPr>
      <w:rFonts w:ascii="CG Times" w:hAnsi="CG Times"/>
      <w:noProof w:val="0"/>
      <w:sz w:val="24"/>
      <w:lang w:val="en-US"/>
    </w:rPr>
  </w:style>
  <w:style w:type="character" w:customStyle="1" w:styleId="Document3">
    <w:name w:val="Document 3"/>
    <w:rsid w:val="00980BA8"/>
    <w:rPr>
      <w:rFonts w:ascii="CG Times" w:hAnsi="CG Times"/>
      <w:noProof w:val="0"/>
      <w:sz w:val="24"/>
      <w:lang w:val="en-US"/>
    </w:rPr>
  </w:style>
  <w:style w:type="character" w:customStyle="1" w:styleId="Document4">
    <w:name w:val="Document 4"/>
    <w:rsid w:val="00980BA8"/>
    <w:rPr>
      <w:b/>
      <w:i/>
      <w:sz w:val="24"/>
    </w:rPr>
  </w:style>
  <w:style w:type="character" w:customStyle="1" w:styleId="Document5">
    <w:name w:val="Document 5"/>
    <w:basedOn w:val="DefaultParagraphFont"/>
    <w:rsid w:val="00980BA8"/>
  </w:style>
  <w:style w:type="character" w:customStyle="1" w:styleId="Document6">
    <w:name w:val="Document 6"/>
    <w:basedOn w:val="DefaultParagraphFont"/>
    <w:rsid w:val="00980BA8"/>
  </w:style>
  <w:style w:type="character" w:customStyle="1" w:styleId="Document7">
    <w:name w:val="Document 7"/>
    <w:basedOn w:val="DefaultParagraphFont"/>
    <w:rsid w:val="00980BA8"/>
  </w:style>
  <w:style w:type="character" w:customStyle="1" w:styleId="Document8">
    <w:name w:val="Document 8"/>
    <w:basedOn w:val="DefaultParagraphFont"/>
    <w:rsid w:val="00980BA8"/>
  </w:style>
  <w:style w:type="character" w:customStyle="1" w:styleId="TechInit">
    <w:name w:val="Tech Init"/>
    <w:rsid w:val="00980BA8"/>
    <w:rPr>
      <w:rFonts w:ascii="CG Times" w:hAnsi="CG Times"/>
      <w:noProof w:val="0"/>
      <w:sz w:val="24"/>
      <w:lang w:val="en-US"/>
    </w:rPr>
  </w:style>
  <w:style w:type="character" w:customStyle="1" w:styleId="Technical1">
    <w:name w:val="Technical 1"/>
    <w:rsid w:val="00980BA8"/>
    <w:rPr>
      <w:rFonts w:ascii="CG Times" w:hAnsi="CG Times"/>
      <w:noProof w:val="0"/>
      <w:sz w:val="24"/>
      <w:lang w:val="en-US"/>
    </w:rPr>
  </w:style>
  <w:style w:type="character" w:customStyle="1" w:styleId="Technical2">
    <w:name w:val="Technical 2"/>
    <w:rsid w:val="00980BA8"/>
    <w:rPr>
      <w:rFonts w:ascii="CG Times" w:hAnsi="CG Times"/>
      <w:noProof w:val="0"/>
      <w:sz w:val="24"/>
      <w:lang w:val="en-US"/>
    </w:rPr>
  </w:style>
  <w:style w:type="character" w:customStyle="1" w:styleId="Technical3">
    <w:name w:val="Technical 3"/>
    <w:rsid w:val="00980BA8"/>
    <w:rPr>
      <w:rFonts w:ascii="CG Times" w:hAnsi="CG Times"/>
      <w:noProof w:val="0"/>
      <w:sz w:val="24"/>
      <w:lang w:val="en-US"/>
    </w:rPr>
  </w:style>
  <w:style w:type="character" w:customStyle="1" w:styleId="Technical4">
    <w:name w:val="Technical 4"/>
    <w:basedOn w:val="DefaultParagraphFont"/>
    <w:rsid w:val="00980BA8"/>
  </w:style>
  <w:style w:type="character" w:customStyle="1" w:styleId="Technical5">
    <w:name w:val="Technical 5"/>
    <w:basedOn w:val="DefaultParagraphFont"/>
    <w:rsid w:val="00980BA8"/>
  </w:style>
  <w:style w:type="character" w:customStyle="1" w:styleId="Technical6">
    <w:name w:val="Technical 6"/>
    <w:basedOn w:val="DefaultParagraphFont"/>
    <w:rsid w:val="00980BA8"/>
  </w:style>
  <w:style w:type="character" w:customStyle="1" w:styleId="Technical7">
    <w:name w:val="Technical 7"/>
    <w:basedOn w:val="DefaultParagraphFont"/>
    <w:rsid w:val="00980BA8"/>
  </w:style>
  <w:style w:type="character" w:customStyle="1" w:styleId="Technical8">
    <w:name w:val="Technical 8"/>
    <w:basedOn w:val="DefaultParagraphFont"/>
    <w:rsid w:val="00980BA8"/>
  </w:style>
  <w:style w:type="character" w:customStyle="1" w:styleId="a0">
    <w:name w:val="•"/>
    <w:basedOn w:val="DefaultParagraphFont"/>
    <w:rsid w:val="00980BA8"/>
  </w:style>
  <w:style w:type="character" w:customStyle="1" w:styleId="a1">
    <w:name w:val="_"/>
    <w:basedOn w:val="DefaultParagraphFont"/>
    <w:rsid w:val="00980BA8"/>
  </w:style>
  <w:style w:type="character" w:customStyle="1" w:styleId="RightPar1">
    <w:name w:val="Right Par 1"/>
    <w:basedOn w:val="DefaultParagraphFont"/>
    <w:rsid w:val="00980BA8"/>
  </w:style>
  <w:style w:type="character" w:customStyle="1" w:styleId="RightPar2">
    <w:name w:val="Right Par 2"/>
    <w:basedOn w:val="DefaultParagraphFont"/>
    <w:rsid w:val="00980BA8"/>
  </w:style>
  <w:style w:type="character" w:customStyle="1" w:styleId="RightPar3">
    <w:name w:val="Right Par 3"/>
    <w:basedOn w:val="DefaultParagraphFont"/>
    <w:rsid w:val="00980BA8"/>
  </w:style>
  <w:style w:type="character" w:customStyle="1" w:styleId="RightPar4">
    <w:name w:val="Right Par 4"/>
    <w:basedOn w:val="DefaultParagraphFont"/>
    <w:rsid w:val="00980BA8"/>
  </w:style>
  <w:style w:type="character" w:customStyle="1" w:styleId="RightPar5">
    <w:name w:val="Right Par 5"/>
    <w:basedOn w:val="DefaultParagraphFont"/>
    <w:rsid w:val="00980BA8"/>
  </w:style>
  <w:style w:type="character" w:customStyle="1" w:styleId="RightPar6">
    <w:name w:val="Right Par 6"/>
    <w:basedOn w:val="DefaultParagraphFont"/>
    <w:rsid w:val="00980BA8"/>
  </w:style>
  <w:style w:type="character" w:customStyle="1" w:styleId="RightPar7">
    <w:name w:val="Right Par 7"/>
    <w:basedOn w:val="DefaultParagraphFont"/>
    <w:rsid w:val="00980BA8"/>
  </w:style>
  <w:style w:type="character" w:customStyle="1" w:styleId="RightPar8">
    <w:name w:val="Right Par 8"/>
    <w:basedOn w:val="DefaultParagraphFont"/>
    <w:rsid w:val="00980BA8"/>
  </w:style>
  <w:style w:type="paragraph" w:customStyle="1" w:styleId="Recommendation">
    <w:name w:val="Recommendation"/>
    <w:basedOn w:val="Normal"/>
    <w:uiPriority w:val="99"/>
    <w:rsid w:val="00980BA8"/>
    <w:pPr>
      <w:keepNext/>
      <w:keepLines/>
      <w:pBdr>
        <w:top w:val="single" w:sz="18" w:space="1" w:color="auto"/>
        <w:left w:val="single" w:sz="18" w:space="1" w:color="auto"/>
        <w:bottom w:val="single" w:sz="18" w:space="1" w:color="auto"/>
        <w:right w:val="single" w:sz="18" w:space="1" w:color="auto"/>
      </w:pBdr>
      <w:shd w:val="pct10" w:color="auto" w:fill="auto"/>
      <w:tabs>
        <w:tab w:val="left" w:pos="567"/>
      </w:tabs>
      <w:spacing w:before="240" w:after="0" w:line="240" w:lineRule="auto"/>
      <w:jc w:val="both"/>
    </w:pPr>
    <w:rPr>
      <w:rFonts w:ascii="Arial" w:eastAsia="Times New Roman" w:hAnsi="Arial"/>
      <w:b/>
      <w:kern w:val="18"/>
      <w:szCs w:val="20"/>
      <w:lang w:val="en-GB"/>
    </w:rPr>
  </w:style>
  <w:style w:type="paragraph" w:customStyle="1" w:styleId="Normalheading">
    <w:name w:val="Normal heading"/>
    <w:basedOn w:val="Heading3"/>
    <w:uiPriority w:val="99"/>
    <w:rsid w:val="00980BA8"/>
    <w:pPr>
      <w:numPr>
        <w:ilvl w:val="0"/>
        <w:numId w:val="0"/>
      </w:numPr>
      <w:tabs>
        <w:tab w:val="num" w:pos="360"/>
        <w:tab w:val="num" w:pos="432"/>
      </w:tabs>
      <w:spacing w:before="360" w:after="0" w:line="240" w:lineRule="auto"/>
      <w:outlineLvl w:val="9"/>
    </w:pPr>
    <w:rPr>
      <w:rFonts w:ascii="Arial" w:hAnsi="Arial"/>
      <w:b w:val="0"/>
      <w:bCs w:val="0"/>
      <w:i/>
      <w:caps/>
      <w:snapToGrid w:val="0"/>
      <w:color w:val="auto"/>
      <w:kern w:val="18"/>
      <w:sz w:val="22"/>
      <w:szCs w:val="20"/>
      <w:lang w:val="en-GB"/>
    </w:rPr>
  </w:style>
  <w:style w:type="paragraph" w:customStyle="1" w:styleId="Titles">
    <w:name w:val="Titles"/>
    <w:basedOn w:val="Heading1"/>
    <w:uiPriority w:val="99"/>
    <w:rsid w:val="00980BA8"/>
    <w:pPr>
      <w:numPr>
        <w:numId w:val="0"/>
      </w:numPr>
      <w:tabs>
        <w:tab w:val="num" w:pos="432"/>
        <w:tab w:val="left" w:pos="567"/>
      </w:tabs>
      <w:spacing w:before="0" w:after="0" w:line="240" w:lineRule="auto"/>
      <w:jc w:val="center"/>
    </w:pPr>
    <w:rPr>
      <w:rFonts w:ascii="Arial" w:hAnsi="Arial"/>
      <w:bCs w:val="0"/>
      <w:color w:val="auto"/>
      <w:szCs w:val="20"/>
      <w:lang w:val="en-GB"/>
    </w:rPr>
  </w:style>
  <w:style w:type="paragraph" w:customStyle="1" w:styleId="Leader">
    <w:name w:val="Leader"/>
    <w:basedOn w:val="Heading1"/>
    <w:uiPriority w:val="99"/>
    <w:rsid w:val="00980BA8"/>
    <w:pPr>
      <w:numPr>
        <w:numId w:val="0"/>
      </w:numPr>
      <w:tabs>
        <w:tab w:val="left" w:pos="567"/>
      </w:tabs>
      <w:spacing w:before="0" w:after="0" w:line="240" w:lineRule="auto"/>
      <w:jc w:val="center"/>
      <w:outlineLvl w:val="9"/>
    </w:pPr>
    <w:rPr>
      <w:rFonts w:ascii="Arial" w:hAnsi="Arial"/>
      <w:bCs w:val="0"/>
      <w:color w:val="auto"/>
      <w:szCs w:val="20"/>
      <w:lang w:val="en-GB"/>
    </w:rPr>
  </w:style>
  <w:style w:type="paragraph" w:customStyle="1" w:styleId="ANNEX">
    <w:name w:val="ANNEX"/>
    <w:basedOn w:val="Leader"/>
    <w:next w:val="Normal"/>
    <w:uiPriority w:val="99"/>
    <w:rsid w:val="00980BA8"/>
    <w:pPr>
      <w:pageBreakBefore/>
      <w:tabs>
        <w:tab w:val="clear" w:pos="567"/>
      </w:tabs>
    </w:pPr>
    <w:rPr>
      <w:caps/>
      <w:kern w:val="18"/>
    </w:rPr>
  </w:style>
  <w:style w:type="character" w:customStyle="1" w:styleId="tx">
    <w:name w:val="tx"/>
    <w:rsid w:val="00980BA8"/>
    <w:rPr>
      <w:rFonts w:ascii="Verdana" w:hAnsi="Verdana" w:hint="default"/>
      <w:sz w:val="16"/>
      <w:szCs w:val="16"/>
    </w:rPr>
  </w:style>
  <w:style w:type="paragraph" w:customStyle="1" w:styleId="GHAH2header">
    <w:name w:val="GHA H2 header"/>
    <w:basedOn w:val="Normal"/>
    <w:next w:val="Normal"/>
    <w:uiPriority w:val="99"/>
    <w:rsid w:val="00980BA8"/>
    <w:pPr>
      <w:keepNext/>
      <w:pBdr>
        <w:bottom w:val="single" w:sz="24" w:space="1" w:color="000000"/>
      </w:pBdr>
      <w:spacing w:before="240" w:after="120" w:line="240" w:lineRule="auto"/>
    </w:pPr>
    <w:rPr>
      <w:rFonts w:ascii="Arial" w:eastAsia="Times New Roman" w:hAnsi="Arial"/>
      <w:b/>
      <w:sz w:val="28"/>
      <w:szCs w:val="20"/>
    </w:rPr>
  </w:style>
  <w:style w:type="paragraph" w:customStyle="1" w:styleId="outlinebullet">
    <w:name w:val="outlinebullet"/>
    <w:basedOn w:val="Normal"/>
    <w:uiPriority w:val="99"/>
    <w:rsid w:val="00980BA8"/>
    <w:pPr>
      <w:numPr>
        <w:numId w:val="27"/>
      </w:numPr>
      <w:tabs>
        <w:tab w:val="clear" w:pos="1080"/>
        <w:tab w:val="left" w:pos="1440"/>
      </w:tabs>
      <w:spacing w:before="120" w:after="0" w:line="240" w:lineRule="auto"/>
      <w:ind w:left="1440" w:hanging="450"/>
    </w:pPr>
    <w:rPr>
      <w:rFonts w:ascii="Bookman Old Style" w:eastAsia="Times New Roman" w:hAnsi="Bookman Old Style"/>
      <w:sz w:val="24"/>
      <w:szCs w:val="20"/>
    </w:rPr>
  </w:style>
  <w:style w:type="paragraph" w:customStyle="1" w:styleId="ITBhead4">
    <w:name w:val="ITBhead4"/>
    <w:basedOn w:val="Normal"/>
    <w:uiPriority w:val="99"/>
    <w:rsid w:val="00980BA8"/>
    <w:pPr>
      <w:keepNext/>
      <w:keepLines/>
      <w:tabs>
        <w:tab w:val="left" w:pos="0"/>
        <w:tab w:val="left" w:pos="533"/>
        <w:tab w:val="left" w:pos="1066"/>
        <w:tab w:val="left" w:pos="1598"/>
        <w:tab w:val="left" w:pos="2131"/>
        <w:tab w:val="left" w:pos="2664"/>
        <w:tab w:val="left" w:pos="3197"/>
        <w:tab w:val="left" w:pos="3730"/>
        <w:tab w:val="left" w:pos="4262"/>
        <w:tab w:val="left" w:pos="4795"/>
        <w:tab w:val="left" w:pos="5328"/>
        <w:tab w:val="left" w:pos="5861"/>
        <w:tab w:val="left" w:pos="6394"/>
        <w:tab w:val="left" w:pos="6926"/>
        <w:tab w:val="left" w:pos="7459"/>
        <w:tab w:val="left" w:pos="7992"/>
        <w:tab w:val="left" w:pos="8525"/>
        <w:tab w:val="right" w:pos="9000"/>
        <w:tab w:val="left" w:pos="9058"/>
        <w:tab w:val="left" w:pos="9590"/>
        <w:tab w:val="left" w:pos="10123"/>
        <w:tab w:val="left" w:pos="10656"/>
        <w:tab w:val="left" w:pos="11189"/>
        <w:tab w:val="left" w:pos="11722"/>
        <w:tab w:val="left" w:pos="12254"/>
        <w:tab w:val="left" w:pos="12787"/>
        <w:tab w:val="left" w:pos="13320"/>
        <w:tab w:val="left" w:pos="13853"/>
        <w:tab w:val="left" w:pos="14386"/>
        <w:tab w:val="left" w:pos="14918"/>
        <w:tab w:val="left" w:pos="15451"/>
        <w:tab w:val="left" w:pos="15984"/>
        <w:tab w:val="left" w:pos="16517"/>
        <w:tab w:val="left" w:pos="17050"/>
        <w:tab w:val="left" w:pos="17582"/>
        <w:tab w:val="left" w:pos="18115"/>
        <w:tab w:val="left" w:pos="18648"/>
        <w:tab w:val="left" w:pos="19181"/>
        <w:tab w:val="left" w:pos="19714"/>
        <w:tab w:val="left" w:pos="20246"/>
        <w:tab w:val="left" w:pos="20779"/>
      </w:tabs>
      <w:suppressAutoHyphens/>
      <w:spacing w:after="120" w:line="240" w:lineRule="auto"/>
      <w:ind w:left="360" w:hanging="360"/>
      <w:jc w:val="center"/>
    </w:pPr>
    <w:rPr>
      <w:rFonts w:ascii="Times New Roman" w:eastAsia="Times New Roman" w:hAnsi="Times New Roman"/>
      <w:b/>
      <w:sz w:val="24"/>
      <w:szCs w:val="20"/>
    </w:rPr>
  </w:style>
  <w:style w:type="paragraph" w:customStyle="1" w:styleId="PLCHeading1">
    <w:name w:val="PLC Heading 1"/>
    <w:basedOn w:val="Heading1"/>
    <w:uiPriority w:val="99"/>
    <w:rsid w:val="00980BA8"/>
    <w:pPr>
      <w:keepLines w:val="0"/>
      <w:numPr>
        <w:numId w:val="0"/>
      </w:numPr>
      <w:spacing w:after="60" w:line="240" w:lineRule="auto"/>
      <w:ind w:left="390" w:hanging="390"/>
      <w:jc w:val="both"/>
    </w:pPr>
    <w:rPr>
      <w:rFonts w:ascii="Times New Roman Bold" w:hAnsi="Times New Roman Bold" w:cs="Arial"/>
      <w:bCs w:val="0"/>
      <w:color w:val="auto"/>
      <w:kern w:val="32"/>
      <w:sz w:val="52"/>
      <w:szCs w:val="32"/>
      <w:lang w:val="en-GB"/>
    </w:rPr>
  </w:style>
  <w:style w:type="paragraph" w:customStyle="1" w:styleId="PLCHeading2">
    <w:name w:val="PLC Heading 2"/>
    <w:basedOn w:val="Heading2"/>
    <w:uiPriority w:val="99"/>
    <w:rsid w:val="00980BA8"/>
    <w:pPr>
      <w:keepLines w:val="0"/>
      <w:numPr>
        <w:ilvl w:val="0"/>
        <w:numId w:val="24"/>
      </w:numPr>
      <w:spacing w:before="240" w:after="60" w:line="240" w:lineRule="auto"/>
      <w:ind w:left="576" w:hanging="576"/>
      <w:jc w:val="both"/>
    </w:pPr>
    <w:rPr>
      <w:rFonts w:ascii="Times New Roman Bold" w:hAnsi="Times New Roman Bold" w:cs="Arial"/>
      <w:bCs w:val="0"/>
      <w:iCs/>
      <w:color w:val="auto"/>
      <w:sz w:val="28"/>
      <w:szCs w:val="28"/>
      <w:lang w:val="en-GB"/>
    </w:rPr>
  </w:style>
  <w:style w:type="paragraph" w:customStyle="1" w:styleId="PLCHeading3">
    <w:name w:val="PLC Heading 3"/>
    <w:basedOn w:val="Heading3"/>
    <w:uiPriority w:val="99"/>
    <w:rsid w:val="00980BA8"/>
    <w:pPr>
      <w:keepLines w:val="0"/>
      <w:numPr>
        <w:numId w:val="24"/>
      </w:numPr>
      <w:spacing w:before="240" w:after="60" w:line="240" w:lineRule="auto"/>
      <w:jc w:val="both"/>
    </w:pPr>
    <w:rPr>
      <w:rFonts w:ascii="Times New Roman" w:hAnsi="Times New Roman" w:cs="Arial"/>
      <w:b w:val="0"/>
      <w:bCs w:val="0"/>
      <w:color w:val="auto"/>
      <w:szCs w:val="26"/>
      <w:lang w:val="en-GB"/>
    </w:rPr>
  </w:style>
  <w:style w:type="paragraph" w:customStyle="1" w:styleId="PLCHeading4">
    <w:name w:val="PLC Heading 4"/>
    <w:basedOn w:val="Heading4"/>
    <w:uiPriority w:val="99"/>
    <w:rsid w:val="00980BA8"/>
    <w:pPr>
      <w:keepLines w:val="0"/>
      <w:numPr>
        <w:ilvl w:val="0"/>
        <w:numId w:val="0"/>
      </w:numPr>
      <w:spacing w:before="240" w:after="60" w:line="240" w:lineRule="auto"/>
      <w:ind w:left="1296" w:hanging="720"/>
      <w:jc w:val="both"/>
    </w:pPr>
    <w:rPr>
      <w:rFonts w:ascii="Times New Roman" w:hAnsi="Times New Roman"/>
      <w:b w:val="0"/>
      <w:bCs w:val="0"/>
      <w:iCs w:val="0"/>
      <w:color w:val="auto"/>
      <w:sz w:val="24"/>
      <w:szCs w:val="28"/>
      <w:lang w:val="en-GB"/>
    </w:rPr>
  </w:style>
  <w:style w:type="paragraph" w:customStyle="1" w:styleId="PLCHeading5">
    <w:name w:val="PLC Heading 5"/>
    <w:basedOn w:val="Heading5"/>
    <w:uiPriority w:val="99"/>
    <w:rsid w:val="00980BA8"/>
    <w:pPr>
      <w:keepNext w:val="0"/>
      <w:keepLines w:val="0"/>
      <w:numPr>
        <w:ilvl w:val="0"/>
        <w:numId w:val="0"/>
      </w:numPr>
      <w:spacing w:before="240" w:after="60" w:line="240" w:lineRule="auto"/>
      <w:ind w:left="1080" w:hanging="216"/>
      <w:jc w:val="both"/>
    </w:pPr>
    <w:rPr>
      <w:rFonts w:ascii="Times New Roman" w:hAnsi="Times New Roman"/>
      <w:iCs/>
      <w:color w:val="auto"/>
      <w:sz w:val="24"/>
      <w:szCs w:val="26"/>
      <w:lang w:val="en-GB"/>
    </w:rPr>
  </w:style>
  <w:style w:type="paragraph" w:customStyle="1" w:styleId="Heading2Bold16pt">
    <w:name w:val="Heading 2 + Bold + 16 pt"/>
    <w:basedOn w:val="Normal"/>
    <w:link w:val="Heading2Bold16ptChar"/>
    <w:uiPriority w:val="99"/>
    <w:rsid w:val="00980BA8"/>
    <w:pPr>
      <w:suppressAutoHyphens/>
      <w:spacing w:after="120" w:line="240" w:lineRule="auto"/>
      <w:jc w:val="center"/>
    </w:pPr>
    <w:rPr>
      <w:rFonts w:ascii="Times New Roman" w:eastAsia="Times New Roman" w:hAnsi="Times New Roman" w:cs="Mangal"/>
      <w:b/>
      <w:bCs/>
      <w:sz w:val="32"/>
      <w:szCs w:val="32"/>
      <w:lang w:bidi="hi-IN"/>
    </w:rPr>
  </w:style>
  <w:style w:type="character" w:customStyle="1" w:styleId="Heading2Bold16ptChar">
    <w:name w:val="Heading 2 + Bold + 16 pt Char"/>
    <w:link w:val="Heading2Bold16pt"/>
    <w:uiPriority w:val="99"/>
    <w:rsid w:val="00980BA8"/>
    <w:rPr>
      <w:rFonts w:ascii="Times New Roman" w:eastAsia="Times New Roman" w:hAnsi="Times New Roman" w:cs="Mangal"/>
      <w:b/>
      <w:bCs/>
      <w:sz w:val="32"/>
      <w:szCs w:val="32"/>
      <w:lang w:bidi="hi-IN"/>
    </w:rPr>
  </w:style>
  <w:style w:type="character" w:customStyle="1" w:styleId="Heading3Bold14ptChar">
    <w:name w:val="Heading 3 + Bold + 14 pt Char"/>
    <w:aliases w:val="Bold Char"/>
    <w:link w:val="Normal11pt"/>
    <w:rsid w:val="00980BA8"/>
    <w:rPr>
      <w:rFonts w:ascii="Times New Roman" w:eastAsia="Times New Roman" w:hAnsi="Times New Roman"/>
      <w:sz w:val="22"/>
      <w:szCs w:val="21"/>
    </w:rPr>
  </w:style>
  <w:style w:type="paragraph" w:customStyle="1" w:styleId="Heading16pt">
    <w:name w:val="Heading + 16 pt"/>
    <w:basedOn w:val="Normal"/>
    <w:link w:val="Heading16ptChar"/>
    <w:rsid w:val="00980BA8"/>
    <w:pPr>
      <w:suppressAutoHyphens/>
      <w:spacing w:after="120" w:line="240" w:lineRule="auto"/>
      <w:jc w:val="center"/>
    </w:pPr>
    <w:rPr>
      <w:rFonts w:ascii="Times New Roman" w:eastAsia="Times New Roman" w:hAnsi="Times New Roman"/>
      <w:sz w:val="32"/>
      <w:szCs w:val="32"/>
    </w:rPr>
  </w:style>
  <w:style w:type="character" w:customStyle="1" w:styleId="Heading16ptChar">
    <w:name w:val="Heading + 16 pt Char"/>
    <w:link w:val="Heading16pt"/>
    <w:rsid w:val="00980BA8"/>
    <w:rPr>
      <w:rFonts w:ascii="Times New Roman" w:eastAsia="Times New Roman" w:hAnsi="Times New Roman"/>
      <w:sz w:val="32"/>
      <w:szCs w:val="32"/>
    </w:rPr>
  </w:style>
  <w:style w:type="paragraph" w:customStyle="1" w:styleId="H2Bold">
    <w:name w:val="H2 + Bold"/>
    <w:basedOn w:val="Heading16pt"/>
    <w:link w:val="H2BoldChar"/>
    <w:rsid w:val="00980BA8"/>
    <w:rPr>
      <w:b/>
      <w:bCs/>
      <w:sz w:val="36"/>
      <w:szCs w:val="36"/>
    </w:rPr>
  </w:style>
  <w:style w:type="character" w:customStyle="1" w:styleId="H2BoldChar">
    <w:name w:val="H2 + Bold Char"/>
    <w:link w:val="H2Bold"/>
    <w:rsid w:val="00980BA8"/>
    <w:rPr>
      <w:rFonts w:ascii="Times New Roman" w:eastAsia="Times New Roman" w:hAnsi="Times New Roman"/>
      <w:b/>
      <w:bCs/>
      <w:sz w:val="36"/>
      <w:szCs w:val="36"/>
    </w:rPr>
  </w:style>
  <w:style w:type="paragraph" w:customStyle="1" w:styleId="H3Bold">
    <w:name w:val="H3 + Bold"/>
    <w:basedOn w:val="Normal"/>
    <w:link w:val="H3BoldChar"/>
    <w:rsid w:val="00980BA8"/>
    <w:pPr>
      <w:suppressAutoHyphens/>
      <w:spacing w:after="120" w:line="240" w:lineRule="auto"/>
      <w:jc w:val="both"/>
    </w:pPr>
    <w:rPr>
      <w:rFonts w:ascii="Times New Roman" w:eastAsia="Times New Roman" w:hAnsi="Times New Roman"/>
      <w:sz w:val="24"/>
      <w:szCs w:val="20"/>
    </w:rPr>
  </w:style>
  <w:style w:type="character" w:customStyle="1" w:styleId="H3BoldChar">
    <w:name w:val="H3 + Bold Char"/>
    <w:link w:val="H3Bold"/>
    <w:rsid w:val="00980BA8"/>
    <w:rPr>
      <w:rFonts w:ascii="Times New Roman" w:eastAsia="Times New Roman" w:hAnsi="Times New Roman"/>
      <w:sz w:val="24"/>
    </w:rPr>
  </w:style>
  <w:style w:type="paragraph" w:customStyle="1" w:styleId="H1Bold">
    <w:name w:val="H1 + Bold"/>
    <w:basedOn w:val="Normal"/>
    <w:uiPriority w:val="99"/>
    <w:rsid w:val="00980BA8"/>
    <w:pPr>
      <w:suppressAutoHyphens/>
      <w:spacing w:after="120" w:line="240" w:lineRule="auto"/>
      <w:jc w:val="center"/>
    </w:pPr>
    <w:rPr>
      <w:rFonts w:ascii="Times New Roman" w:eastAsia="Times New Roman" w:hAnsi="Times New Roman"/>
      <w:b/>
      <w:bCs/>
      <w:sz w:val="52"/>
      <w:szCs w:val="48"/>
    </w:rPr>
  </w:style>
  <w:style w:type="paragraph" w:customStyle="1" w:styleId="H4Bold">
    <w:name w:val="H4 + Bold"/>
    <w:basedOn w:val="H3Bold"/>
    <w:uiPriority w:val="99"/>
    <w:rsid w:val="00980BA8"/>
    <w:pPr>
      <w:jc w:val="left"/>
    </w:pPr>
    <w:rPr>
      <w:b/>
      <w:bCs/>
    </w:rPr>
  </w:style>
  <w:style w:type="paragraph" w:customStyle="1" w:styleId="Heading1Bold0">
    <w:name w:val="Heading1 + Bold"/>
    <w:basedOn w:val="H1Bold"/>
    <w:uiPriority w:val="99"/>
    <w:rsid w:val="00980BA8"/>
  </w:style>
  <w:style w:type="paragraph" w:customStyle="1" w:styleId="Heading1Bold18pt">
    <w:name w:val="Heading 1 + Bold + 18 pt"/>
    <w:basedOn w:val="H1Bold"/>
    <w:uiPriority w:val="99"/>
    <w:rsid w:val="00980BA8"/>
    <w:rPr>
      <w:sz w:val="36"/>
      <w:szCs w:val="36"/>
    </w:rPr>
  </w:style>
  <w:style w:type="paragraph" w:customStyle="1" w:styleId="Heading12">
    <w:name w:val="Heading + 1"/>
    <w:basedOn w:val="Normal"/>
    <w:uiPriority w:val="99"/>
    <w:rsid w:val="00980BA8"/>
    <w:pPr>
      <w:suppressAutoHyphens/>
      <w:spacing w:after="120" w:line="240" w:lineRule="auto"/>
      <w:jc w:val="center"/>
    </w:pPr>
    <w:rPr>
      <w:rFonts w:ascii="Times New Roman" w:eastAsia="Times New Roman" w:hAnsi="Times New Roman"/>
      <w:b/>
      <w:bCs/>
      <w:sz w:val="40"/>
      <w:szCs w:val="36"/>
    </w:rPr>
  </w:style>
  <w:style w:type="paragraph" w:customStyle="1" w:styleId="Heading1Bold1">
    <w:name w:val="Heading 1+ Bold"/>
    <w:basedOn w:val="Normal"/>
    <w:uiPriority w:val="99"/>
    <w:rsid w:val="00980BA8"/>
    <w:pPr>
      <w:suppressAutoHyphens/>
      <w:spacing w:after="120" w:line="240" w:lineRule="auto"/>
      <w:jc w:val="center"/>
    </w:pPr>
    <w:rPr>
      <w:rFonts w:ascii="Times New Roman" w:eastAsia="Times New Roman" w:hAnsi="Times New Roman"/>
      <w:b/>
      <w:bCs/>
      <w:sz w:val="40"/>
      <w:szCs w:val="36"/>
    </w:rPr>
  </w:style>
  <w:style w:type="paragraph" w:customStyle="1" w:styleId="Heading6Bold12pt">
    <w:name w:val="Heading 6 + Bold + 12 pt"/>
    <w:basedOn w:val="Normal"/>
    <w:uiPriority w:val="99"/>
    <w:rsid w:val="00980BA8"/>
    <w:pPr>
      <w:suppressAutoHyphens/>
      <w:spacing w:after="120" w:line="240" w:lineRule="auto"/>
      <w:jc w:val="both"/>
    </w:pPr>
    <w:rPr>
      <w:rFonts w:ascii="Times New Roman" w:eastAsia="Times New Roman" w:hAnsi="Times New Roman"/>
      <w:b/>
      <w:sz w:val="24"/>
      <w:szCs w:val="20"/>
    </w:rPr>
  </w:style>
  <w:style w:type="paragraph" w:customStyle="1" w:styleId="Heading1BoldShadow">
    <w:name w:val="Heading 1 + Bold + Shadow"/>
    <w:basedOn w:val="Heading1Bold1"/>
    <w:uiPriority w:val="99"/>
    <w:rsid w:val="00980BA8"/>
    <w:rPr>
      <w:sz w:val="46"/>
      <w14:shadow w14:blurRad="50800" w14:dist="38100" w14:dir="2700000" w14:sx="100000" w14:sy="100000" w14:kx="0" w14:ky="0" w14:algn="tl">
        <w14:srgbClr w14:val="000000">
          <w14:alpha w14:val="60000"/>
        </w14:srgbClr>
      </w14:shadow>
    </w:rPr>
  </w:style>
  <w:style w:type="paragraph" w:customStyle="1" w:styleId="outline0">
    <w:name w:val="outline"/>
    <w:basedOn w:val="Normal"/>
    <w:uiPriority w:val="99"/>
    <w:rsid w:val="00980BA8"/>
    <w:pPr>
      <w:spacing w:before="240" w:after="0" w:line="240" w:lineRule="auto"/>
    </w:pPr>
    <w:rPr>
      <w:rFonts w:ascii="Times New Roman" w:eastAsia="MS Mincho" w:hAnsi="Times New Roman"/>
      <w:sz w:val="24"/>
      <w:szCs w:val="24"/>
      <w:lang w:eastAsia="ja-JP"/>
    </w:rPr>
  </w:style>
  <w:style w:type="paragraph" w:customStyle="1" w:styleId="S9-appx">
    <w:name w:val="S9 - appx"/>
    <w:basedOn w:val="Normal"/>
    <w:uiPriority w:val="99"/>
    <w:rsid w:val="00980BA8"/>
    <w:pPr>
      <w:spacing w:before="120" w:after="240" w:line="240" w:lineRule="auto"/>
      <w:jc w:val="center"/>
    </w:pPr>
    <w:rPr>
      <w:rFonts w:ascii="Times New Roman" w:eastAsia="Times New Roman" w:hAnsi="Times New Roman"/>
      <w:b/>
      <w:sz w:val="28"/>
      <w:szCs w:val="20"/>
    </w:rPr>
  </w:style>
  <w:style w:type="character" w:customStyle="1" w:styleId="yui3202133282057703193">
    <w:name w:val="yui_3_2_0_2_133282057703193"/>
    <w:basedOn w:val="DefaultParagraphFont"/>
    <w:rsid w:val="00980BA8"/>
  </w:style>
  <w:style w:type="paragraph" w:customStyle="1" w:styleId="Norm">
    <w:name w:val="Norm"/>
    <w:basedOn w:val="Normal"/>
    <w:uiPriority w:val="99"/>
    <w:rsid w:val="00980BA8"/>
    <w:pPr>
      <w:spacing w:before="120" w:after="120" w:line="240" w:lineRule="auto"/>
      <w:jc w:val="both"/>
    </w:pPr>
    <w:rPr>
      <w:rFonts w:ascii="Times New Roman" w:eastAsia="Times New Roman" w:hAnsi="Times New Roman"/>
      <w:sz w:val="24"/>
      <w:szCs w:val="24"/>
    </w:rPr>
  </w:style>
  <w:style w:type="character" w:customStyle="1" w:styleId="bodycopy1">
    <w:name w:val="bodycopy1"/>
    <w:rsid w:val="00980BA8"/>
    <w:rPr>
      <w:rFonts w:ascii="Arial" w:hAnsi="Arial" w:cs="Arial" w:hint="default"/>
      <w:strike w:val="0"/>
      <w:dstrike w:val="0"/>
      <w:color w:val="000000"/>
      <w:sz w:val="18"/>
      <w:szCs w:val="18"/>
      <w:u w:val="none"/>
      <w:effect w:val="none"/>
    </w:rPr>
  </w:style>
  <w:style w:type="character" w:customStyle="1" w:styleId="bodylink1">
    <w:name w:val="bodylink1"/>
    <w:rsid w:val="00980BA8"/>
    <w:rPr>
      <w:rFonts w:ascii="Arial" w:hAnsi="Arial" w:cs="Arial" w:hint="default"/>
      <w:color w:val="000000"/>
      <w:sz w:val="18"/>
      <w:szCs w:val="18"/>
    </w:rPr>
  </w:style>
  <w:style w:type="character" w:customStyle="1" w:styleId="boldbodycopy1">
    <w:name w:val="boldbodycopy1"/>
    <w:rsid w:val="00980BA8"/>
    <w:rPr>
      <w:rFonts w:ascii="Arial" w:hAnsi="Arial" w:cs="Arial" w:hint="default"/>
      <w:b/>
      <w:bCs/>
      <w:strike w:val="0"/>
      <w:dstrike w:val="0"/>
      <w:color w:val="000000"/>
      <w:sz w:val="18"/>
      <w:szCs w:val="18"/>
      <w:u w:val="none"/>
      <w:effect w:val="none"/>
    </w:rPr>
  </w:style>
  <w:style w:type="paragraph" w:customStyle="1" w:styleId="FigureTitle">
    <w:name w:val="*Figure Title"/>
    <w:next w:val="Normal"/>
    <w:uiPriority w:val="99"/>
    <w:rsid w:val="00980BA8"/>
    <w:pPr>
      <w:keepNext/>
      <w:spacing w:before="240" w:after="240"/>
    </w:pPr>
    <w:rPr>
      <w:rFonts w:ascii="Arial Bold" w:eastAsia="Times New Roman" w:hAnsi="Arial Bold"/>
      <w:b/>
      <w:smallCaps/>
      <w:color w:val="000000"/>
      <w:sz w:val="19"/>
    </w:rPr>
  </w:style>
  <w:style w:type="paragraph" w:customStyle="1" w:styleId="Style19">
    <w:name w:val="Style 19"/>
    <w:basedOn w:val="Normal"/>
    <w:uiPriority w:val="99"/>
    <w:rsid w:val="00980BA8"/>
    <w:pPr>
      <w:widowControl w:val="0"/>
      <w:autoSpaceDE w:val="0"/>
      <w:autoSpaceDN w:val="0"/>
      <w:adjustRightInd w:val="0"/>
      <w:spacing w:after="0" w:line="240" w:lineRule="auto"/>
    </w:pPr>
    <w:rPr>
      <w:rFonts w:ascii="Times New Roman" w:eastAsia="Times New Roman" w:hAnsi="Times New Roman"/>
      <w:sz w:val="24"/>
      <w:szCs w:val="24"/>
    </w:rPr>
  </w:style>
  <w:style w:type="paragraph" w:customStyle="1" w:styleId="Response1-NoSpaces">
    <w:name w:val="*Response 1 - No Spaces"/>
    <w:basedOn w:val="Response1"/>
    <w:uiPriority w:val="99"/>
    <w:rsid w:val="00980BA8"/>
    <w:pPr>
      <w:spacing w:before="0"/>
      <w:ind w:left="1760"/>
    </w:pPr>
  </w:style>
  <w:style w:type="paragraph" w:customStyle="1" w:styleId="figbodyanchored">
    <w:name w:val="fig:body:anchored"/>
    <w:uiPriority w:val="99"/>
    <w:rsid w:val="00980BA8"/>
    <w:pPr>
      <w:tabs>
        <w:tab w:val="left" w:pos="897"/>
        <w:tab w:val="left" w:pos="2337"/>
        <w:tab w:val="left" w:pos="3777"/>
        <w:tab w:val="left" w:pos="5217"/>
      </w:tabs>
      <w:overflowPunct w:val="0"/>
      <w:autoSpaceDE w:val="0"/>
      <w:autoSpaceDN w:val="0"/>
      <w:adjustRightInd w:val="0"/>
      <w:spacing w:before="8" w:line="232" w:lineRule="atLeast"/>
      <w:ind w:left="897"/>
      <w:jc w:val="both"/>
      <w:textAlignment w:val="baseline"/>
    </w:pPr>
    <w:rPr>
      <w:rFonts w:ascii="Palatino" w:eastAsia="Times New Roman" w:hAnsi="Palatino"/>
    </w:rPr>
  </w:style>
  <w:style w:type="character" w:customStyle="1" w:styleId="HighlightedVariable">
    <w:name w:val="Highlighted Variable"/>
    <w:rsid w:val="00980BA8"/>
    <w:rPr>
      <w:rFonts w:ascii="Book Antiqua" w:hAnsi="Book Antiqua"/>
      <w:color w:val="0000FF"/>
    </w:rPr>
  </w:style>
  <w:style w:type="numbering" w:customStyle="1" w:styleId="NoList1">
    <w:name w:val="No List1"/>
    <w:next w:val="NoList"/>
    <w:uiPriority w:val="99"/>
    <w:semiHidden/>
    <w:unhideWhenUsed/>
    <w:rsid w:val="00980BA8"/>
  </w:style>
  <w:style w:type="paragraph" w:customStyle="1" w:styleId="Heading2text">
    <w:name w:val="Heading 2 text"/>
    <w:basedOn w:val="Normal"/>
    <w:link w:val="Heading2textChar"/>
    <w:qFormat/>
    <w:rsid w:val="00980BA8"/>
    <w:pPr>
      <w:ind w:left="720"/>
    </w:pPr>
    <w:rPr>
      <w:rFonts w:asciiTheme="minorHAnsi" w:eastAsiaTheme="minorHAnsi" w:hAnsiTheme="minorHAnsi" w:cstheme="minorBidi"/>
      <w:color w:val="0F243E" w:themeColor="text2" w:themeShade="80"/>
    </w:rPr>
  </w:style>
  <w:style w:type="character" w:customStyle="1" w:styleId="Heading2textChar">
    <w:name w:val="Heading 2 text Char"/>
    <w:basedOn w:val="DefaultParagraphFont"/>
    <w:link w:val="Heading2text"/>
    <w:rsid w:val="00980BA8"/>
    <w:rPr>
      <w:rFonts w:asciiTheme="minorHAnsi" w:eastAsiaTheme="minorHAnsi" w:hAnsiTheme="minorHAnsi" w:cstheme="minorBidi"/>
      <w:color w:val="0F243E" w:themeColor="text2" w:themeShade="80"/>
      <w:sz w:val="22"/>
      <w:szCs w:val="22"/>
    </w:rPr>
  </w:style>
  <w:style w:type="paragraph" w:customStyle="1" w:styleId="Style11">
    <w:name w:val="Style 11"/>
    <w:basedOn w:val="Normal"/>
    <w:uiPriority w:val="99"/>
    <w:rsid w:val="00980BA8"/>
    <w:pPr>
      <w:widowControl w:val="0"/>
      <w:autoSpaceDE w:val="0"/>
      <w:autoSpaceDN w:val="0"/>
      <w:spacing w:after="0" w:line="384" w:lineRule="atLeast"/>
    </w:pPr>
    <w:rPr>
      <w:rFonts w:ascii="Times New Roman" w:eastAsia="Times New Roman" w:hAnsi="Times New Roman"/>
      <w:sz w:val="24"/>
      <w:szCs w:val="24"/>
    </w:rPr>
  </w:style>
  <w:style w:type="paragraph" w:customStyle="1" w:styleId="Section4heading">
    <w:name w:val="Section 4 heading"/>
    <w:basedOn w:val="Normal"/>
    <w:next w:val="Normal"/>
    <w:uiPriority w:val="99"/>
    <w:rsid w:val="00980BA8"/>
    <w:pPr>
      <w:widowControl w:val="0"/>
      <w:tabs>
        <w:tab w:val="left" w:leader="dot" w:pos="8748"/>
      </w:tabs>
      <w:autoSpaceDE w:val="0"/>
      <w:autoSpaceDN w:val="0"/>
      <w:spacing w:after="240" w:line="240" w:lineRule="auto"/>
      <w:jc w:val="center"/>
    </w:pPr>
    <w:rPr>
      <w:rFonts w:ascii="Times New Roman" w:eastAsia="Times New Roman" w:hAnsi="Times New Roman"/>
      <w:b/>
      <w:sz w:val="36"/>
      <w:szCs w:val="24"/>
    </w:rPr>
  </w:style>
  <w:style w:type="paragraph" w:customStyle="1" w:styleId="Style17">
    <w:name w:val="Style 17"/>
    <w:basedOn w:val="Normal"/>
    <w:uiPriority w:val="99"/>
    <w:rsid w:val="00980BA8"/>
    <w:pPr>
      <w:widowControl w:val="0"/>
      <w:autoSpaceDE w:val="0"/>
      <w:autoSpaceDN w:val="0"/>
      <w:spacing w:after="0" w:line="264" w:lineRule="exact"/>
      <w:ind w:left="576" w:hanging="360"/>
    </w:pPr>
    <w:rPr>
      <w:rFonts w:ascii="Times New Roman" w:eastAsia="Times New Roman" w:hAnsi="Times New Roman"/>
      <w:sz w:val="24"/>
      <w:szCs w:val="24"/>
    </w:rPr>
  </w:style>
  <w:style w:type="paragraph" w:customStyle="1" w:styleId="TCT-TOCfontH1">
    <w:name w:val="TCT - TOC font H1"/>
    <w:basedOn w:val="TOC1"/>
    <w:uiPriority w:val="99"/>
    <w:qFormat/>
    <w:rsid w:val="00980BA8"/>
    <w:pPr>
      <w:tabs>
        <w:tab w:val="clear" w:pos="284"/>
        <w:tab w:val="left" w:pos="270"/>
        <w:tab w:val="left" w:pos="520"/>
        <w:tab w:val="right" w:leader="dot" w:pos="9010"/>
        <w:tab w:val="right" w:leader="dot" w:pos="10070"/>
      </w:tabs>
      <w:spacing w:before="240" w:line="360" w:lineRule="auto"/>
    </w:pPr>
    <w:rPr>
      <w:rFonts w:ascii="Verdana" w:eastAsia="MS Mincho" w:hAnsi="Verdana" w:cs="Arial"/>
      <w:b w:val="0"/>
      <w:noProof/>
      <w:color w:val="1F497D" w:themeColor="text2"/>
      <w:sz w:val="22"/>
      <w:szCs w:val="24"/>
    </w:rPr>
  </w:style>
  <w:style w:type="paragraph" w:customStyle="1" w:styleId="TCT-TOCH2">
    <w:name w:val="TCT-TOC H2"/>
    <w:basedOn w:val="TOC2"/>
    <w:uiPriority w:val="99"/>
    <w:qFormat/>
    <w:rsid w:val="00980BA8"/>
    <w:pPr>
      <w:tabs>
        <w:tab w:val="clear" w:pos="709"/>
        <w:tab w:val="left" w:pos="574"/>
        <w:tab w:val="left" w:pos="696"/>
        <w:tab w:val="left" w:pos="810"/>
        <w:tab w:val="left" w:pos="1170"/>
        <w:tab w:val="right" w:leader="dot" w:pos="9010"/>
        <w:tab w:val="right" w:leader="dot" w:pos="10070"/>
      </w:tabs>
      <w:spacing w:line="240" w:lineRule="auto"/>
      <w:ind w:left="574"/>
    </w:pPr>
    <w:rPr>
      <w:rFonts w:ascii="Verdana" w:eastAsia="MS Mincho" w:hAnsi="Verdana"/>
      <w:noProof/>
      <w:color w:val="365F91" w:themeColor="accent1" w:themeShade="BF"/>
    </w:rPr>
  </w:style>
  <w:style w:type="paragraph" w:customStyle="1" w:styleId="TCT-TOCH3">
    <w:name w:val="TCT- TOC H3"/>
    <w:basedOn w:val="TOC3"/>
    <w:uiPriority w:val="99"/>
    <w:qFormat/>
    <w:rsid w:val="00980BA8"/>
    <w:pPr>
      <w:tabs>
        <w:tab w:val="left" w:pos="960"/>
        <w:tab w:val="left" w:pos="1800"/>
        <w:tab w:val="right" w:leader="dot" w:pos="9010"/>
        <w:tab w:val="right" w:leader="dot" w:pos="10070"/>
      </w:tabs>
      <w:spacing w:line="360" w:lineRule="auto"/>
      <w:ind w:left="960"/>
    </w:pPr>
    <w:rPr>
      <w:rFonts w:ascii="Verdana" w:eastAsia="MS Mincho" w:hAnsi="Verdana"/>
      <w:i/>
      <w:noProof/>
      <w:color w:val="548DD4" w:themeColor="text2" w:themeTint="99"/>
      <w:sz w:val="20"/>
    </w:rPr>
  </w:style>
  <w:style w:type="paragraph" w:customStyle="1" w:styleId="TCT-ListofTables">
    <w:name w:val="TCT -List of Tables"/>
    <w:basedOn w:val="TableofFigures"/>
    <w:uiPriority w:val="99"/>
    <w:qFormat/>
    <w:rsid w:val="00980BA8"/>
    <w:pPr>
      <w:tabs>
        <w:tab w:val="right" w:leader="dot" w:pos="9010"/>
      </w:tabs>
      <w:spacing w:line="360" w:lineRule="auto"/>
    </w:pPr>
    <w:rPr>
      <w:rFonts w:ascii="Verdana" w:eastAsia="MS Mincho" w:hAnsi="Verdana"/>
      <w:i/>
      <w:color w:val="365F91" w:themeColor="accent1" w:themeShade="BF"/>
      <w:sz w:val="18"/>
      <w:szCs w:val="20"/>
    </w:rPr>
  </w:style>
  <w:style w:type="numbering" w:customStyle="1" w:styleId="NoList2">
    <w:name w:val="No List2"/>
    <w:next w:val="NoList"/>
    <w:uiPriority w:val="99"/>
    <w:semiHidden/>
    <w:unhideWhenUsed/>
    <w:rsid w:val="00980BA8"/>
  </w:style>
  <w:style w:type="paragraph" w:customStyle="1" w:styleId="font7">
    <w:name w:val="font7"/>
    <w:basedOn w:val="Normal"/>
    <w:rsid w:val="00980BA8"/>
    <w:pPr>
      <w:spacing w:before="100" w:beforeAutospacing="1" w:after="100" w:afterAutospacing="1" w:line="240" w:lineRule="auto"/>
    </w:pPr>
    <w:rPr>
      <w:rFonts w:eastAsia="Times New Roman"/>
      <w:color w:val="000000"/>
      <w:sz w:val="20"/>
      <w:szCs w:val="20"/>
    </w:rPr>
  </w:style>
  <w:style w:type="paragraph" w:customStyle="1" w:styleId="font8">
    <w:name w:val="font8"/>
    <w:basedOn w:val="Normal"/>
    <w:rsid w:val="00980BA8"/>
    <w:pPr>
      <w:spacing w:before="100" w:beforeAutospacing="1" w:after="100" w:afterAutospacing="1" w:line="240" w:lineRule="auto"/>
    </w:pPr>
    <w:rPr>
      <w:rFonts w:eastAsia="Times New Roman"/>
      <w:b/>
      <w:bCs/>
      <w:sz w:val="20"/>
      <w:szCs w:val="20"/>
    </w:rPr>
  </w:style>
  <w:style w:type="paragraph" w:customStyle="1" w:styleId="font9">
    <w:name w:val="font9"/>
    <w:basedOn w:val="Normal"/>
    <w:rsid w:val="00980BA8"/>
    <w:pPr>
      <w:spacing w:before="100" w:beforeAutospacing="1" w:after="100" w:afterAutospacing="1" w:line="240" w:lineRule="auto"/>
    </w:pPr>
    <w:rPr>
      <w:rFonts w:eastAsia="Times New Roman"/>
      <w:sz w:val="20"/>
      <w:szCs w:val="20"/>
    </w:rPr>
  </w:style>
  <w:style w:type="character" w:customStyle="1" w:styleId="HeaderChar1">
    <w:name w:val="Header Char1"/>
    <w:aliases w:val="h Char1,Cover Page Char1"/>
    <w:basedOn w:val="DefaultParagraphFont"/>
    <w:uiPriority w:val="99"/>
    <w:semiHidden/>
    <w:rsid w:val="00980BA8"/>
    <w:rPr>
      <w:sz w:val="24"/>
      <w:szCs w:val="24"/>
    </w:rPr>
  </w:style>
  <w:style w:type="table" w:customStyle="1" w:styleId="TCTProposalTableStyle1">
    <w:name w:val="TCT Proposal Table Style1"/>
    <w:basedOn w:val="TableNormal"/>
    <w:uiPriority w:val="99"/>
    <w:rsid w:val="00980BA8"/>
    <w:rPr>
      <w:rFonts w:eastAsia="MS Mincho"/>
      <w:color w:val="17365D"/>
    </w:rPr>
    <w:tblPr>
      <w:tblStyleRowBandSize w:val="1"/>
    </w:tblPr>
    <w:tblStylePr w:type="firstRow">
      <w:rPr>
        <w:color w:val="FFFFFF"/>
      </w:rPr>
      <w:tblPr/>
      <w:trPr>
        <w:tblHeader/>
      </w:trPr>
      <w:tcPr>
        <w:tcBorders>
          <w:top w:val="nil"/>
          <w:left w:val="nil"/>
          <w:bottom w:val="nil"/>
          <w:right w:val="nil"/>
          <w:insideH w:val="nil"/>
          <w:insideV w:val="single" w:sz="4" w:space="0" w:color="FFFFFF"/>
          <w:tl2br w:val="nil"/>
          <w:tr2bl w:val="nil"/>
        </w:tcBorders>
        <w:shd w:val="clear" w:color="auto" w:fill="00C9FF"/>
      </w:tcPr>
    </w:tblStylePr>
    <w:tblStylePr w:type="band1Horz">
      <w:tblPr/>
      <w:tcPr>
        <w:tcBorders>
          <w:top w:val="single" w:sz="4" w:space="0" w:color="A6A6A6"/>
          <w:left w:val="nil"/>
          <w:bottom w:val="single" w:sz="4" w:space="0" w:color="A6A6A6"/>
          <w:right w:val="nil"/>
          <w:insideH w:val="nil"/>
          <w:insideV w:val="single" w:sz="4" w:space="0" w:color="A6A6A6"/>
          <w:tl2br w:val="nil"/>
          <w:tr2bl w:val="nil"/>
        </w:tcBorders>
      </w:tcPr>
    </w:tblStylePr>
    <w:tblStylePr w:type="band2Horz">
      <w:tblPr/>
      <w:tcPr>
        <w:tcBorders>
          <w:top w:val="nil"/>
          <w:left w:val="nil"/>
          <w:bottom w:val="nil"/>
          <w:right w:val="nil"/>
          <w:insideH w:val="nil"/>
          <w:insideV w:val="single" w:sz="4" w:space="0" w:color="A6A6A6"/>
          <w:tl2br w:val="nil"/>
          <w:tr2bl w:val="nil"/>
        </w:tcBorders>
      </w:tcPr>
    </w:tblStylePr>
  </w:style>
  <w:style w:type="paragraph" w:customStyle="1" w:styleId="Satyambullet1">
    <w:name w:val="Satyam bullet 1"/>
    <w:basedOn w:val="Normal"/>
    <w:rsid w:val="00980BA8"/>
    <w:pPr>
      <w:numPr>
        <w:numId w:val="28"/>
      </w:numPr>
      <w:suppressAutoHyphens/>
      <w:spacing w:after="0" w:line="270" w:lineRule="exact"/>
    </w:pPr>
    <w:rPr>
      <w:rFonts w:ascii="Arial" w:eastAsia="Times" w:hAnsi="Arial"/>
      <w:color w:val="000000"/>
      <w:szCs w:val="20"/>
    </w:rPr>
  </w:style>
  <w:style w:type="paragraph" w:customStyle="1" w:styleId="SatyamTHeading1">
    <w:name w:val="Satyam_THeading1"/>
    <w:basedOn w:val="Normal"/>
    <w:link w:val="SatyamTHeading1Char"/>
    <w:qFormat/>
    <w:rsid w:val="00980BA8"/>
    <w:pPr>
      <w:suppressAutoHyphens/>
      <w:spacing w:after="0" w:line="270" w:lineRule="exact"/>
    </w:pPr>
    <w:rPr>
      <w:rFonts w:ascii="Arial" w:eastAsia="Times" w:hAnsi="Arial"/>
      <w:b/>
      <w:color w:val="FFFFFF"/>
      <w:szCs w:val="20"/>
    </w:rPr>
  </w:style>
  <w:style w:type="character" w:customStyle="1" w:styleId="SatyamTHeading1Char">
    <w:name w:val="Satyam_THeading1 Char"/>
    <w:basedOn w:val="DefaultParagraphFont"/>
    <w:link w:val="SatyamTHeading1"/>
    <w:rsid w:val="00980BA8"/>
    <w:rPr>
      <w:rFonts w:ascii="Arial" w:eastAsia="Times" w:hAnsi="Arial"/>
      <w:b/>
      <w:color w:val="FFFFFF"/>
      <w:sz w:val="22"/>
    </w:rPr>
  </w:style>
  <w:style w:type="paragraph" w:customStyle="1" w:styleId="mainbody">
    <w:name w:val="main body"/>
    <w:basedOn w:val="Normal"/>
    <w:autoRedefine/>
    <w:qFormat/>
    <w:rsid w:val="00980BA8"/>
    <w:pPr>
      <w:spacing w:after="0"/>
    </w:pPr>
    <w:rPr>
      <w:rFonts w:ascii="Arial" w:hAnsi="Arial" w:cs="Arial"/>
      <w:sz w:val="20"/>
      <w:szCs w:val="20"/>
      <w:lang w:val="en-IN"/>
    </w:rPr>
  </w:style>
  <w:style w:type="paragraph" w:customStyle="1" w:styleId="StyleTrebuchetMS11ptJustifiedBefore2ptAfter2pt">
    <w:name w:val="Style Trebuchet MS 11 pt Justified Before:  2 pt After:  2 pt ..."/>
    <w:basedOn w:val="Normal"/>
    <w:rsid w:val="00980BA8"/>
    <w:pPr>
      <w:spacing w:before="40" w:after="40" w:line="264" w:lineRule="auto"/>
      <w:jc w:val="both"/>
    </w:pPr>
    <w:rPr>
      <w:rFonts w:ascii="Trebuchet MS" w:eastAsia="Times" w:hAnsi="Trebuchet MS"/>
      <w:color w:val="003366"/>
    </w:rPr>
  </w:style>
  <w:style w:type="paragraph" w:customStyle="1" w:styleId="latin">
    <w:name w:val="latin"/>
    <w:basedOn w:val="Normal"/>
    <w:rsid w:val="00980BA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overflowPunct w:val="0"/>
      <w:autoSpaceDE w:val="0"/>
      <w:autoSpaceDN w:val="0"/>
      <w:adjustRightInd w:val="0"/>
      <w:spacing w:after="0" w:line="240" w:lineRule="auto"/>
      <w:textAlignment w:val="baseline"/>
    </w:pPr>
    <w:rPr>
      <w:rFonts w:ascii="Georgia" w:eastAsia="Times New Roman" w:hAnsi="Georgia"/>
      <w:b/>
      <w:sz w:val="20"/>
      <w:szCs w:val="20"/>
      <w:u w:val="single"/>
    </w:rPr>
  </w:style>
  <w:style w:type="paragraph" w:customStyle="1" w:styleId="western">
    <w:name w:val="western"/>
    <w:basedOn w:val="Normal"/>
    <w:rsid w:val="00980BA8"/>
    <w:pPr>
      <w:spacing w:before="100" w:beforeAutospacing="1" w:after="100" w:afterAutospacing="1" w:line="240" w:lineRule="auto"/>
    </w:pPr>
    <w:rPr>
      <w:rFonts w:ascii="Times New Roman" w:eastAsia="Times New Roman" w:hAnsi="Times New Roman"/>
      <w:sz w:val="24"/>
      <w:szCs w:val="24"/>
    </w:rPr>
  </w:style>
  <w:style w:type="paragraph" w:customStyle="1" w:styleId="RMBodyText">
    <w:name w:val="RM Body Text"/>
    <w:basedOn w:val="Normal"/>
    <w:rsid w:val="00980BA8"/>
    <w:pPr>
      <w:widowControl w:val="0"/>
      <w:tabs>
        <w:tab w:val="left" w:pos="960"/>
        <w:tab w:val="left" w:pos="1320"/>
      </w:tabs>
      <w:suppressAutoHyphens/>
      <w:autoSpaceDE w:val="0"/>
      <w:spacing w:after="56" w:line="240" w:lineRule="auto"/>
      <w:ind w:left="960" w:hanging="360"/>
    </w:pPr>
    <w:rPr>
      <w:rFonts w:ascii="Times New Roman" w:eastAsia="MS Mincho" w:hAnsi="Times New Roman"/>
      <w:lang w:eastAsia="ar-SA"/>
    </w:rPr>
  </w:style>
  <w:style w:type="character" w:customStyle="1" w:styleId="fnorg">
    <w:name w:val="fn org"/>
    <w:rsid w:val="00980BA8"/>
  </w:style>
  <w:style w:type="paragraph" w:customStyle="1" w:styleId="SummaryBullets">
    <w:name w:val="Summary Bullets"/>
    <w:basedOn w:val="Normal"/>
    <w:rsid w:val="00980BA8"/>
    <w:pPr>
      <w:tabs>
        <w:tab w:val="left" w:pos="3240"/>
      </w:tabs>
      <w:suppressAutoHyphens/>
      <w:spacing w:after="0" w:line="240" w:lineRule="auto"/>
      <w:ind w:left="1080" w:hanging="360"/>
    </w:pPr>
    <w:rPr>
      <w:rFonts w:ascii="Arial" w:eastAsia="Times New Roman" w:hAnsi="Arial"/>
      <w:sz w:val="24"/>
      <w:szCs w:val="20"/>
    </w:rPr>
  </w:style>
  <w:style w:type="numbering" w:customStyle="1" w:styleId="TableBullets">
    <w:name w:val="Table Bullets"/>
    <w:uiPriority w:val="99"/>
    <w:rsid w:val="00980BA8"/>
    <w:pPr>
      <w:numPr>
        <w:numId w:val="29"/>
      </w:numPr>
    </w:pPr>
  </w:style>
  <w:style w:type="paragraph" w:customStyle="1" w:styleId="TableBullet1MS">
    <w:name w:val="Table Bullet 1 MS"/>
    <w:basedOn w:val="Normal"/>
    <w:qFormat/>
    <w:rsid w:val="00980BA8"/>
    <w:pPr>
      <w:numPr>
        <w:numId w:val="30"/>
      </w:numPr>
      <w:spacing w:after="0" w:line="264" w:lineRule="auto"/>
      <w:ind w:left="432" w:hanging="432"/>
    </w:pPr>
    <w:rPr>
      <w:rFonts w:ascii="Segoe" w:hAnsi="Segoe"/>
      <w:sz w:val="16"/>
      <w:szCs w:val="16"/>
    </w:rPr>
  </w:style>
  <w:style w:type="paragraph" w:customStyle="1" w:styleId="TableBullet2MS">
    <w:name w:val="Table Bullet 2 MS"/>
    <w:basedOn w:val="Normal"/>
    <w:qFormat/>
    <w:rsid w:val="00980BA8"/>
    <w:pPr>
      <w:numPr>
        <w:ilvl w:val="1"/>
        <w:numId w:val="30"/>
      </w:numPr>
      <w:spacing w:after="0" w:line="264" w:lineRule="auto"/>
      <w:ind w:left="576" w:hanging="576"/>
    </w:pPr>
    <w:rPr>
      <w:rFonts w:ascii="Segoe" w:hAnsi="Segoe"/>
      <w:sz w:val="16"/>
      <w:szCs w:val="16"/>
    </w:rPr>
  </w:style>
  <w:style w:type="paragraph" w:customStyle="1" w:styleId="TableBullet3MS">
    <w:name w:val="Table Bullet 3 MS"/>
    <w:basedOn w:val="Normal"/>
    <w:qFormat/>
    <w:rsid w:val="00980BA8"/>
    <w:pPr>
      <w:numPr>
        <w:ilvl w:val="2"/>
        <w:numId w:val="30"/>
      </w:numPr>
      <w:spacing w:after="0" w:line="264" w:lineRule="auto"/>
      <w:ind w:left="720" w:hanging="720"/>
    </w:pPr>
    <w:rPr>
      <w:rFonts w:ascii="Segoe" w:hAnsi="Segoe"/>
      <w:sz w:val="16"/>
      <w:szCs w:val="16"/>
    </w:rPr>
  </w:style>
  <w:style w:type="character" w:customStyle="1" w:styleId="AprobodyChar">
    <w:name w:val="Aprobody Char"/>
    <w:link w:val="Aprobody"/>
    <w:locked/>
    <w:rsid w:val="00980BA8"/>
    <w:rPr>
      <w:rFonts w:eastAsia="Times New Roman" w:cs="Calibri"/>
      <w:bCs/>
      <w:sz w:val="22"/>
      <w:szCs w:val="24"/>
    </w:rPr>
  </w:style>
  <w:style w:type="paragraph" w:customStyle="1" w:styleId="Aprobody">
    <w:name w:val="Aprobody"/>
    <w:link w:val="AprobodyChar"/>
    <w:autoRedefine/>
    <w:rsid w:val="00980BA8"/>
    <w:pPr>
      <w:spacing w:before="80" w:after="80" w:line="240" w:lineRule="exact"/>
      <w:jc w:val="both"/>
    </w:pPr>
    <w:rPr>
      <w:rFonts w:eastAsia="Times New Roman" w:cs="Calibri"/>
      <w:bCs/>
      <w:sz w:val="22"/>
      <w:szCs w:val="24"/>
    </w:rPr>
  </w:style>
  <w:style w:type="character" w:customStyle="1" w:styleId="Strong4">
    <w:name w:val="Strong4"/>
    <w:basedOn w:val="DefaultParagraphFont"/>
    <w:rsid w:val="00980BA8"/>
    <w:rPr>
      <w:b/>
      <w:bCs/>
    </w:rPr>
  </w:style>
  <w:style w:type="paragraph" w:customStyle="1" w:styleId="TableHead">
    <w:name w:val="Table Head"/>
    <w:basedOn w:val="Normal"/>
    <w:next w:val="Normal"/>
    <w:link w:val="TableHeadChar"/>
    <w:autoRedefine/>
    <w:qFormat/>
    <w:rsid w:val="00980BA8"/>
    <w:pPr>
      <w:spacing w:after="160"/>
      <w:jc w:val="center"/>
    </w:pPr>
    <w:rPr>
      <w:rFonts w:asciiTheme="minorHAnsi" w:eastAsia="Times New Roman" w:hAnsiTheme="minorHAnsi" w:cstheme="minorHAnsi"/>
      <w:b/>
      <w:color w:val="FFFFFF" w:themeColor="background1"/>
    </w:rPr>
  </w:style>
  <w:style w:type="character" w:customStyle="1" w:styleId="TableHeadChar">
    <w:name w:val="Table Head Char"/>
    <w:basedOn w:val="DefaultParagraphFont"/>
    <w:link w:val="TableHead"/>
    <w:locked/>
    <w:rsid w:val="00980BA8"/>
    <w:rPr>
      <w:rFonts w:asciiTheme="minorHAnsi" w:eastAsia="Times New Roman" w:hAnsiTheme="minorHAnsi" w:cstheme="minorHAnsi"/>
      <w:b/>
      <w:color w:val="FFFFFF" w:themeColor="background1"/>
      <w:sz w:val="22"/>
      <w:szCs w:val="22"/>
    </w:rPr>
  </w:style>
  <w:style w:type="paragraph" w:customStyle="1" w:styleId="TableCopy">
    <w:name w:val="Table Copy"/>
    <w:basedOn w:val="Normal"/>
    <w:link w:val="TableCopyChar"/>
    <w:qFormat/>
    <w:rsid w:val="00980BA8"/>
    <w:pPr>
      <w:spacing w:before="60" w:after="80" w:line="220" w:lineRule="exact"/>
      <w:jc w:val="both"/>
    </w:pPr>
    <w:rPr>
      <w:rFonts w:ascii="Arial" w:eastAsia="Times New Roman" w:hAnsi="Arial"/>
      <w:color w:val="000000"/>
      <w:sz w:val="20"/>
      <w:szCs w:val="20"/>
    </w:rPr>
  </w:style>
  <w:style w:type="character" w:customStyle="1" w:styleId="TableCopyChar">
    <w:name w:val="Table Copy Char"/>
    <w:basedOn w:val="DefaultParagraphFont"/>
    <w:link w:val="TableCopy"/>
    <w:locked/>
    <w:rsid w:val="00980BA8"/>
    <w:rPr>
      <w:rFonts w:ascii="Arial" w:eastAsia="Times New Roman" w:hAnsi="Arial"/>
      <w:color w:val="000000"/>
    </w:rPr>
  </w:style>
  <w:style w:type="paragraph" w:customStyle="1" w:styleId="TableColumnheader">
    <w:name w:val="Table Column header"/>
    <w:basedOn w:val="Normal"/>
    <w:rsid w:val="00980BA8"/>
    <w:pPr>
      <w:spacing w:before="80" w:after="80" w:line="240" w:lineRule="auto"/>
    </w:pPr>
    <w:rPr>
      <w:rFonts w:ascii="Arial" w:eastAsia="Times New Roman" w:hAnsi="Arial"/>
      <w:b/>
      <w:noProof/>
      <w:color w:val="FFFFFF"/>
      <w:sz w:val="18"/>
      <w:szCs w:val="24"/>
    </w:rPr>
  </w:style>
  <w:style w:type="paragraph" w:customStyle="1" w:styleId="Tablebullet1">
    <w:name w:val="Table bullet 1"/>
    <w:basedOn w:val="Normal"/>
    <w:link w:val="Tablebullet1Char"/>
    <w:qFormat/>
    <w:rsid w:val="00980BA8"/>
    <w:pPr>
      <w:tabs>
        <w:tab w:val="left" w:pos="270"/>
      </w:tabs>
      <w:snapToGrid w:val="0"/>
      <w:spacing w:after="80" w:line="280" w:lineRule="exact"/>
    </w:pPr>
    <w:rPr>
      <w:rFonts w:ascii="Arial" w:eastAsia="Times" w:hAnsi="Arial"/>
      <w:bCs/>
      <w:color w:val="000000"/>
      <w:sz w:val="16"/>
      <w:szCs w:val="20"/>
      <w:lang w:val="fr-FR"/>
    </w:rPr>
  </w:style>
  <w:style w:type="character" w:customStyle="1" w:styleId="Tablebullet1Char">
    <w:name w:val="Table bullet 1 Char"/>
    <w:basedOn w:val="DefaultParagraphFont"/>
    <w:link w:val="Tablebullet1"/>
    <w:locked/>
    <w:rsid w:val="00980BA8"/>
    <w:rPr>
      <w:rFonts w:ascii="Arial" w:eastAsia="Times" w:hAnsi="Arial"/>
      <w:bCs/>
      <w:color w:val="000000"/>
      <w:sz w:val="16"/>
      <w:lang w:val="fr-FR"/>
    </w:rPr>
  </w:style>
  <w:style w:type="paragraph" w:customStyle="1" w:styleId="text">
    <w:name w:val="text"/>
    <w:basedOn w:val="Normal"/>
    <w:rsid w:val="00980BA8"/>
    <w:pPr>
      <w:spacing w:before="120" w:after="60" w:line="320" w:lineRule="atLeast"/>
      <w:jc w:val="both"/>
    </w:pPr>
    <w:rPr>
      <w:rFonts w:ascii="Arial" w:eastAsia="Times New Roman" w:hAnsi="Arial" w:cs="Arial"/>
      <w:sz w:val="20"/>
      <w:szCs w:val="20"/>
    </w:rPr>
  </w:style>
  <w:style w:type="paragraph" w:customStyle="1" w:styleId="StyleHeadingtext2Justified">
    <w:name w:val="Style Heading text 2 + Justified"/>
    <w:basedOn w:val="Normal"/>
    <w:autoRedefine/>
    <w:uiPriority w:val="99"/>
    <w:rsid w:val="00980BA8"/>
    <w:pPr>
      <w:numPr>
        <w:numId w:val="31"/>
      </w:numPr>
      <w:spacing w:after="120" w:line="240" w:lineRule="auto"/>
      <w:contextualSpacing/>
      <w:jc w:val="both"/>
    </w:pPr>
    <w:rPr>
      <w:rFonts w:ascii="Arial" w:eastAsia="Times New Roman" w:hAnsi="Arial" w:cs="Arial"/>
      <w:sz w:val="20"/>
      <w:szCs w:val="20"/>
    </w:rPr>
  </w:style>
  <w:style w:type="paragraph" w:customStyle="1" w:styleId="TableParagraph">
    <w:name w:val="Table Paragraph"/>
    <w:basedOn w:val="Normal"/>
    <w:uiPriority w:val="1"/>
    <w:qFormat/>
    <w:rsid w:val="00980BA8"/>
    <w:pPr>
      <w:widowControl w:val="0"/>
      <w:suppressAutoHyphens/>
      <w:spacing w:after="0" w:line="240" w:lineRule="auto"/>
    </w:pPr>
    <w:rPr>
      <w:rFonts w:ascii="Times New Roman" w:eastAsia="Times New Roman" w:hAnsi="Times New Roman"/>
      <w:color w:val="00000A"/>
      <w:sz w:val="24"/>
      <w:szCs w:val="24"/>
    </w:rPr>
  </w:style>
  <w:style w:type="paragraph" w:customStyle="1" w:styleId="info">
    <w:name w:val="info"/>
    <w:basedOn w:val="Normal"/>
    <w:link w:val="infoChar1"/>
    <w:rsid w:val="00980BA8"/>
    <w:pPr>
      <w:spacing w:after="0" w:line="230" w:lineRule="atLeast"/>
    </w:pPr>
    <w:rPr>
      <w:rFonts w:ascii="Arial" w:eastAsia="Times New Roman" w:hAnsi="Arial"/>
      <w:color w:val="000000"/>
      <w:sz w:val="18"/>
      <w:szCs w:val="20"/>
    </w:rPr>
  </w:style>
  <w:style w:type="character" w:customStyle="1" w:styleId="infoChar1">
    <w:name w:val="info Char1"/>
    <w:link w:val="info"/>
    <w:rsid w:val="00980BA8"/>
    <w:rPr>
      <w:rFonts w:ascii="Arial" w:eastAsia="Times New Roman" w:hAnsi="Arial"/>
      <w:color w:val="000000"/>
      <w:sz w:val="18"/>
    </w:rPr>
  </w:style>
  <w:style w:type="table" w:customStyle="1" w:styleId="TableGridLight1">
    <w:name w:val="Table Grid Light1"/>
    <w:basedOn w:val="TableNormal"/>
    <w:uiPriority w:val="40"/>
    <w:rsid w:val="00980BA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kypec2ctextspan">
    <w:name w:val="skype_c2c_text_span"/>
    <w:basedOn w:val="DefaultParagraphFont"/>
    <w:rsid w:val="00980BA8"/>
  </w:style>
  <w:style w:type="paragraph" w:customStyle="1" w:styleId="NormalVERDANA0">
    <w:name w:val="Normal + VERDANA"/>
    <w:basedOn w:val="Normal"/>
    <w:rsid w:val="00980BA8"/>
    <w:pPr>
      <w:spacing w:after="0" w:line="240" w:lineRule="auto"/>
    </w:pPr>
    <w:rPr>
      <w:rFonts w:ascii="Times New Roman" w:eastAsia="Times New Roman" w:hAnsi="Times New Roman"/>
      <w:sz w:val="20"/>
      <w:szCs w:val="20"/>
      <w:lang w:val="en-IN"/>
    </w:rPr>
  </w:style>
  <w:style w:type="character" w:customStyle="1" w:styleId="NormalBookAntiquaChar">
    <w:name w:val="Normal + Book Antiqua Char"/>
    <w:aliases w:val="Black Char Char"/>
    <w:rsid w:val="00980BA8"/>
    <w:rPr>
      <w:rFonts w:ascii="Times New Roman" w:eastAsia="Times New Roman" w:hAnsi="Times New Roman" w:cs="Times New Roman"/>
      <w:bCs/>
      <w:sz w:val="24"/>
      <w:szCs w:val="24"/>
    </w:rPr>
  </w:style>
  <w:style w:type="paragraph" w:customStyle="1" w:styleId="Para">
    <w:name w:val="Para"/>
    <w:link w:val="ParaChar"/>
    <w:rsid w:val="00980BA8"/>
    <w:pPr>
      <w:autoSpaceDE w:val="0"/>
      <w:autoSpaceDN w:val="0"/>
      <w:adjustRightInd w:val="0"/>
      <w:spacing w:before="100" w:line="240" w:lineRule="atLeast"/>
    </w:pPr>
    <w:rPr>
      <w:rFonts w:ascii="Arial" w:eastAsia="Times New Roman" w:hAnsi="Arial"/>
      <w:color w:val="000000"/>
      <w:szCs w:val="24"/>
    </w:rPr>
  </w:style>
  <w:style w:type="character" w:customStyle="1" w:styleId="ParaChar">
    <w:name w:val="Para Char"/>
    <w:link w:val="Para"/>
    <w:rsid w:val="00980BA8"/>
    <w:rPr>
      <w:rFonts w:ascii="Arial" w:eastAsia="Times New Roman" w:hAnsi="Arial"/>
      <w:color w:val="000000"/>
      <w:szCs w:val="24"/>
    </w:rPr>
  </w:style>
  <w:style w:type="paragraph" w:customStyle="1" w:styleId="blurb">
    <w:name w:val="blurb"/>
    <w:basedOn w:val="Normal"/>
    <w:rsid w:val="00980BA8"/>
    <w:pPr>
      <w:spacing w:before="100" w:beforeAutospacing="1" w:after="100" w:afterAutospacing="1" w:line="240" w:lineRule="auto"/>
    </w:pPr>
    <w:rPr>
      <w:rFonts w:ascii="Times New Roman" w:eastAsia="Times New Roman" w:hAnsi="Times New Roman"/>
      <w:sz w:val="24"/>
      <w:szCs w:val="24"/>
    </w:rPr>
  </w:style>
  <w:style w:type="paragraph" w:customStyle="1" w:styleId="CM11">
    <w:name w:val="CM11"/>
    <w:basedOn w:val="Default"/>
    <w:next w:val="Default"/>
    <w:rsid w:val="00980BA8"/>
    <w:pPr>
      <w:widowControl w:val="0"/>
      <w:spacing w:line="191" w:lineRule="atLeast"/>
    </w:pPr>
    <w:rPr>
      <w:rFonts w:ascii="Copperplate Gothic Bold" w:eastAsia="Times New Roman" w:hAnsi="Copperplate Gothic Bold" w:cs="Times New Roman"/>
      <w:color w:val="auto"/>
      <w:lang w:val="en-US"/>
    </w:rPr>
  </w:style>
  <w:style w:type="character" w:customStyle="1" w:styleId="SubHeadingbold">
    <w:name w:val="SubHeading_bold"/>
    <w:rsid w:val="00980BA8"/>
    <w:rPr>
      <w:rFonts w:ascii="Arial" w:hAnsi="Arial" w:cs="Times New Roman"/>
      <w:b/>
      <w:color w:val="000000"/>
      <w:sz w:val="18"/>
    </w:rPr>
  </w:style>
  <w:style w:type="paragraph" w:customStyle="1" w:styleId="Bullet1">
    <w:name w:val="Bullet1"/>
    <w:basedOn w:val="Normal"/>
    <w:rsid w:val="00980BA8"/>
    <w:pPr>
      <w:numPr>
        <w:numId w:val="32"/>
      </w:numPr>
      <w:suppressAutoHyphens/>
      <w:spacing w:before="60" w:after="0" w:line="240" w:lineRule="auto"/>
      <w:jc w:val="both"/>
    </w:pPr>
    <w:rPr>
      <w:rFonts w:ascii="Times New Roman" w:eastAsia="Times New Roman" w:hAnsi="Times New Roman"/>
      <w:szCs w:val="24"/>
      <w:lang w:eastAsia="ar-SA"/>
    </w:rPr>
  </w:style>
  <w:style w:type="paragraph" w:customStyle="1" w:styleId="LO-normal">
    <w:name w:val="LO-normal"/>
    <w:qFormat/>
    <w:rsid w:val="00C3566C"/>
    <w:pPr>
      <w:widowControl w:val="0"/>
      <w:suppressAutoHyphens/>
    </w:pPr>
    <w:rPr>
      <w:rFonts w:ascii="Times New Roman" w:eastAsia="Times New Roman" w:hAnsi="Times New Roman"/>
      <w:color w:val="000000"/>
      <w:sz w:val="24"/>
      <w:szCs w:val="24"/>
      <w:shd w:val="clear" w:color="auto" w:fill="FFFFFF"/>
    </w:rPr>
  </w:style>
  <w:style w:type="character" w:customStyle="1" w:styleId="InternetLink">
    <w:name w:val="Internet Link"/>
    <w:basedOn w:val="DefaultParagraphFont"/>
    <w:unhideWhenUsed/>
    <w:rsid w:val="00C3566C"/>
    <w:rPr>
      <w:color w:val="0000FF"/>
      <w:u w:val="single"/>
    </w:rPr>
  </w:style>
  <w:style w:type="character" w:customStyle="1" w:styleId="bold">
    <w:name w:val="bold"/>
    <w:basedOn w:val="DefaultParagraphFont"/>
    <w:rsid w:val="00C3566C"/>
  </w:style>
  <w:style w:type="paragraph" w:customStyle="1" w:styleId="p25">
    <w:name w:val="p25"/>
    <w:basedOn w:val="Normal"/>
    <w:rsid w:val="00C3566C"/>
    <w:pPr>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p23">
    <w:name w:val="p23"/>
    <w:basedOn w:val="Normal"/>
    <w:rsid w:val="00C3566C"/>
    <w:pPr>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p20">
    <w:name w:val="p20"/>
    <w:basedOn w:val="Normal"/>
    <w:rsid w:val="00C3566C"/>
    <w:pPr>
      <w:spacing w:before="100" w:beforeAutospacing="1" w:after="100" w:afterAutospacing="1" w:line="240" w:lineRule="auto"/>
    </w:pPr>
    <w:rPr>
      <w:rFonts w:ascii="Times New Roman" w:eastAsia="Times New Roman" w:hAnsi="Times New Roman"/>
      <w:sz w:val="24"/>
      <w:szCs w:val="24"/>
      <w:lang w:val="en-IN" w:eastAsia="en-IN"/>
    </w:rPr>
  </w:style>
  <w:style w:type="character" w:customStyle="1" w:styleId="ft4">
    <w:name w:val="ft4"/>
    <w:basedOn w:val="DefaultParagraphFont"/>
    <w:rsid w:val="00C3566C"/>
  </w:style>
  <w:style w:type="character" w:customStyle="1" w:styleId="ft11">
    <w:name w:val="ft11"/>
    <w:basedOn w:val="DefaultParagraphFont"/>
    <w:rsid w:val="00C3566C"/>
  </w:style>
  <w:style w:type="paragraph" w:customStyle="1" w:styleId="p21">
    <w:name w:val="p21"/>
    <w:basedOn w:val="Normal"/>
    <w:rsid w:val="00C3566C"/>
    <w:pPr>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p26">
    <w:name w:val="p26"/>
    <w:basedOn w:val="Normal"/>
    <w:rsid w:val="00C3566C"/>
    <w:pPr>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p27">
    <w:name w:val="p27"/>
    <w:basedOn w:val="Normal"/>
    <w:rsid w:val="00C3566C"/>
    <w:pPr>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p29">
    <w:name w:val="p29"/>
    <w:basedOn w:val="Normal"/>
    <w:rsid w:val="00C3566C"/>
    <w:pPr>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p30">
    <w:name w:val="p30"/>
    <w:basedOn w:val="Normal"/>
    <w:rsid w:val="00C3566C"/>
    <w:pPr>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p31">
    <w:name w:val="p31"/>
    <w:basedOn w:val="Normal"/>
    <w:rsid w:val="00C3566C"/>
    <w:pPr>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p32">
    <w:name w:val="p32"/>
    <w:basedOn w:val="Normal"/>
    <w:rsid w:val="00C3566C"/>
    <w:pPr>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p33">
    <w:name w:val="p33"/>
    <w:basedOn w:val="Normal"/>
    <w:rsid w:val="00C3566C"/>
    <w:pPr>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p34">
    <w:name w:val="p34"/>
    <w:basedOn w:val="Normal"/>
    <w:rsid w:val="00C3566C"/>
    <w:pPr>
      <w:spacing w:before="100" w:beforeAutospacing="1" w:after="100" w:afterAutospacing="1" w:line="240" w:lineRule="auto"/>
    </w:pPr>
    <w:rPr>
      <w:rFonts w:ascii="Times New Roman" w:eastAsia="Times New Roman" w:hAnsi="Times New Roman"/>
      <w:sz w:val="24"/>
      <w:szCs w:val="24"/>
      <w:lang w:val="en-IN" w:eastAsia="en-IN"/>
    </w:rPr>
  </w:style>
  <w:style w:type="character" w:customStyle="1" w:styleId="ft13">
    <w:name w:val="ft13"/>
    <w:basedOn w:val="DefaultParagraphFont"/>
    <w:rsid w:val="00C3566C"/>
  </w:style>
  <w:style w:type="paragraph" w:customStyle="1" w:styleId="p28">
    <w:name w:val="p28"/>
    <w:basedOn w:val="Normal"/>
    <w:rsid w:val="00C3566C"/>
    <w:pPr>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p35">
    <w:name w:val="p35"/>
    <w:basedOn w:val="Normal"/>
    <w:rsid w:val="00C3566C"/>
    <w:pPr>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p36">
    <w:name w:val="p36"/>
    <w:basedOn w:val="Normal"/>
    <w:rsid w:val="00C3566C"/>
    <w:pPr>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p37">
    <w:name w:val="p37"/>
    <w:basedOn w:val="Normal"/>
    <w:rsid w:val="00C3566C"/>
    <w:pPr>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p38">
    <w:name w:val="p38"/>
    <w:basedOn w:val="Normal"/>
    <w:rsid w:val="00C3566C"/>
    <w:pPr>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NoSpacing1">
    <w:name w:val="No Spacing1"/>
    <w:rsid w:val="00C3566C"/>
    <w:pPr>
      <w:widowControl w:val="0"/>
      <w:tabs>
        <w:tab w:val="left" w:pos="709"/>
      </w:tabs>
      <w:suppressAutoHyphens/>
      <w:spacing w:after="200" w:line="276" w:lineRule="auto"/>
    </w:pPr>
    <w:rPr>
      <w:rFonts w:ascii="Liberation Serif" w:eastAsia="DejaVu Sans" w:hAnsi="Liberation Serif" w:cs="DejaVu Sans"/>
      <w:sz w:val="24"/>
      <w:szCs w:val="24"/>
      <w:lang w:eastAsia="zh-CN" w:bidi="hi-IN"/>
    </w:rPr>
  </w:style>
  <w:style w:type="character" w:customStyle="1" w:styleId="standardtext">
    <w:name w:val="standardtext"/>
    <w:basedOn w:val="DefaultParagraphFont"/>
    <w:rsid w:val="00160203"/>
  </w:style>
  <w:style w:type="paragraph" w:customStyle="1" w:styleId="NumberedNormal">
    <w:name w:val="Numbered Normal"/>
    <w:basedOn w:val="ListParagraph"/>
    <w:link w:val="NumberedNormalChar"/>
    <w:qFormat/>
    <w:rsid w:val="00160203"/>
    <w:pPr>
      <w:spacing w:after="0" w:line="240" w:lineRule="auto"/>
      <w:ind w:left="0"/>
    </w:pPr>
    <w:rPr>
      <w:rFonts w:eastAsia="Times New Roman" w:cs="Calibri"/>
      <w:sz w:val="20"/>
      <w:szCs w:val="20"/>
    </w:rPr>
  </w:style>
  <w:style w:type="character" w:customStyle="1" w:styleId="NumberedNormalChar">
    <w:name w:val="Numbered Normal Char"/>
    <w:basedOn w:val="DefaultParagraphFont"/>
    <w:link w:val="NumberedNormal"/>
    <w:rsid w:val="00160203"/>
    <w:rPr>
      <w:rFonts w:eastAsia="Times New Roman" w:cs="Calibri"/>
    </w:rPr>
  </w:style>
  <w:style w:type="numbering" w:customStyle="1" w:styleId="Bullets1">
    <w:name w:val="Bullets1"/>
    <w:rsid w:val="00160203"/>
    <w:pPr>
      <w:numPr>
        <w:numId w:val="34"/>
      </w:numPr>
    </w:pPr>
  </w:style>
  <w:style w:type="paragraph" w:customStyle="1" w:styleId="BodyA">
    <w:name w:val="Body A"/>
    <w:rsid w:val="00160203"/>
    <w:pPr>
      <w:suppressAutoHyphens/>
    </w:pPr>
    <w:rPr>
      <w:rFonts w:ascii="Helvetica" w:eastAsia="ヒラギノ角ゴ Pro W3" w:hAnsi="Helvetica" w:cs="Helvetica"/>
      <w:color w:val="000000"/>
      <w:sz w:val="24"/>
      <w:lang w:eastAsia="ar-SA"/>
    </w:rPr>
  </w:style>
  <w:style w:type="paragraph" w:customStyle="1" w:styleId="Normal9">
    <w:name w:val="Normal+9"/>
    <w:basedOn w:val="Normal"/>
    <w:rsid w:val="00035718"/>
    <w:pPr>
      <w:numPr>
        <w:numId w:val="33"/>
      </w:numPr>
      <w:suppressAutoHyphens/>
      <w:spacing w:before="20" w:after="20" w:line="240" w:lineRule="auto"/>
    </w:pPr>
    <w:rPr>
      <w:rFonts w:ascii="Times New Roman" w:eastAsia="Times New Roman" w:hAnsi="Times New Roman"/>
      <w:color w:val="000000"/>
      <w:sz w:val="20"/>
      <w:szCs w:val="20"/>
      <w:lang w:eastAsia="he-IL" w:bidi="he-IL"/>
    </w:rPr>
  </w:style>
  <w:style w:type="paragraph" w:customStyle="1" w:styleId="DefaultStyle">
    <w:name w:val="Default Style"/>
    <w:rsid w:val="0052538A"/>
    <w:pPr>
      <w:suppressAutoHyphens/>
      <w:spacing w:after="200" w:line="276" w:lineRule="auto"/>
    </w:pPr>
    <w:rPr>
      <w:rFonts w:eastAsia="Times New Roman" w:cs="Calibri"/>
      <w:color w:val="000000"/>
      <w:sz w:val="24"/>
      <w:szCs w:val="24"/>
      <w:lang w:val="en-IN" w:eastAsia="en-IN"/>
    </w:rPr>
  </w:style>
  <w:style w:type="table" w:styleId="MediumGrid3-Accent6">
    <w:name w:val="Medium Grid 3 Accent 6"/>
    <w:basedOn w:val="TableNormal"/>
    <w:uiPriority w:val="69"/>
    <w:rsid w:val="00B0303B"/>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Grid3-Accent5">
    <w:name w:val="Medium Grid 3 Accent 5"/>
    <w:basedOn w:val="TableNormal"/>
    <w:uiPriority w:val="69"/>
    <w:rsid w:val="00B0303B"/>
    <w:rPr>
      <w:rFonts w:asciiTheme="minorHAnsi" w:eastAsiaTheme="minorHAnsi"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paragraph" w:customStyle="1" w:styleId="Jeetu-Tables">
    <w:name w:val="Jeetu-Tables"/>
    <w:basedOn w:val="Normal"/>
    <w:rsid w:val="00B0303B"/>
    <w:pPr>
      <w:spacing w:after="0" w:line="240" w:lineRule="auto"/>
      <w:jc w:val="both"/>
    </w:pPr>
    <w:rPr>
      <w:rFonts w:ascii="Verdana" w:hAnsi="Verdana" w:cs="Tahoma"/>
      <w:sz w:val="20"/>
      <w:szCs w:val="20"/>
    </w:rPr>
  </w:style>
  <w:style w:type="table" w:customStyle="1" w:styleId="ListTable3-Accent11">
    <w:name w:val="List Table 3 - Accent 11"/>
    <w:basedOn w:val="TableNormal"/>
    <w:uiPriority w:val="48"/>
    <w:rsid w:val="00B0303B"/>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numbering" w:customStyle="1" w:styleId="Bullets">
    <w:name w:val="Bullets"/>
    <w:rsid w:val="00B0303B"/>
    <w:pPr>
      <w:numPr>
        <w:numId w:val="35"/>
      </w:numPr>
    </w:pPr>
  </w:style>
  <w:style w:type="paragraph" w:customStyle="1" w:styleId="BodyTextIndent-75">
    <w:name w:val="Body Text Indent - .75"/>
    <w:basedOn w:val="Normal"/>
    <w:rsid w:val="00B0303B"/>
    <w:pPr>
      <w:numPr>
        <w:numId w:val="36"/>
      </w:numPr>
      <w:spacing w:before="60" w:after="60" w:line="240" w:lineRule="auto"/>
      <w:jc w:val="both"/>
    </w:pPr>
    <w:rPr>
      <w:rFonts w:ascii="Verdana" w:eastAsia="Times New Roman" w:hAnsi="Verdana"/>
      <w:sz w:val="20"/>
      <w:szCs w:val="20"/>
    </w:rPr>
  </w:style>
  <w:style w:type="character" w:customStyle="1" w:styleId="EstiloLatinaCuerpo">
    <w:name w:val="Estilo (Latina) +Cuerpo"/>
    <w:uiPriority w:val="99"/>
    <w:rsid w:val="00B0303B"/>
    <w:rPr>
      <w:rFonts w:ascii="Calibri" w:hAnsi="Calibri" w:cs="Times New Roman"/>
      <w:sz w:val="24"/>
    </w:rPr>
  </w:style>
  <w:style w:type="paragraph" w:customStyle="1" w:styleId="Hidden">
    <w:name w:val="Hidden"/>
    <w:basedOn w:val="Normal"/>
    <w:link w:val="HiddenChar"/>
    <w:uiPriority w:val="99"/>
    <w:rsid w:val="00B0303B"/>
    <w:pPr>
      <w:shd w:val="clear" w:color="auto" w:fill="FFFF99"/>
      <w:spacing w:before="120" w:after="60" w:line="264" w:lineRule="auto"/>
      <w:ind w:left="227"/>
      <w:jc w:val="both"/>
    </w:pPr>
    <w:rPr>
      <w:rFonts w:ascii="Arial" w:eastAsia="Times New Roman" w:hAnsi="Arial" w:cs="Arial"/>
      <w:vanish/>
      <w:color w:val="0000FF"/>
      <w:sz w:val="20"/>
      <w:szCs w:val="20"/>
      <w:lang w:eastAsia="ja-JP"/>
    </w:rPr>
  </w:style>
  <w:style w:type="character" w:customStyle="1" w:styleId="HiddenChar">
    <w:name w:val="Hidden Char"/>
    <w:link w:val="Hidden"/>
    <w:uiPriority w:val="99"/>
    <w:locked/>
    <w:rsid w:val="00B0303B"/>
    <w:rPr>
      <w:rFonts w:ascii="Arial" w:eastAsia="Times New Roman" w:hAnsi="Arial" w:cs="Arial"/>
      <w:vanish/>
      <w:color w:val="0000FF"/>
      <w:shd w:val="clear" w:color="auto" w:fill="FFFF99"/>
      <w:lang w:eastAsia="ja-JP"/>
    </w:rPr>
  </w:style>
  <w:style w:type="paragraph" w:customStyle="1" w:styleId="TMS">
    <w:name w:val="TMS"/>
    <w:basedOn w:val="Normal"/>
    <w:rsid w:val="00B0303B"/>
    <w:pPr>
      <w:spacing w:after="0" w:line="360" w:lineRule="auto"/>
      <w:jc w:val="both"/>
    </w:pPr>
    <w:rPr>
      <w:rFonts w:ascii="Times New Roman" w:eastAsia="Times New Roman" w:hAnsi="Times New Roman"/>
      <w:szCs w:val="32"/>
      <w:lang w:val="en-GB"/>
    </w:rPr>
  </w:style>
  <w:style w:type="table" w:customStyle="1" w:styleId="ListTable3-Accent31">
    <w:name w:val="List Table 3 - Accent 31"/>
    <w:basedOn w:val="TableNormal"/>
    <w:uiPriority w:val="48"/>
    <w:rsid w:val="00B0303B"/>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paragraph" w:customStyle="1" w:styleId="msonormal0">
    <w:name w:val="msonormal"/>
    <w:basedOn w:val="Normal"/>
    <w:rsid w:val="00B0303B"/>
    <w:pPr>
      <w:spacing w:before="100" w:beforeAutospacing="1" w:after="100" w:afterAutospacing="1" w:line="240" w:lineRule="auto"/>
    </w:pPr>
    <w:rPr>
      <w:rFonts w:ascii="Times New Roman" w:eastAsia="Times New Roman" w:hAnsi="Times New Roman"/>
      <w:sz w:val="24"/>
      <w:szCs w:val="24"/>
    </w:rPr>
  </w:style>
  <w:style w:type="paragraph" w:customStyle="1" w:styleId="font10">
    <w:name w:val="font10"/>
    <w:basedOn w:val="Normal"/>
    <w:rsid w:val="00B0303B"/>
    <w:pPr>
      <w:spacing w:before="100" w:beforeAutospacing="1" w:after="100" w:afterAutospacing="1" w:line="240" w:lineRule="auto"/>
    </w:pPr>
    <w:rPr>
      <w:rFonts w:eastAsia="Times New Roman"/>
    </w:rPr>
  </w:style>
  <w:style w:type="paragraph" w:customStyle="1" w:styleId="xl117">
    <w:name w:val="xl117"/>
    <w:basedOn w:val="Normal"/>
    <w:rsid w:val="00B0303B"/>
    <w:pPr>
      <w:pBdr>
        <w:top w:val="single" w:sz="4" w:space="0" w:color="DC6900"/>
        <w:left w:val="single" w:sz="4" w:space="0" w:color="DC6900"/>
        <w:right w:val="single" w:sz="4" w:space="0" w:color="DC6900"/>
      </w:pBdr>
      <w:spacing w:before="100" w:beforeAutospacing="1" w:after="100" w:afterAutospacing="1" w:line="240" w:lineRule="auto"/>
      <w:jc w:val="center"/>
    </w:pPr>
    <w:rPr>
      <w:rFonts w:eastAsia="Times New Roman"/>
    </w:rPr>
  </w:style>
  <w:style w:type="paragraph" w:customStyle="1" w:styleId="xl118">
    <w:name w:val="xl118"/>
    <w:basedOn w:val="Normal"/>
    <w:rsid w:val="00B0303B"/>
    <w:pPr>
      <w:pBdr>
        <w:left w:val="single" w:sz="4" w:space="0" w:color="DC6900"/>
        <w:right w:val="single" w:sz="4" w:space="0" w:color="DC6900"/>
      </w:pBdr>
      <w:spacing w:before="100" w:beforeAutospacing="1" w:after="100" w:afterAutospacing="1" w:line="240" w:lineRule="auto"/>
    </w:pPr>
    <w:rPr>
      <w:rFonts w:eastAsia="Times New Roman"/>
    </w:rPr>
  </w:style>
  <w:style w:type="paragraph" w:customStyle="1" w:styleId="xl119">
    <w:name w:val="xl119"/>
    <w:basedOn w:val="Normal"/>
    <w:rsid w:val="00B0303B"/>
    <w:pPr>
      <w:pBdr>
        <w:left w:val="single" w:sz="4" w:space="20" w:color="DC6900"/>
        <w:bottom w:val="single" w:sz="4" w:space="0" w:color="DC6900"/>
        <w:right w:val="single" w:sz="4" w:space="0" w:color="DC6900"/>
      </w:pBdr>
      <w:spacing w:before="100" w:beforeAutospacing="1" w:after="100" w:afterAutospacing="1" w:line="240" w:lineRule="auto"/>
      <w:ind w:firstLineChars="300" w:firstLine="300"/>
    </w:pPr>
    <w:rPr>
      <w:rFonts w:eastAsia="Times New Roman"/>
    </w:rPr>
  </w:style>
  <w:style w:type="paragraph" w:customStyle="1" w:styleId="xl120">
    <w:name w:val="xl120"/>
    <w:basedOn w:val="Normal"/>
    <w:rsid w:val="00B0303B"/>
    <w:pPr>
      <w:pBdr>
        <w:left w:val="single" w:sz="4" w:space="0" w:color="DC6900"/>
        <w:bottom w:val="single" w:sz="4" w:space="0" w:color="DC6900"/>
        <w:right w:val="single" w:sz="4" w:space="0" w:color="DC6900"/>
      </w:pBdr>
      <w:spacing w:before="100" w:beforeAutospacing="1" w:after="100" w:afterAutospacing="1" w:line="240" w:lineRule="auto"/>
      <w:jc w:val="center"/>
    </w:pPr>
    <w:rPr>
      <w:rFonts w:eastAsia="Times New Roman"/>
    </w:rPr>
  </w:style>
  <w:style w:type="paragraph" w:customStyle="1" w:styleId="xl121">
    <w:name w:val="xl121"/>
    <w:basedOn w:val="Normal"/>
    <w:rsid w:val="00B0303B"/>
    <w:pPr>
      <w:pBdr>
        <w:left w:val="single" w:sz="4" w:space="0" w:color="DC6900"/>
        <w:bottom w:val="single" w:sz="4" w:space="0" w:color="DC6900"/>
        <w:right w:val="single" w:sz="4" w:space="0" w:color="DC6900"/>
      </w:pBdr>
      <w:spacing w:before="100" w:beforeAutospacing="1" w:after="100" w:afterAutospacing="1" w:line="240" w:lineRule="auto"/>
    </w:pPr>
    <w:rPr>
      <w:rFonts w:eastAsia="Times New Roman"/>
    </w:rPr>
  </w:style>
  <w:style w:type="paragraph" w:customStyle="1" w:styleId="xl122">
    <w:name w:val="xl122"/>
    <w:basedOn w:val="Normal"/>
    <w:rsid w:val="00B0303B"/>
    <w:pPr>
      <w:pBdr>
        <w:left w:val="single" w:sz="4" w:space="0" w:color="DC6900"/>
        <w:bottom w:val="single" w:sz="4" w:space="0" w:color="DC6900"/>
        <w:right w:val="single" w:sz="4" w:space="0" w:color="DC6900"/>
      </w:pBdr>
      <w:spacing w:before="100" w:beforeAutospacing="1" w:after="100" w:afterAutospacing="1" w:line="240" w:lineRule="auto"/>
    </w:pPr>
    <w:rPr>
      <w:rFonts w:eastAsia="Times New Roman"/>
    </w:rPr>
  </w:style>
  <w:style w:type="paragraph" w:customStyle="1" w:styleId="xl123">
    <w:name w:val="xl123"/>
    <w:basedOn w:val="Normal"/>
    <w:rsid w:val="00B0303B"/>
    <w:pPr>
      <w:shd w:val="clear" w:color="000000" w:fill="DC6900"/>
      <w:spacing w:before="100" w:beforeAutospacing="1" w:after="100" w:afterAutospacing="1" w:line="240" w:lineRule="auto"/>
      <w:jc w:val="center"/>
    </w:pPr>
    <w:rPr>
      <w:rFonts w:eastAsia="Times New Roman"/>
    </w:rPr>
  </w:style>
  <w:style w:type="paragraph" w:customStyle="1" w:styleId="xl124">
    <w:name w:val="xl124"/>
    <w:basedOn w:val="Normal"/>
    <w:rsid w:val="00B0303B"/>
    <w:pPr>
      <w:pBdr>
        <w:top w:val="single" w:sz="4" w:space="0" w:color="FFFFFF"/>
      </w:pBdr>
      <w:shd w:val="clear" w:color="000000" w:fill="DC6900"/>
      <w:spacing w:before="100" w:beforeAutospacing="1" w:after="100" w:afterAutospacing="1" w:line="240" w:lineRule="auto"/>
    </w:pPr>
    <w:rPr>
      <w:rFonts w:eastAsia="Times New Roman"/>
      <w:b/>
      <w:bCs/>
    </w:rPr>
  </w:style>
  <w:style w:type="paragraph" w:customStyle="1" w:styleId="xl125">
    <w:name w:val="xl125"/>
    <w:basedOn w:val="Normal"/>
    <w:rsid w:val="00B0303B"/>
    <w:pPr>
      <w:pBdr>
        <w:top w:val="single" w:sz="4" w:space="0" w:color="FFFFFF"/>
      </w:pBdr>
      <w:shd w:val="clear" w:color="000000" w:fill="DC6900"/>
      <w:spacing w:before="100" w:beforeAutospacing="1" w:after="100" w:afterAutospacing="1" w:line="240" w:lineRule="auto"/>
    </w:pPr>
    <w:rPr>
      <w:rFonts w:eastAsia="Times New Roman"/>
    </w:rPr>
  </w:style>
  <w:style w:type="paragraph" w:customStyle="1" w:styleId="xl126">
    <w:name w:val="xl126"/>
    <w:basedOn w:val="Normal"/>
    <w:rsid w:val="00B0303B"/>
    <w:pPr>
      <w:pBdr>
        <w:top w:val="single" w:sz="4" w:space="0" w:color="DC6900"/>
        <w:left w:val="single" w:sz="4" w:space="0" w:color="DC6900"/>
        <w:bottom w:val="single" w:sz="4" w:space="0" w:color="DC6900"/>
        <w:right w:val="single" w:sz="4" w:space="0" w:color="DC6900"/>
      </w:pBdr>
      <w:spacing w:before="100" w:beforeAutospacing="1" w:after="100" w:afterAutospacing="1" w:line="240" w:lineRule="auto"/>
    </w:pPr>
    <w:rPr>
      <w:rFonts w:eastAsia="Times New Roman"/>
    </w:rPr>
  </w:style>
  <w:style w:type="paragraph" w:customStyle="1" w:styleId="xl127">
    <w:name w:val="xl127"/>
    <w:basedOn w:val="Normal"/>
    <w:rsid w:val="00B0303B"/>
    <w:pPr>
      <w:pBdr>
        <w:top w:val="single" w:sz="4" w:space="0" w:color="DC6900"/>
        <w:left w:val="single" w:sz="4" w:space="0" w:color="DC6900"/>
        <w:right w:val="single" w:sz="4" w:space="0" w:color="DC6900"/>
      </w:pBdr>
      <w:spacing w:before="100" w:beforeAutospacing="1" w:after="100" w:afterAutospacing="1" w:line="240" w:lineRule="auto"/>
    </w:pPr>
    <w:rPr>
      <w:rFonts w:eastAsia="Times New Roman"/>
    </w:rPr>
  </w:style>
  <w:style w:type="paragraph" w:customStyle="1" w:styleId="xl128">
    <w:name w:val="xl128"/>
    <w:basedOn w:val="Normal"/>
    <w:rsid w:val="00B0303B"/>
    <w:pPr>
      <w:pBdr>
        <w:left w:val="single" w:sz="4" w:space="0" w:color="DC6900"/>
        <w:right w:val="single" w:sz="4" w:space="0" w:color="DC6900"/>
      </w:pBdr>
      <w:spacing w:before="100" w:beforeAutospacing="1" w:after="100" w:afterAutospacing="1" w:line="240" w:lineRule="auto"/>
      <w:jc w:val="center"/>
    </w:pPr>
    <w:rPr>
      <w:rFonts w:eastAsia="Times New Roman"/>
    </w:rPr>
  </w:style>
  <w:style w:type="paragraph" w:customStyle="1" w:styleId="xl129">
    <w:name w:val="xl129"/>
    <w:basedOn w:val="Normal"/>
    <w:rsid w:val="00B0303B"/>
    <w:pPr>
      <w:pBdr>
        <w:top w:val="single" w:sz="4" w:space="0" w:color="DC6900"/>
        <w:left w:val="single" w:sz="4" w:space="7" w:color="DC6900"/>
        <w:bottom w:val="single" w:sz="4" w:space="0" w:color="DC6900"/>
        <w:right w:val="single" w:sz="4" w:space="0" w:color="DC6900"/>
      </w:pBdr>
      <w:spacing w:before="100" w:beforeAutospacing="1" w:after="100" w:afterAutospacing="1" w:line="240" w:lineRule="auto"/>
      <w:ind w:firstLineChars="100" w:firstLine="100"/>
    </w:pPr>
    <w:rPr>
      <w:rFonts w:eastAsia="Times New Roman"/>
    </w:rPr>
  </w:style>
  <w:style w:type="paragraph" w:customStyle="1" w:styleId="xl130">
    <w:name w:val="xl130"/>
    <w:basedOn w:val="Normal"/>
    <w:rsid w:val="00B0303B"/>
    <w:pPr>
      <w:pBdr>
        <w:top w:val="single" w:sz="4" w:space="0" w:color="EC7C30"/>
        <w:left w:val="single" w:sz="4" w:space="0" w:color="EC7C30"/>
        <w:bottom w:val="single" w:sz="4" w:space="0" w:color="EC7C30"/>
        <w:right w:val="single" w:sz="4" w:space="0" w:color="EC7C30"/>
      </w:pBdr>
      <w:shd w:val="clear" w:color="000000" w:fill="DC6900"/>
      <w:spacing w:before="100" w:beforeAutospacing="1" w:after="100" w:afterAutospacing="1" w:line="240" w:lineRule="auto"/>
    </w:pPr>
    <w:rPr>
      <w:rFonts w:eastAsia="Times New Roman"/>
      <w:b/>
      <w:bCs/>
    </w:rPr>
  </w:style>
  <w:style w:type="paragraph" w:customStyle="1" w:styleId="xl131">
    <w:name w:val="xl131"/>
    <w:basedOn w:val="Normal"/>
    <w:rsid w:val="00B0303B"/>
    <w:pPr>
      <w:pBdr>
        <w:top w:val="single" w:sz="4" w:space="0" w:color="EC7C30"/>
        <w:left w:val="single" w:sz="4" w:space="0" w:color="EC7C30"/>
        <w:bottom w:val="single" w:sz="4" w:space="0" w:color="EC7C30"/>
        <w:right w:val="single" w:sz="4" w:space="0" w:color="EC7C30"/>
      </w:pBdr>
      <w:shd w:val="clear" w:color="000000" w:fill="DC6900"/>
      <w:spacing w:before="100" w:beforeAutospacing="1" w:after="100" w:afterAutospacing="1" w:line="240" w:lineRule="auto"/>
    </w:pPr>
    <w:rPr>
      <w:rFonts w:eastAsia="Times New Roman"/>
    </w:rPr>
  </w:style>
  <w:style w:type="paragraph" w:customStyle="1" w:styleId="xl132">
    <w:name w:val="xl132"/>
    <w:basedOn w:val="Normal"/>
    <w:rsid w:val="00B0303B"/>
    <w:pPr>
      <w:pBdr>
        <w:top w:val="single" w:sz="4" w:space="0" w:color="EC7C30"/>
        <w:left w:val="single" w:sz="4" w:space="0" w:color="EC7C30"/>
        <w:bottom w:val="single" w:sz="4" w:space="0" w:color="EC7C30"/>
        <w:right w:val="single" w:sz="4" w:space="0" w:color="EC7C30"/>
      </w:pBdr>
      <w:spacing w:before="100" w:beforeAutospacing="1" w:after="100" w:afterAutospacing="1" w:line="240" w:lineRule="auto"/>
    </w:pPr>
    <w:rPr>
      <w:rFonts w:eastAsia="Times New Roman"/>
    </w:rPr>
  </w:style>
  <w:style w:type="paragraph" w:customStyle="1" w:styleId="xl133">
    <w:name w:val="xl133"/>
    <w:basedOn w:val="Normal"/>
    <w:rsid w:val="00B0303B"/>
    <w:pPr>
      <w:pBdr>
        <w:top w:val="single" w:sz="4" w:space="0" w:color="EC7C30"/>
        <w:left w:val="single" w:sz="4" w:space="0" w:color="EC7C30"/>
        <w:bottom w:val="single" w:sz="4" w:space="0" w:color="EC7C30"/>
        <w:right w:val="single" w:sz="4" w:space="0" w:color="EC7C30"/>
      </w:pBdr>
      <w:spacing w:before="100" w:beforeAutospacing="1" w:after="100" w:afterAutospacing="1" w:line="240" w:lineRule="auto"/>
      <w:jc w:val="center"/>
    </w:pPr>
    <w:rPr>
      <w:rFonts w:eastAsia="Times New Roman"/>
    </w:rPr>
  </w:style>
  <w:style w:type="paragraph" w:customStyle="1" w:styleId="xl134">
    <w:name w:val="xl134"/>
    <w:basedOn w:val="Normal"/>
    <w:rsid w:val="00B0303B"/>
    <w:pPr>
      <w:pBdr>
        <w:top w:val="single" w:sz="4" w:space="0" w:color="EC7C30"/>
        <w:left w:val="single" w:sz="4" w:space="0" w:color="EC7C30"/>
        <w:bottom w:val="single" w:sz="4" w:space="0" w:color="EC7C30"/>
        <w:right w:val="single" w:sz="4" w:space="0" w:color="EC7C30"/>
      </w:pBdr>
      <w:spacing w:before="100" w:beforeAutospacing="1" w:after="100" w:afterAutospacing="1" w:line="240" w:lineRule="auto"/>
    </w:pPr>
    <w:rPr>
      <w:rFonts w:eastAsia="Times New Roman"/>
    </w:rPr>
  </w:style>
  <w:style w:type="paragraph" w:customStyle="1" w:styleId="xl135">
    <w:name w:val="xl135"/>
    <w:basedOn w:val="Normal"/>
    <w:rsid w:val="00B0303B"/>
    <w:pPr>
      <w:pBdr>
        <w:top w:val="single" w:sz="4" w:space="0" w:color="EC7C30"/>
        <w:left w:val="single" w:sz="4" w:space="20" w:color="EC7C30"/>
        <w:bottom w:val="single" w:sz="4" w:space="0" w:color="EC7C30"/>
        <w:right w:val="single" w:sz="4" w:space="0" w:color="EC7C30"/>
      </w:pBdr>
      <w:spacing w:before="100" w:beforeAutospacing="1" w:after="100" w:afterAutospacing="1" w:line="240" w:lineRule="auto"/>
      <w:ind w:firstLineChars="300" w:firstLine="300"/>
    </w:pPr>
    <w:rPr>
      <w:rFonts w:eastAsia="Times New Roman"/>
    </w:rPr>
  </w:style>
  <w:style w:type="paragraph" w:customStyle="1" w:styleId="xl136">
    <w:name w:val="xl136"/>
    <w:basedOn w:val="Normal"/>
    <w:rsid w:val="00B0303B"/>
    <w:pPr>
      <w:pBdr>
        <w:top w:val="single" w:sz="4" w:space="0" w:color="EC7C30"/>
        <w:left w:val="single" w:sz="4" w:space="0" w:color="EC7C30"/>
        <w:bottom w:val="single" w:sz="4" w:space="0" w:color="EC7C30"/>
        <w:right w:val="single" w:sz="4" w:space="0" w:color="EC7C30"/>
      </w:pBdr>
      <w:spacing w:before="100" w:beforeAutospacing="1" w:after="100" w:afterAutospacing="1" w:line="240" w:lineRule="auto"/>
      <w:textAlignment w:val="center"/>
    </w:pPr>
    <w:rPr>
      <w:rFonts w:eastAsia="Times New Roman"/>
    </w:rPr>
  </w:style>
  <w:style w:type="paragraph" w:customStyle="1" w:styleId="xl137">
    <w:name w:val="xl137"/>
    <w:basedOn w:val="Normal"/>
    <w:rsid w:val="00B0303B"/>
    <w:pPr>
      <w:pBdr>
        <w:top w:val="single" w:sz="4" w:space="0" w:color="EC7C30"/>
        <w:left w:val="single" w:sz="4" w:space="0" w:color="EC7C30"/>
        <w:bottom w:val="single" w:sz="4" w:space="0" w:color="EC7C30"/>
        <w:right w:val="single" w:sz="4" w:space="0" w:color="EC7C30"/>
      </w:pBdr>
      <w:spacing w:before="100" w:beforeAutospacing="1" w:after="100" w:afterAutospacing="1" w:line="240" w:lineRule="auto"/>
      <w:jc w:val="center"/>
      <w:textAlignment w:val="center"/>
    </w:pPr>
    <w:rPr>
      <w:rFonts w:eastAsia="Times New Roman"/>
    </w:rPr>
  </w:style>
  <w:style w:type="paragraph" w:customStyle="1" w:styleId="xl138">
    <w:name w:val="xl138"/>
    <w:basedOn w:val="Normal"/>
    <w:rsid w:val="00B0303B"/>
    <w:pPr>
      <w:shd w:val="clear" w:color="000000" w:fill="DC6900"/>
      <w:spacing w:before="100" w:beforeAutospacing="1" w:after="100" w:afterAutospacing="1" w:line="240" w:lineRule="auto"/>
    </w:pPr>
    <w:rPr>
      <w:rFonts w:eastAsia="Times New Roman"/>
    </w:rPr>
  </w:style>
  <w:style w:type="paragraph" w:customStyle="1" w:styleId="xl139">
    <w:name w:val="xl139"/>
    <w:basedOn w:val="Normal"/>
    <w:rsid w:val="00B0303B"/>
    <w:pPr>
      <w:pBdr>
        <w:top w:val="single" w:sz="4" w:space="0" w:color="DC6900"/>
        <w:left w:val="single" w:sz="4" w:space="0" w:color="DC6900"/>
        <w:bottom w:val="single" w:sz="4" w:space="0" w:color="FFFFFF"/>
        <w:right w:val="single" w:sz="4" w:space="0" w:color="DC6900"/>
      </w:pBdr>
      <w:shd w:val="clear" w:color="000000" w:fill="791717"/>
      <w:spacing w:before="100" w:beforeAutospacing="1" w:after="100" w:afterAutospacing="1" w:line="240" w:lineRule="auto"/>
    </w:pPr>
    <w:rPr>
      <w:rFonts w:eastAsia="Times New Roman"/>
    </w:rPr>
  </w:style>
  <w:style w:type="paragraph" w:customStyle="1" w:styleId="xl140">
    <w:name w:val="xl140"/>
    <w:basedOn w:val="Normal"/>
    <w:rsid w:val="00B0303B"/>
    <w:pPr>
      <w:spacing w:before="100" w:beforeAutospacing="1" w:after="100" w:afterAutospacing="1" w:line="240" w:lineRule="auto"/>
    </w:pPr>
    <w:rPr>
      <w:rFonts w:eastAsia="Times New Roman"/>
    </w:rPr>
  </w:style>
  <w:style w:type="paragraph" w:customStyle="1" w:styleId="xl141">
    <w:name w:val="xl141"/>
    <w:basedOn w:val="Normal"/>
    <w:rsid w:val="00B0303B"/>
    <w:pPr>
      <w:pBdr>
        <w:top w:val="single" w:sz="4" w:space="0" w:color="DC6900"/>
        <w:left w:val="single" w:sz="4" w:space="7" w:color="DC6900"/>
        <w:bottom w:val="single" w:sz="4" w:space="0" w:color="DC6900"/>
        <w:right w:val="single" w:sz="4" w:space="0" w:color="DC6900"/>
      </w:pBdr>
      <w:shd w:val="clear" w:color="000000" w:fill="FFEFCC"/>
      <w:spacing w:before="100" w:beforeAutospacing="1" w:after="100" w:afterAutospacing="1" w:line="240" w:lineRule="auto"/>
      <w:ind w:firstLineChars="100" w:firstLine="100"/>
    </w:pPr>
    <w:rPr>
      <w:rFonts w:eastAsia="Times New Roman"/>
      <w:b/>
      <w:bCs/>
    </w:rPr>
  </w:style>
  <w:style w:type="paragraph" w:customStyle="1" w:styleId="xl142">
    <w:name w:val="xl142"/>
    <w:basedOn w:val="Normal"/>
    <w:rsid w:val="00B0303B"/>
    <w:pPr>
      <w:pBdr>
        <w:top w:val="single" w:sz="4" w:space="0" w:color="DC6900"/>
        <w:left w:val="single" w:sz="4" w:space="0" w:color="DC6900"/>
        <w:right w:val="single" w:sz="4" w:space="0" w:color="DC6900"/>
      </w:pBdr>
      <w:shd w:val="clear" w:color="000000" w:fill="791717"/>
      <w:spacing w:before="100" w:beforeAutospacing="1" w:after="100" w:afterAutospacing="1" w:line="240" w:lineRule="auto"/>
    </w:pPr>
    <w:rPr>
      <w:rFonts w:eastAsia="Times New Roman"/>
    </w:rPr>
  </w:style>
  <w:style w:type="paragraph" w:customStyle="1" w:styleId="xl144">
    <w:name w:val="xl144"/>
    <w:basedOn w:val="Normal"/>
    <w:rsid w:val="00B0303B"/>
    <w:pPr>
      <w:pBdr>
        <w:top w:val="single" w:sz="4" w:space="0" w:color="DC6900"/>
        <w:left w:val="single" w:sz="4" w:space="0" w:color="DC6900"/>
        <w:bottom w:val="single" w:sz="4" w:space="0" w:color="DC6900"/>
        <w:right w:val="single" w:sz="4" w:space="0" w:color="DC6900"/>
      </w:pBdr>
      <w:shd w:val="clear" w:color="000000" w:fill="791717"/>
      <w:spacing w:before="100" w:beforeAutospacing="1" w:after="100" w:afterAutospacing="1" w:line="240" w:lineRule="auto"/>
    </w:pPr>
    <w:rPr>
      <w:rFonts w:eastAsia="Times New Roman"/>
    </w:rPr>
  </w:style>
  <w:style w:type="paragraph" w:customStyle="1" w:styleId="xl145">
    <w:name w:val="xl145"/>
    <w:basedOn w:val="Normal"/>
    <w:rsid w:val="00B0303B"/>
    <w:pPr>
      <w:pBdr>
        <w:top w:val="single" w:sz="4" w:space="0" w:color="DC6900"/>
        <w:left w:val="single" w:sz="4" w:space="0" w:color="EC7C30"/>
        <w:bottom w:val="single" w:sz="4" w:space="0" w:color="EC7C30"/>
        <w:right w:val="single" w:sz="4" w:space="0" w:color="EC7C30"/>
      </w:pBdr>
      <w:shd w:val="clear" w:color="000000" w:fill="791717"/>
      <w:spacing w:before="100" w:beforeAutospacing="1" w:after="100" w:afterAutospacing="1" w:line="240" w:lineRule="auto"/>
    </w:pPr>
    <w:rPr>
      <w:rFonts w:eastAsia="Times New Roman"/>
    </w:rPr>
  </w:style>
  <w:style w:type="paragraph" w:customStyle="1" w:styleId="xl146">
    <w:name w:val="xl146"/>
    <w:basedOn w:val="Normal"/>
    <w:rsid w:val="00B0303B"/>
    <w:pPr>
      <w:pBdr>
        <w:top w:val="single" w:sz="4" w:space="0" w:color="EC7C30"/>
        <w:left w:val="single" w:sz="4" w:space="0" w:color="DC6900"/>
        <w:bottom w:val="single" w:sz="4" w:space="0" w:color="FFFFFF"/>
        <w:right w:val="single" w:sz="4" w:space="0" w:color="DC6900"/>
      </w:pBdr>
      <w:shd w:val="clear" w:color="000000" w:fill="791717"/>
      <w:spacing w:before="100" w:beforeAutospacing="1" w:after="100" w:afterAutospacing="1" w:line="240" w:lineRule="auto"/>
    </w:pPr>
    <w:rPr>
      <w:rFonts w:eastAsia="Times New Roman"/>
    </w:rPr>
  </w:style>
  <w:style w:type="paragraph" w:customStyle="1" w:styleId="xl147">
    <w:name w:val="xl147"/>
    <w:basedOn w:val="Normal"/>
    <w:rsid w:val="00B0303B"/>
    <w:pPr>
      <w:pBdr>
        <w:top w:val="single" w:sz="4" w:space="0" w:color="DC6900"/>
        <w:left w:val="single" w:sz="4" w:space="0" w:color="DC6900"/>
        <w:bottom w:val="single" w:sz="4" w:space="0" w:color="FFFFFF"/>
        <w:right w:val="single" w:sz="4" w:space="0" w:color="DC6900"/>
      </w:pBdr>
      <w:shd w:val="clear" w:color="000000" w:fill="A21F1F"/>
      <w:spacing w:before="100" w:beforeAutospacing="1" w:after="100" w:afterAutospacing="1" w:line="240" w:lineRule="auto"/>
    </w:pPr>
    <w:rPr>
      <w:rFonts w:eastAsia="Times New Roman"/>
    </w:rPr>
  </w:style>
  <w:style w:type="paragraph" w:customStyle="1" w:styleId="xl148">
    <w:name w:val="xl148"/>
    <w:basedOn w:val="Normal"/>
    <w:rsid w:val="00B0303B"/>
    <w:pPr>
      <w:pBdr>
        <w:bottom w:val="single" w:sz="4" w:space="0" w:color="FFFFFF"/>
      </w:pBdr>
      <w:shd w:val="clear" w:color="000000" w:fill="791717"/>
      <w:spacing w:before="100" w:beforeAutospacing="1" w:after="100" w:afterAutospacing="1" w:line="240" w:lineRule="auto"/>
    </w:pPr>
    <w:rPr>
      <w:rFonts w:eastAsia="Times New Roman"/>
      <w:b/>
      <w:bCs/>
    </w:rPr>
  </w:style>
  <w:style w:type="paragraph" w:customStyle="1" w:styleId="xl149">
    <w:name w:val="xl149"/>
    <w:basedOn w:val="Normal"/>
    <w:rsid w:val="00B0303B"/>
    <w:pPr>
      <w:pBdr>
        <w:top w:val="single" w:sz="4" w:space="0" w:color="DC6900"/>
        <w:left w:val="single" w:sz="4" w:space="0" w:color="DC6900"/>
        <w:bottom w:val="single" w:sz="4" w:space="0" w:color="FFFFFF"/>
      </w:pBdr>
      <w:shd w:val="clear" w:color="000000" w:fill="791717"/>
      <w:spacing w:before="100" w:beforeAutospacing="1" w:after="100" w:afterAutospacing="1" w:line="240" w:lineRule="auto"/>
    </w:pPr>
    <w:rPr>
      <w:rFonts w:eastAsia="Times New Roman"/>
      <w:b/>
      <w:bCs/>
    </w:rPr>
  </w:style>
  <w:style w:type="paragraph" w:customStyle="1" w:styleId="xl150">
    <w:name w:val="xl150"/>
    <w:basedOn w:val="Normal"/>
    <w:rsid w:val="00B0303B"/>
    <w:pPr>
      <w:pBdr>
        <w:top w:val="single" w:sz="4" w:space="0" w:color="DC6900"/>
        <w:bottom w:val="single" w:sz="4" w:space="0" w:color="FFFFFF"/>
      </w:pBdr>
      <w:shd w:val="clear" w:color="000000" w:fill="791717"/>
      <w:spacing w:before="100" w:beforeAutospacing="1" w:after="100" w:afterAutospacing="1" w:line="240" w:lineRule="auto"/>
    </w:pPr>
    <w:rPr>
      <w:rFonts w:eastAsia="Times New Roman"/>
      <w:b/>
      <w:bCs/>
    </w:rPr>
  </w:style>
  <w:style w:type="paragraph" w:customStyle="1" w:styleId="xl151">
    <w:name w:val="xl151"/>
    <w:basedOn w:val="Normal"/>
    <w:rsid w:val="00B0303B"/>
    <w:pPr>
      <w:pBdr>
        <w:top w:val="single" w:sz="4" w:space="0" w:color="DC6900"/>
        <w:left w:val="single" w:sz="4" w:space="0" w:color="DC6900"/>
        <w:bottom w:val="single" w:sz="4" w:space="0" w:color="DC6900"/>
        <w:right w:val="single" w:sz="4" w:space="0" w:color="DC6900"/>
      </w:pBdr>
      <w:shd w:val="clear" w:color="000000" w:fill="FFEFCC"/>
      <w:spacing w:before="100" w:beforeAutospacing="1" w:after="100" w:afterAutospacing="1" w:line="240" w:lineRule="auto"/>
    </w:pPr>
    <w:rPr>
      <w:rFonts w:eastAsia="Times New Roman"/>
      <w:b/>
      <w:bCs/>
    </w:rPr>
  </w:style>
  <w:style w:type="paragraph" w:customStyle="1" w:styleId="xl152">
    <w:name w:val="xl152"/>
    <w:basedOn w:val="Normal"/>
    <w:rsid w:val="00B0303B"/>
    <w:pPr>
      <w:pBdr>
        <w:top w:val="single" w:sz="4" w:space="0" w:color="DC6900"/>
        <w:left w:val="single" w:sz="4" w:space="0" w:color="DC6900"/>
        <w:bottom w:val="single" w:sz="4" w:space="0" w:color="DC6900"/>
        <w:right w:val="single" w:sz="4" w:space="0" w:color="DC6900"/>
      </w:pBdr>
      <w:shd w:val="clear" w:color="000000" w:fill="FFEFCC"/>
      <w:spacing w:before="100" w:beforeAutospacing="1" w:after="100" w:afterAutospacing="1" w:line="240" w:lineRule="auto"/>
      <w:jc w:val="center"/>
    </w:pPr>
    <w:rPr>
      <w:rFonts w:eastAsia="Times New Roman"/>
      <w:b/>
      <w:bCs/>
    </w:rPr>
  </w:style>
  <w:style w:type="paragraph" w:customStyle="1" w:styleId="xl153">
    <w:name w:val="xl153"/>
    <w:basedOn w:val="Normal"/>
    <w:rsid w:val="00B0303B"/>
    <w:pPr>
      <w:pBdr>
        <w:top w:val="single" w:sz="4" w:space="0" w:color="DC6900"/>
        <w:left w:val="single" w:sz="4" w:space="0" w:color="DC6900"/>
        <w:bottom w:val="single" w:sz="4" w:space="0" w:color="DC6900"/>
        <w:right w:val="single" w:sz="4" w:space="0" w:color="DC6900"/>
      </w:pBdr>
      <w:shd w:val="clear" w:color="000000" w:fill="791717"/>
      <w:spacing w:before="100" w:beforeAutospacing="1" w:after="100" w:afterAutospacing="1" w:line="240" w:lineRule="auto"/>
    </w:pPr>
    <w:rPr>
      <w:rFonts w:eastAsia="Times New Roman"/>
    </w:rPr>
  </w:style>
  <w:style w:type="paragraph" w:customStyle="1" w:styleId="xl154">
    <w:name w:val="xl154"/>
    <w:basedOn w:val="Normal"/>
    <w:rsid w:val="00B0303B"/>
    <w:pPr>
      <w:pBdr>
        <w:top w:val="single" w:sz="4" w:space="0" w:color="DC6900"/>
        <w:left w:val="single" w:sz="4" w:space="0" w:color="DC6900"/>
        <w:bottom w:val="single" w:sz="4" w:space="0" w:color="DC6900"/>
        <w:right w:val="single" w:sz="4" w:space="0" w:color="DC6900"/>
      </w:pBdr>
      <w:spacing w:before="100" w:beforeAutospacing="1" w:after="100" w:afterAutospacing="1" w:line="240" w:lineRule="auto"/>
      <w:jc w:val="center"/>
    </w:pPr>
    <w:rPr>
      <w:rFonts w:eastAsia="Times New Roman"/>
    </w:rPr>
  </w:style>
  <w:style w:type="paragraph" w:customStyle="1" w:styleId="xl155">
    <w:name w:val="xl155"/>
    <w:basedOn w:val="Normal"/>
    <w:rsid w:val="00B0303B"/>
    <w:pPr>
      <w:pBdr>
        <w:top w:val="single" w:sz="4" w:space="0" w:color="DC6900"/>
        <w:left w:val="single" w:sz="4" w:space="0" w:color="DC6900"/>
        <w:bottom w:val="single" w:sz="4" w:space="0" w:color="DC6900"/>
        <w:right w:val="single" w:sz="4" w:space="0" w:color="DC6900"/>
      </w:pBdr>
      <w:spacing w:before="100" w:beforeAutospacing="1" w:after="100" w:afterAutospacing="1" w:line="240" w:lineRule="auto"/>
    </w:pPr>
    <w:rPr>
      <w:rFonts w:eastAsia="Times New Roman"/>
    </w:rPr>
  </w:style>
  <w:style w:type="paragraph" w:customStyle="1" w:styleId="xl156">
    <w:name w:val="xl156"/>
    <w:basedOn w:val="Normal"/>
    <w:rsid w:val="00B0303B"/>
    <w:pPr>
      <w:pBdr>
        <w:top w:val="single" w:sz="4" w:space="0" w:color="DC6900"/>
        <w:left w:val="single" w:sz="4" w:space="0" w:color="DC6900"/>
        <w:right w:val="single" w:sz="4" w:space="0" w:color="DC6900"/>
      </w:pBdr>
      <w:spacing w:before="100" w:beforeAutospacing="1" w:after="100" w:afterAutospacing="1" w:line="240" w:lineRule="auto"/>
      <w:jc w:val="center"/>
    </w:pPr>
    <w:rPr>
      <w:rFonts w:eastAsia="Times New Roman"/>
    </w:rPr>
  </w:style>
  <w:style w:type="paragraph" w:customStyle="1" w:styleId="xl157">
    <w:name w:val="xl157"/>
    <w:basedOn w:val="Normal"/>
    <w:rsid w:val="00B0303B"/>
    <w:pPr>
      <w:pBdr>
        <w:top w:val="single" w:sz="4" w:space="0" w:color="DC6900"/>
        <w:left w:val="single" w:sz="4" w:space="0" w:color="DC6900"/>
        <w:right w:val="single" w:sz="4" w:space="0" w:color="DC6900"/>
      </w:pBdr>
      <w:spacing w:before="100" w:beforeAutospacing="1" w:after="100" w:afterAutospacing="1" w:line="240" w:lineRule="auto"/>
    </w:pPr>
    <w:rPr>
      <w:rFonts w:eastAsia="Times New Roman"/>
    </w:rPr>
  </w:style>
  <w:style w:type="paragraph" w:customStyle="1" w:styleId="xl158">
    <w:name w:val="xl158"/>
    <w:basedOn w:val="Normal"/>
    <w:rsid w:val="00B0303B"/>
    <w:pPr>
      <w:pBdr>
        <w:left w:val="single" w:sz="4" w:space="0" w:color="DC6900"/>
        <w:bottom w:val="single" w:sz="4" w:space="0" w:color="DC6900"/>
        <w:right w:val="single" w:sz="4" w:space="0" w:color="DC6900"/>
      </w:pBdr>
      <w:spacing w:before="100" w:beforeAutospacing="1" w:after="100" w:afterAutospacing="1" w:line="240" w:lineRule="auto"/>
      <w:jc w:val="center"/>
    </w:pPr>
    <w:rPr>
      <w:rFonts w:eastAsia="Times New Roman"/>
    </w:rPr>
  </w:style>
  <w:style w:type="paragraph" w:customStyle="1" w:styleId="xl159">
    <w:name w:val="xl159"/>
    <w:basedOn w:val="Normal"/>
    <w:rsid w:val="00B0303B"/>
    <w:pPr>
      <w:pBdr>
        <w:left w:val="single" w:sz="4" w:space="0" w:color="DC6900"/>
        <w:bottom w:val="single" w:sz="4" w:space="0" w:color="DC6900"/>
        <w:right w:val="single" w:sz="4" w:space="0" w:color="DC6900"/>
      </w:pBdr>
      <w:spacing w:before="100" w:beforeAutospacing="1" w:after="100" w:afterAutospacing="1" w:line="240" w:lineRule="auto"/>
    </w:pPr>
    <w:rPr>
      <w:rFonts w:eastAsia="Times New Roman"/>
    </w:rPr>
  </w:style>
  <w:style w:type="paragraph" w:customStyle="1" w:styleId="xl160">
    <w:name w:val="xl160"/>
    <w:basedOn w:val="Normal"/>
    <w:rsid w:val="00B0303B"/>
    <w:pPr>
      <w:pBdr>
        <w:top w:val="single" w:sz="4" w:space="0" w:color="DC6900"/>
        <w:left w:val="single" w:sz="4" w:space="0" w:color="DC6900"/>
        <w:bottom w:val="single" w:sz="4" w:space="0" w:color="FFFFFF"/>
        <w:right w:val="single" w:sz="4" w:space="0" w:color="DC6900"/>
      </w:pBdr>
      <w:shd w:val="clear" w:color="000000" w:fill="791717"/>
      <w:spacing w:before="100" w:beforeAutospacing="1" w:after="100" w:afterAutospacing="1" w:line="240" w:lineRule="auto"/>
    </w:pPr>
    <w:rPr>
      <w:rFonts w:eastAsia="Times New Roman"/>
    </w:rPr>
  </w:style>
  <w:style w:type="paragraph" w:customStyle="1" w:styleId="xl161">
    <w:name w:val="xl161"/>
    <w:basedOn w:val="Normal"/>
    <w:rsid w:val="00B0303B"/>
    <w:pPr>
      <w:pBdr>
        <w:top w:val="single" w:sz="4" w:space="0" w:color="FFFFFF"/>
      </w:pBdr>
      <w:shd w:val="clear" w:color="000000" w:fill="DC6900"/>
      <w:spacing w:before="100" w:beforeAutospacing="1" w:after="100" w:afterAutospacing="1" w:line="240" w:lineRule="auto"/>
    </w:pPr>
    <w:rPr>
      <w:rFonts w:eastAsia="Times New Roman"/>
      <w:b/>
      <w:bCs/>
    </w:rPr>
  </w:style>
  <w:style w:type="paragraph" w:customStyle="1" w:styleId="xl162">
    <w:name w:val="xl162"/>
    <w:basedOn w:val="Normal"/>
    <w:rsid w:val="00B0303B"/>
    <w:pPr>
      <w:pBdr>
        <w:top w:val="single" w:sz="4" w:space="0" w:color="FFFFFF"/>
      </w:pBdr>
      <w:shd w:val="clear" w:color="000000" w:fill="DC6900"/>
      <w:spacing w:before="100" w:beforeAutospacing="1" w:after="100" w:afterAutospacing="1" w:line="240" w:lineRule="auto"/>
    </w:pPr>
    <w:rPr>
      <w:rFonts w:eastAsia="Times New Roman"/>
    </w:rPr>
  </w:style>
  <w:style w:type="paragraph" w:customStyle="1" w:styleId="xl163">
    <w:name w:val="xl163"/>
    <w:basedOn w:val="Normal"/>
    <w:rsid w:val="00B0303B"/>
    <w:pPr>
      <w:shd w:val="clear" w:color="000000" w:fill="DC6900"/>
      <w:spacing w:before="100" w:beforeAutospacing="1" w:after="100" w:afterAutospacing="1" w:line="240" w:lineRule="auto"/>
    </w:pPr>
    <w:rPr>
      <w:rFonts w:eastAsia="Times New Roman"/>
      <w:b/>
      <w:bCs/>
    </w:rPr>
  </w:style>
  <w:style w:type="paragraph" w:customStyle="1" w:styleId="xl164">
    <w:name w:val="xl164"/>
    <w:basedOn w:val="Normal"/>
    <w:rsid w:val="00B0303B"/>
    <w:pPr>
      <w:shd w:val="clear" w:color="000000" w:fill="DC6900"/>
      <w:spacing w:before="100" w:beforeAutospacing="1" w:after="100" w:afterAutospacing="1" w:line="240" w:lineRule="auto"/>
    </w:pPr>
    <w:rPr>
      <w:rFonts w:eastAsia="Times New Roman"/>
    </w:rPr>
  </w:style>
  <w:style w:type="paragraph" w:customStyle="1" w:styleId="xl165">
    <w:name w:val="xl165"/>
    <w:basedOn w:val="Normal"/>
    <w:rsid w:val="00B0303B"/>
    <w:pPr>
      <w:pBdr>
        <w:left w:val="single" w:sz="4" w:space="0" w:color="DC6900"/>
        <w:right w:val="single" w:sz="4" w:space="0" w:color="DC6900"/>
      </w:pBdr>
      <w:spacing w:before="100" w:beforeAutospacing="1" w:after="100" w:afterAutospacing="1" w:line="240" w:lineRule="auto"/>
    </w:pPr>
    <w:rPr>
      <w:rFonts w:eastAsia="Times New Roman"/>
    </w:rPr>
  </w:style>
  <w:style w:type="paragraph" w:customStyle="1" w:styleId="xl166">
    <w:name w:val="xl166"/>
    <w:basedOn w:val="Normal"/>
    <w:rsid w:val="00B0303B"/>
    <w:pPr>
      <w:pBdr>
        <w:top w:val="single" w:sz="4" w:space="0" w:color="DC6900"/>
        <w:left w:val="single" w:sz="4" w:space="20" w:color="DC6900"/>
        <w:bottom w:val="single" w:sz="4" w:space="0" w:color="DC6900"/>
        <w:right w:val="single" w:sz="4" w:space="0" w:color="DC6900"/>
      </w:pBdr>
      <w:spacing w:before="100" w:beforeAutospacing="1" w:after="100" w:afterAutospacing="1" w:line="240" w:lineRule="auto"/>
      <w:ind w:firstLineChars="300" w:firstLine="300"/>
    </w:pPr>
    <w:rPr>
      <w:rFonts w:eastAsia="Times New Roman"/>
    </w:rPr>
  </w:style>
  <w:style w:type="paragraph" w:customStyle="1" w:styleId="xl167">
    <w:name w:val="xl167"/>
    <w:basedOn w:val="Normal"/>
    <w:rsid w:val="00B0303B"/>
    <w:pPr>
      <w:pBdr>
        <w:top w:val="single" w:sz="4" w:space="0" w:color="DC6900"/>
        <w:left w:val="single" w:sz="4" w:space="20" w:color="DC6900"/>
        <w:right w:val="single" w:sz="4" w:space="0" w:color="DC6900"/>
      </w:pBdr>
      <w:spacing w:before="100" w:beforeAutospacing="1" w:after="100" w:afterAutospacing="1" w:line="240" w:lineRule="auto"/>
      <w:ind w:firstLineChars="300" w:firstLine="300"/>
    </w:pPr>
    <w:rPr>
      <w:rFonts w:eastAsia="Times New Roman"/>
    </w:rPr>
  </w:style>
  <w:style w:type="paragraph" w:customStyle="1" w:styleId="xl168">
    <w:name w:val="xl168"/>
    <w:basedOn w:val="Normal"/>
    <w:rsid w:val="00B0303B"/>
    <w:pPr>
      <w:pBdr>
        <w:left w:val="single" w:sz="4" w:space="0" w:color="DC6900"/>
        <w:right w:val="single" w:sz="4" w:space="0" w:color="DC6900"/>
      </w:pBdr>
      <w:spacing w:before="100" w:beforeAutospacing="1" w:after="100" w:afterAutospacing="1" w:line="240" w:lineRule="auto"/>
    </w:pPr>
    <w:rPr>
      <w:rFonts w:eastAsia="Times New Roman"/>
    </w:rPr>
  </w:style>
  <w:style w:type="paragraph" w:customStyle="1" w:styleId="xl169">
    <w:name w:val="xl169"/>
    <w:basedOn w:val="Normal"/>
    <w:rsid w:val="00B0303B"/>
    <w:pPr>
      <w:pBdr>
        <w:left w:val="single" w:sz="4" w:space="20" w:color="DC6900"/>
        <w:bottom w:val="single" w:sz="4" w:space="0" w:color="DC6900"/>
        <w:right w:val="single" w:sz="4" w:space="0" w:color="DC6900"/>
      </w:pBdr>
      <w:spacing w:before="100" w:beforeAutospacing="1" w:after="100" w:afterAutospacing="1" w:line="240" w:lineRule="auto"/>
      <w:ind w:firstLineChars="300" w:firstLine="300"/>
    </w:pPr>
    <w:rPr>
      <w:rFonts w:eastAsia="Times New Roman"/>
    </w:rPr>
  </w:style>
  <w:style w:type="paragraph" w:customStyle="1" w:styleId="xl170">
    <w:name w:val="xl170"/>
    <w:basedOn w:val="Normal"/>
    <w:rsid w:val="00B0303B"/>
    <w:pPr>
      <w:pBdr>
        <w:left w:val="single" w:sz="4" w:space="0" w:color="DC6900"/>
        <w:bottom w:val="single" w:sz="4" w:space="0" w:color="FFFFFF"/>
        <w:right w:val="single" w:sz="4" w:space="0" w:color="DC6900"/>
      </w:pBdr>
      <w:shd w:val="clear" w:color="000000" w:fill="791717"/>
      <w:spacing w:before="100" w:beforeAutospacing="1" w:after="100" w:afterAutospacing="1" w:line="240" w:lineRule="auto"/>
    </w:pPr>
    <w:rPr>
      <w:rFonts w:eastAsia="Times New Roman"/>
    </w:rPr>
  </w:style>
  <w:style w:type="paragraph" w:customStyle="1" w:styleId="xl171">
    <w:name w:val="xl171"/>
    <w:basedOn w:val="Normal"/>
    <w:rsid w:val="00B0303B"/>
    <w:pPr>
      <w:shd w:val="clear" w:color="000000" w:fill="DC6900"/>
      <w:spacing w:before="100" w:beforeAutospacing="1" w:after="100" w:afterAutospacing="1" w:line="240" w:lineRule="auto"/>
    </w:pPr>
    <w:rPr>
      <w:rFonts w:eastAsia="Times New Roman"/>
    </w:rPr>
  </w:style>
  <w:style w:type="paragraph" w:customStyle="1" w:styleId="xl172">
    <w:name w:val="xl172"/>
    <w:basedOn w:val="Normal"/>
    <w:rsid w:val="00B0303B"/>
    <w:pPr>
      <w:pBdr>
        <w:left w:val="single" w:sz="4" w:space="7" w:color="DC6900"/>
        <w:bottom w:val="single" w:sz="4" w:space="0" w:color="DC6900"/>
        <w:right w:val="single" w:sz="4" w:space="0" w:color="DC6900"/>
      </w:pBdr>
      <w:spacing w:before="100" w:beforeAutospacing="1" w:after="100" w:afterAutospacing="1" w:line="240" w:lineRule="auto"/>
      <w:ind w:firstLineChars="100" w:firstLine="100"/>
    </w:pPr>
    <w:rPr>
      <w:rFonts w:eastAsia="Times New Roman"/>
    </w:rPr>
  </w:style>
  <w:style w:type="paragraph" w:customStyle="1" w:styleId="xl173">
    <w:name w:val="xl173"/>
    <w:basedOn w:val="Normal"/>
    <w:rsid w:val="00B0303B"/>
    <w:pPr>
      <w:pBdr>
        <w:top w:val="single" w:sz="4" w:space="0" w:color="DC6900"/>
        <w:left w:val="single" w:sz="4" w:space="0" w:color="EC7C30"/>
        <w:bottom w:val="single" w:sz="4" w:space="0" w:color="EC7C30"/>
        <w:right w:val="single" w:sz="4" w:space="0" w:color="EC7C30"/>
      </w:pBdr>
      <w:shd w:val="clear" w:color="000000" w:fill="791717"/>
      <w:spacing w:before="100" w:beforeAutospacing="1" w:after="100" w:afterAutospacing="1" w:line="240" w:lineRule="auto"/>
    </w:pPr>
    <w:rPr>
      <w:rFonts w:eastAsia="Times New Roman"/>
    </w:rPr>
  </w:style>
  <w:style w:type="paragraph" w:customStyle="1" w:styleId="xl174">
    <w:name w:val="xl174"/>
    <w:basedOn w:val="Normal"/>
    <w:rsid w:val="00B0303B"/>
    <w:pPr>
      <w:pBdr>
        <w:top w:val="single" w:sz="4" w:space="0" w:color="EC7C30"/>
        <w:left w:val="single" w:sz="4" w:space="0" w:color="EC7C30"/>
        <w:bottom w:val="single" w:sz="4" w:space="0" w:color="EC7C30"/>
        <w:right w:val="single" w:sz="4" w:space="0" w:color="EC7C30"/>
      </w:pBdr>
      <w:shd w:val="clear" w:color="000000" w:fill="DC6900"/>
      <w:spacing w:before="100" w:beforeAutospacing="1" w:after="100" w:afterAutospacing="1" w:line="240" w:lineRule="auto"/>
    </w:pPr>
    <w:rPr>
      <w:rFonts w:eastAsia="Times New Roman"/>
      <w:b/>
      <w:bCs/>
    </w:rPr>
  </w:style>
  <w:style w:type="paragraph" w:customStyle="1" w:styleId="xl175">
    <w:name w:val="xl175"/>
    <w:basedOn w:val="Normal"/>
    <w:rsid w:val="00B0303B"/>
    <w:pPr>
      <w:pBdr>
        <w:top w:val="single" w:sz="4" w:space="0" w:color="EC7C30"/>
        <w:left w:val="single" w:sz="4" w:space="0" w:color="EC7C30"/>
        <w:bottom w:val="single" w:sz="4" w:space="0" w:color="EC7C30"/>
        <w:right w:val="single" w:sz="4" w:space="0" w:color="EC7C30"/>
      </w:pBdr>
      <w:shd w:val="clear" w:color="000000" w:fill="DC6900"/>
      <w:spacing w:before="100" w:beforeAutospacing="1" w:after="100" w:afterAutospacing="1" w:line="240" w:lineRule="auto"/>
    </w:pPr>
    <w:rPr>
      <w:rFonts w:eastAsia="Times New Roman"/>
    </w:rPr>
  </w:style>
  <w:style w:type="paragraph" w:customStyle="1" w:styleId="xl176">
    <w:name w:val="xl176"/>
    <w:basedOn w:val="Normal"/>
    <w:rsid w:val="00B0303B"/>
    <w:pPr>
      <w:pBdr>
        <w:top w:val="single" w:sz="4" w:space="0" w:color="EC7C30"/>
        <w:left w:val="single" w:sz="4" w:space="0" w:color="EC7C30"/>
        <w:bottom w:val="single" w:sz="4" w:space="0" w:color="EC7C30"/>
        <w:right w:val="single" w:sz="4" w:space="0" w:color="EC7C30"/>
      </w:pBdr>
      <w:spacing w:before="100" w:beforeAutospacing="1" w:after="100" w:afterAutospacing="1" w:line="240" w:lineRule="auto"/>
    </w:pPr>
    <w:rPr>
      <w:rFonts w:eastAsia="Times New Roman"/>
    </w:rPr>
  </w:style>
  <w:style w:type="paragraph" w:customStyle="1" w:styleId="xl177">
    <w:name w:val="xl177"/>
    <w:basedOn w:val="Normal"/>
    <w:rsid w:val="00B0303B"/>
    <w:pPr>
      <w:pBdr>
        <w:top w:val="single" w:sz="4" w:space="0" w:color="EC7C30"/>
        <w:left w:val="single" w:sz="4" w:space="0" w:color="EC7C30"/>
        <w:bottom w:val="single" w:sz="4" w:space="0" w:color="EC7C30"/>
        <w:right w:val="single" w:sz="4" w:space="0" w:color="EC7C30"/>
      </w:pBdr>
      <w:spacing w:before="100" w:beforeAutospacing="1" w:after="100" w:afterAutospacing="1" w:line="240" w:lineRule="auto"/>
      <w:jc w:val="center"/>
    </w:pPr>
    <w:rPr>
      <w:rFonts w:eastAsia="Times New Roman"/>
    </w:rPr>
  </w:style>
  <w:style w:type="paragraph" w:customStyle="1" w:styleId="xl178">
    <w:name w:val="xl178"/>
    <w:basedOn w:val="Normal"/>
    <w:rsid w:val="00B0303B"/>
    <w:pPr>
      <w:pBdr>
        <w:left w:val="single" w:sz="4" w:space="0" w:color="EC7C30"/>
        <w:bottom w:val="single" w:sz="4" w:space="0" w:color="EC7C30"/>
        <w:right w:val="single" w:sz="4" w:space="0" w:color="EC7C30"/>
      </w:pBdr>
      <w:spacing w:before="100" w:beforeAutospacing="1" w:after="100" w:afterAutospacing="1" w:line="240" w:lineRule="auto"/>
    </w:pPr>
    <w:rPr>
      <w:rFonts w:eastAsia="Times New Roman"/>
    </w:rPr>
  </w:style>
  <w:style w:type="paragraph" w:customStyle="1" w:styleId="xl179">
    <w:name w:val="xl179"/>
    <w:basedOn w:val="Normal"/>
    <w:rsid w:val="00B0303B"/>
    <w:pPr>
      <w:pBdr>
        <w:left w:val="single" w:sz="4" w:space="0" w:color="EC7C30"/>
        <w:bottom w:val="single" w:sz="4" w:space="0" w:color="EC7C30"/>
        <w:right w:val="single" w:sz="4" w:space="0" w:color="EC7C30"/>
      </w:pBdr>
      <w:spacing w:before="100" w:beforeAutospacing="1" w:after="100" w:afterAutospacing="1" w:line="240" w:lineRule="auto"/>
      <w:jc w:val="center"/>
    </w:pPr>
    <w:rPr>
      <w:rFonts w:eastAsia="Times New Roman"/>
    </w:rPr>
  </w:style>
  <w:style w:type="paragraph" w:customStyle="1" w:styleId="xl180">
    <w:name w:val="xl180"/>
    <w:basedOn w:val="Normal"/>
    <w:rsid w:val="00B0303B"/>
    <w:pPr>
      <w:pBdr>
        <w:top w:val="single" w:sz="4" w:space="0" w:color="EC7C30"/>
        <w:left w:val="single" w:sz="4" w:space="0" w:color="EC7C30"/>
        <w:right w:val="single" w:sz="4" w:space="0" w:color="EC7C30"/>
      </w:pBdr>
      <w:spacing w:before="100" w:beforeAutospacing="1" w:after="100" w:afterAutospacing="1" w:line="240" w:lineRule="auto"/>
    </w:pPr>
    <w:rPr>
      <w:rFonts w:eastAsia="Times New Roman"/>
    </w:rPr>
  </w:style>
  <w:style w:type="paragraph" w:customStyle="1" w:styleId="xl181">
    <w:name w:val="xl181"/>
    <w:basedOn w:val="Normal"/>
    <w:rsid w:val="00B0303B"/>
    <w:pPr>
      <w:pBdr>
        <w:left w:val="single" w:sz="4" w:space="0" w:color="EC7C30"/>
        <w:right w:val="single" w:sz="4" w:space="0" w:color="EC7C30"/>
      </w:pBdr>
      <w:spacing w:before="100" w:beforeAutospacing="1" w:after="100" w:afterAutospacing="1" w:line="240" w:lineRule="auto"/>
    </w:pPr>
    <w:rPr>
      <w:rFonts w:eastAsia="Times New Roman"/>
    </w:rPr>
  </w:style>
  <w:style w:type="paragraph" w:customStyle="1" w:styleId="xl182">
    <w:name w:val="xl182"/>
    <w:basedOn w:val="Normal"/>
    <w:rsid w:val="00B0303B"/>
    <w:pPr>
      <w:pBdr>
        <w:top w:val="single" w:sz="4" w:space="0" w:color="EC7C30"/>
        <w:left w:val="single" w:sz="4" w:space="20" w:color="EC7C30"/>
        <w:bottom w:val="single" w:sz="4" w:space="0" w:color="EC7C30"/>
        <w:right w:val="single" w:sz="4" w:space="0" w:color="EC7C30"/>
      </w:pBdr>
      <w:spacing w:before="100" w:beforeAutospacing="1" w:after="100" w:afterAutospacing="1" w:line="240" w:lineRule="auto"/>
      <w:ind w:firstLineChars="300" w:firstLine="300"/>
    </w:pPr>
    <w:rPr>
      <w:rFonts w:eastAsia="Times New Roman"/>
    </w:rPr>
  </w:style>
  <w:style w:type="paragraph" w:customStyle="1" w:styleId="xl183">
    <w:name w:val="xl183"/>
    <w:basedOn w:val="Normal"/>
    <w:rsid w:val="00B0303B"/>
    <w:pPr>
      <w:pBdr>
        <w:top w:val="single" w:sz="4" w:space="0" w:color="EC7C30"/>
        <w:left w:val="single" w:sz="4" w:space="20" w:color="EC7C30"/>
        <w:bottom w:val="single" w:sz="4" w:space="0" w:color="EC7C30"/>
        <w:right w:val="single" w:sz="4" w:space="0" w:color="EC7C30"/>
      </w:pBdr>
      <w:spacing w:before="100" w:beforeAutospacing="1" w:after="100" w:afterAutospacing="1" w:line="240" w:lineRule="auto"/>
      <w:ind w:firstLineChars="300" w:firstLine="300"/>
    </w:pPr>
    <w:rPr>
      <w:rFonts w:eastAsia="Times New Roman"/>
    </w:rPr>
  </w:style>
  <w:style w:type="paragraph" w:customStyle="1" w:styleId="xl184">
    <w:name w:val="xl184"/>
    <w:basedOn w:val="Normal"/>
    <w:rsid w:val="00B0303B"/>
    <w:pPr>
      <w:pBdr>
        <w:left w:val="single" w:sz="4" w:space="0" w:color="EC7C30"/>
        <w:right w:val="single" w:sz="4" w:space="0" w:color="EC7C30"/>
      </w:pBdr>
      <w:spacing w:before="100" w:beforeAutospacing="1" w:after="100" w:afterAutospacing="1" w:line="240" w:lineRule="auto"/>
    </w:pPr>
    <w:rPr>
      <w:rFonts w:eastAsia="Times New Roman"/>
    </w:rPr>
  </w:style>
  <w:style w:type="paragraph" w:customStyle="1" w:styleId="xl185">
    <w:name w:val="xl185"/>
    <w:basedOn w:val="Normal"/>
    <w:rsid w:val="00B0303B"/>
    <w:pPr>
      <w:pBdr>
        <w:left w:val="single" w:sz="4" w:space="20" w:color="EC7C30"/>
        <w:bottom w:val="single" w:sz="4" w:space="0" w:color="EC7C30"/>
        <w:right w:val="single" w:sz="4" w:space="0" w:color="EC7C30"/>
      </w:pBdr>
      <w:spacing w:before="100" w:beforeAutospacing="1" w:after="100" w:afterAutospacing="1" w:line="240" w:lineRule="auto"/>
      <w:ind w:firstLineChars="300" w:firstLine="300"/>
    </w:pPr>
    <w:rPr>
      <w:rFonts w:eastAsia="Times New Roman"/>
    </w:rPr>
  </w:style>
  <w:style w:type="paragraph" w:customStyle="1" w:styleId="xl186">
    <w:name w:val="xl186"/>
    <w:basedOn w:val="Normal"/>
    <w:rsid w:val="00B0303B"/>
    <w:pPr>
      <w:pBdr>
        <w:left w:val="single" w:sz="4" w:space="0" w:color="EC7C30"/>
        <w:bottom w:val="single" w:sz="4" w:space="0" w:color="EC7C30"/>
        <w:right w:val="single" w:sz="4" w:space="0" w:color="EC7C30"/>
      </w:pBdr>
      <w:spacing w:before="100" w:beforeAutospacing="1" w:after="100" w:afterAutospacing="1" w:line="240" w:lineRule="auto"/>
    </w:pPr>
    <w:rPr>
      <w:rFonts w:eastAsia="Times New Roman"/>
    </w:rPr>
  </w:style>
  <w:style w:type="paragraph" w:customStyle="1" w:styleId="xl187">
    <w:name w:val="xl187"/>
    <w:basedOn w:val="Normal"/>
    <w:rsid w:val="00B0303B"/>
    <w:pPr>
      <w:pBdr>
        <w:top w:val="single" w:sz="4" w:space="0" w:color="EC7C30"/>
        <w:left w:val="single" w:sz="4" w:space="0" w:color="EC7C30"/>
        <w:bottom w:val="single" w:sz="4" w:space="0" w:color="EC7C30"/>
        <w:right w:val="single" w:sz="4" w:space="0" w:color="EC7C30"/>
      </w:pBdr>
      <w:shd w:val="clear" w:color="000000" w:fill="DC6900"/>
      <w:spacing w:before="100" w:beforeAutospacing="1" w:after="100" w:afterAutospacing="1" w:line="240" w:lineRule="auto"/>
    </w:pPr>
    <w:rPr>
      <w:rFonts w:eastAsia="Times New Roman"/>
      <w:b/>
      <w:bCs/>
      <w:color w:val="FFFFFF"/>
    </w:rPr>
  </w:style>
  <w:style w:type="paragraph" w:customStyle="1" w:styleId="xl188">
    <w:name w:val="xl188"/>
    <w:basedOn w:val="Normal"/>
    <w:rsid w:val="00B0303B"/>
    <w:pPr>
      <w:pBdr>
        <w:top w:val="single" w:sz="4" w:space="0" w:color="EC7C30"/>
        <w:left w:val="single" w:sz="4" w:space="0" w:color="EC7C30"/>
        <w:bottom w:val="single" w:sz="4" w:space="0" w:color="EC7C30"/>
        <w:right w:val="single" w:sz="4" w:space="0" w:color="EC7C30"/>
      </w:pBdr>
      <w:shd w:val="clear" w:color="000000" w:fill="DC6900"/>
      <w:spacing w:before="100" w:beforeAutospacing="1" w:after="100" w:afterAutospacing="1" w:line="240" w:lineRule="auto"/>
    </w:pPr>
    <w:rPr>
      <w:rFonts w:eastAsia="Times New Roman"/>
      <w:b/>
      <w:bCs/>
      <w:color w:val="FFFFFF"/>
    </w:rPr>
  </w:style>
  <w:style w:type="paragraph" w:customStyle="1" w:styleId="xl189">
    <w:name w:val="xl189"/>
    <w:basedOn w:val="Normal"/>
    <w:rsid w:val="00B0303B"/>
    <w:pPr>
      <w:pBdr>
        <w:top w:val="single" w:sz="4" w:space="0" w:color="EC7C30"/>
        <w:left w:val="single" w:sz="4" w:space="0" w:color="EC7C30"/>
        <w:bottom w:val="single" w:sz="4" w:space="0" w:color="EC7C30"/>
        <w:right w:val="single" w:sz="4" w:space="0" w:color="EC7C30"/>
      </w:pBdr>
      <w:shd w:val="clear" w:color="000000" w:fill="DC6900"/>
      <w:spacing w:before="100" w:beforeAutospacing="1" w:after="100" w:afterAutospacing="1" w:line="240" w:lineRule="auto"/>
    </w:pPr>
    <w:rPr>
      <w:rFonts w:eastAsia="Times New Roman"/>
    </w:rPr>
  </w:style>
  <w:style w:type="paragraph" w:customStyle="1" w:styleId="xl190">
    <w:name w:val="xl190"/>
    <w:basedOn w:val="Normal"/>
    <w:rsid w:val="00B0303B"/>
    <w:pPr>
      <w:pBdr>
        <w:top w:val="single" w:sz="4" w:space="0" w:color="EC7C30"/>
        <w:left w:val="single" w:sz="4" w:space="0" w:color="EC7C30"/>
        <w:bottom w:val="single" w:sz="4" w:space="0" w:color="DC6900"/>
        <w:right w:val="single" w:sz="4" w:space="0" w:color="EC7C30"/>
      </w:pBdr>
      <w:spacing w:before="100" w:beforeAutospacing="1" w:after="100" w:afterAutospacing="1" w:line="240" w:lineRule="auto"/>
    </w:pPr>
    <w:rPr>
      <w:rFonts w:eastAsia="Times New Roman"/>
    </w:rPr>
  </w:style>
  <w:style w:type="paragraph" w:customStyle="1" w:styleId="xl191">
    <w:name w:val="xl191"/>
    <w:basedOn w:val="Normal"/>
    <w:rsid w:val="00B0303B"/>
    <w:pPr>
      <w:pBdr>
        <w:top w:val="single" w:sz="4" w:space="0" w:color="EC7C30"/>
        <w:left w:val="single" w:sz="4" w:space="0" w:color="EC7C30"/>
        <w:bottom w:val="single" w:sz="4" w:space="0" w:color="DC6900"/>
        <w:right w:val="single" w:sz="4" w:space="0" w:color="EC7C30"/>
      </w:pBdr>
      <w:spacing w:before="100" w:beforeAutospacing="1" w:after="100" w:afterAutospacing="1" w:line="240" w:lineRule="auto"/>
      <w:jc w:val="center"/>
    </w:pPr>
    <w:rPr>
      <w:rFonts w:eastAsia="Times New Roman"/>
    </w:rPr>
  </w:style>
  <w:style w:type="paragraph" w:customStyle="1" w:styleId="xl192">
    <w:name w:val="xl192"/>
    <w:basedOn w:val="Normal"/>
    <w:rsid w:val="00B0303B"/>
    <w:pPr>
      <w:pBdr>
        <w:left w:val="single" w:sz="4" w:space="20" w:color="DC6900"/>
        <w:bottom w:val="single" w:sz="4" w:space="0" w:color="DC6900"/>
        <w:right w:val="single" w:sz="4" w:space="0" w:color="DC6900"/>
      </w:pBdr>
      <w:spacing w:before="100" w:beforeAutospacing="1" w:after="100" w:afterAutospacing="1" w:line="240" w:lineRule="auto"/>
      <w:ind w:firstLineChars="300" w:firstLine="300"/>
    </w:pPr>
    <w:rPr>
      <w:rFonts w:eastAsia="Times New Roman"/>
    </w:rPr>
  </w:style>
  <w:style w:type="paragraph" w:customStyle="1" w:styleId="xl193">
    <w:name w:val="xl193"/>
    <w:basedOn w:val="Normal"/>
    <w:rsid w:val="00B0303B"/>
    <w:pPr>
      <w:pBdr>
        <w:top w:val="single" w:sz="4" w:space="0" w:color="DC6900"/>
        <w:left w:val="single" w:sz="4" w:space="20" w:color="DC6900"/>
        <w:bottom w:val="single" w:sz="4" w:space="0" w:color="DC6900"/>
        <w:right w:val="single" w:sz="4" w:space="0" w:color="DC6900"/>
      </w:pBdr>
      <w:spacing w:before="100" w:beforeAutospacing="1" w:after="100" w:afterAutospacing="1" w:line="240" w:lineRule="auto"/>
      <w:ind w:firstLineChars="300" w:firstLine="300"/>
    </w:pPr>
    <w:rPr>
      <w:rFonts w:eastAsia="Times New Roman"/>
    </w:rPr>
  </w:style>
  <w:style w:type="paragraph" w:customStyle="1" w:styleId="xl194">
    <w:name w:val="xl194"/>
    <w:basedOn w:val="Normal"/>
    <w:rsid w:val="00B0303B"/>
    <w:pPr>
      <w:pBdr>
        <w:top w:val="single" w:sz="4" w:space="0" w:color="DC6900"/>
        <w:left w:val="single" w:sz="4" w:space="20" w:color="DC6900"/>
        <w:right w:val="single" w:sz="4" w:space="0" w:color="DC6900"/>
      </w:pBdr>
      <w:spacing w:before="100" w:beforeAutospacing="1" w:after="100" w:afterAutospacing="1" w:line="240" w:lineRule="auto"/>
      <w:ind w:firstLineChars="300" w:firstLine="300"/>
    </w:pPr>
    <w:rPr>
      <w:rFonts w:eastAsia="Times New Roman"/>
    </w:rPr>
  </w:style>
  <w:style w:type="paragraph" w:customStyle="1" w:styleId="xl195">
    <w:name w:val="xl195"/>
    <w:basedOn w:val="Normal"/>
    <w:rsid w:val="00B0303B"/>
    <w:pPr>
      <w:spacing w:before="100" w:beforeAutospacing="1" w:after="100" w:afterAutospacing="1" w:line="240" w:lineRule="auto"/>
    </w:pPr>
    <w:rPr>
      <w:rFonts w:eastAsia="Times New Roman"/>
    </w:rPr>
  </w:style>
  <w:style w:type="paragraph" w:customStyle="1" w:styleId="xl196">
    <w:name w:val="xl196"/>
    <w:basedOn w:val="Normal"/>
    <w:rsid w:val="00B0303B"/>
    <w:pPr>
      <w:pBdr>
        <w:top w:val="single" w:sz="4" w:space="0" w:color="DC6900"/>
        <w:left w:val="single" w:sz="4" w:space="7" w:color="DC6900"/>
        <w:bottom w:val="single" w:sz="4" w:space="0" w:color="DC6900"/>
        <w:right w:val="single" w:sz="4" w:space="0" w:color="DC6900"/>
      </w:pBdr>
      <w:shd w:val="clear" w:color="000000" w:fill="FFEFCC"/>
      <w:spacing w:before="100" w:beforeAutospacing="1" w:after="100" w:afterAutospacing="1" w:line="240" w:lineRule="auto"/>
      <w:ind w:firstLineChars="100" w:firstLine="100"/>
    </w:pPr>
    <w:rPr>
      <w:rFonts w:eastAsia="Times New Roman"/>
      <w:b/>
      <w:bCs/>
    </w:rPr>
  </w:style>
  <w:style w:type="paragraph" w:customStyle="1" w:styleId="xl197">
    <w:name w:val="xl197"/>
    <w:basedOn w:val="Normal"/>
    <w:rsid w:val="00B0303B"/>
    <w:pPr>
      <w:pBdr>
        <w:top w:val="single" w:sz="4" w:space="0" w:color="DC6900"/>
        <w:left w:val="single" w:sz="4" w:space="0" w:color="DC6900"/>
        <w:bottom w:val="single" w:sz="4" w:space="0" w:color="DC6900"/>
      </w:pBdr>
      <w:shd w:val="clear" w:color="000000" w:fill="FFEFCC"/>
      <w:spacing w:before="100" w:beforeAutospacing="1" w:after="100" w:afterAutospacing="1" w:line="240" w:lineRule="auto"/>
    </w:pPr>
    <w:rPr>
      <w:rFonts w:eastAsia="Times New Roman"/>
      <w:b/>
      <w:bCs/>
    </w:rPr>
  </w:style>
  <w:style w:type="paragraph" w:customStyle="1" w:styleId="xl198">
    <w:name w:val="xl198"/>
    <w:basedOn w:val="Normal"/>
    <w:rsid w:val="00B0303B"/>
    <w:pPr>
      <w:pBdr>
        <w:top w:val="single" w:sz="4" w:space="0" w:color="DC6900"/>
        <w:left w:val="single" w:sz="4" w:space="0" w:color="DC6900"/>
        <w:bottom w:val="single" w:sz="4" w:space="0" w:color="DC6900"/>
      </w:pBdr>
      <w:shd w:val="clear" w:color="000000" w:fill="791717"/>
      <w:spacing w:before="100" w:beforeAutospacing="1" w:after="100" w:afterAutospacing="1" w:line="240" w:lineRule="auto"/>
    </w:pPr>
    <w:rPr>
      <w:rFonts w:eastAsia="Times New Roman"/>
    </w:rPr>
  </w:style>
  <w:style w:type="paragraph" w:customStyle="1" w:styleId="xl199">
    <w:name w:val="xl199"/>
    <w:basedOn w:val="Normal"/>
    <w:rsid w:val="00B0303B"/>
    <w:pPr>
      <w:pBdr>
        <w:top w:val="single" w:sz="4" w:space="0" w:color="DC6900"/>
        <w:left w:val="single" w:sz="4" w:space="0" w:color="DC6900"/>
        <w:bottom w:val="single" w:sz="4" w:space="0" w:color="DC6900"/>
      </w:pBdr>
      <w:spacing w:before="100" w:beforeAutospacing="1" w:after="100" w:afterAutospacing="1" w:line="240" w:lineRule="auto"/>
    </w:pPr>
    <w:rPr>
      <w:rFonts w:eastAsia="Times New Roman"/>
    </w:rPr>
  </w:style>
  <w:style w:type="paragraph" w:customStyle="1" w:styleId="xl200">
    <w:name w:val="xl200"/>
    <w:basedOn w:val="Normal"/>
    <w:rsid w:val="00B0303B"/>
    <w:pPr>
      <w:pBdr>
        <w:top w:val="single" w:sz="4" w:space="0" w:color="DC6900"/>
        <w:left w:val="single" w:sz="4" w:space="0" w:color="DC6900"/>
      </w:pBdr>
      <w:spacing w:before="100" w:beforeAutospacing="1" w:after="100" w:afterAutospacing="1" w:line="240" w:lineRule="auto"/>
    </w:pPr>
    <w:rPr>
      <w:rFonts w:eastAsia="Times New Roman"/>
    </w:rPr>
  </w:style>
  <w:style w:type="paragraph" w:customStyle="1" w:styleId="xl201">
    <w:name w:val="xl201"/>
    <w:basedOn w:val="Normal"/>
    <w:rsid w:val="00B0303B"/>
    <w:pPr>
      <w:pBdr>
        <w:left w:val="single" w:sz="4" w:space="0" w:color="DC6900"/>
        <w:bottom w:val="single" w:sz="4" w:space="0" w:color="DC6900"/>
      </w:pBdr>
      <w:spacing w:before="100" w:beforeAutospacing="1" w:after="100" w:afterAutospacing="1" w:line="240" w:lineRule="auto"/>
    </w:pPr>
    <w:rPr>
      <w:rFonts w:eastAsia="Times New Roman"/>
    </w:rPr>
  </w:style>
  <w:style w:type="paragraph" w:customStyle="1" w:styleId="xl202">
    <w:name w:val="xl202"/>
    <w:basedOn w:val="Normal"/>
    <w:rsid w:val="00B0303B"/>
    <w:pPr>
      <w:pBdr>
        <w:top w:val="single" w:sz="4" w:space="0" w:color="DC6900"/>
        <w:left w:val="single" w:sz="4" w:space="0" w:color="DC6900"/>
        <w:bottom w:val="single" w:sz="4" w:space="0" w:color="FFFFFF"/>
      </w:pBdr>
      <w:shd w:val="clear" w:color="000000" w:fill="791717"/>
      <w:spacing w:before="100" w:beforeAutospacing="1" w:after="100" w:afterAutospacing="1" w:line="240" w:lineRule="auto"/>
    </w:pPr>
    <w:rPr>
      <w:rFonts w:eastAsia="Times New Roman"/>
    </w:rPr>
  </w:style>
  <w:style w:type="paragraph" w:customStyle="1" w:styleId="xl203">
    <w:name w:val="xl203"/>
    <w:basedOn w:val="Normal"/>
    <w:rsid w:val="00B0303B"/>
    <w:pPr>
      <w:pBdr>
        <w:top w:val="single" w:sz="4" w:space="0" w:color="FFFFFF"/>
      </w:pBdr>
      <w:shd w:val="clear" w:color="000000" w:fill="DC6900"/>
      <w:spacing w:before="100" w:beforeAutospacing="1" w:after="100" w:afterAutospacing="1" w:line="240" w:lineRule="auto"/>
    </w:pPr>
    <w:rPr>
      <w:rFonts w:eastAsia="Times New Roman"/>
    </w:rPr>
  </w:style>
  <w:style w:type="paragraph" w:customStyle="1" w:styleId="xl204">
    <w:name w:val="xl204"/>
    <w:basedOn w:val="Normal"/>
    <w:rsid w:val="00B0303B"/>
    <w:pPr>
      <w:shd w:val="clear" w:color="000000" w:fill="DC6900"/>
      <w:spacing w:before="100" w:beforeAutospacing="1" w:after="100" w:afterAutospacing="1" w:line="240" w:lineRule="auto"/>
    </w:pPr>
    <w:rPr>
      <w:rFonts w:eastAsia="Times New Roman"/>
    </w:rPr>
  </w:style>
  <w:style w:type="paragraph" w:customStyle="1" w:styleId="xl205">
    <w:name w:val="xl205"/>
    <w:basedOn w:val="Normal"/>
    <w:rsid w:val="00B0303B"/>
    <w:pPr>
      <w:pBdr>
        <w:left w:val="single" w:sz="4" w:space="0" w:color="DC6900"/>
        <w:bottom w:val="single" w:sz="4" w:space="0" w:color="FFFFFF"/>
      </w:pBdr>
      <w:shd w:val="clear" w:color="000000" w:fill="791717"/>
      <w:spacing w:before="100" w:beforeAutospacing="1" w:after="100" w:afterAutospacing="1" w:line="240" w:lineRule="auto"/>
    </w:pPr>
    <w:rPr>
      <w:rFonts w:eastAsia="Times New Roman"/>
    </w:rPr>
  </w:style>
  <w:style w:type="paragraph" w:customStyle="1" w:styleId="xl206">
    <w:name w:val="xl206"/>
    <w:basedOn w:val="Normal"/>
    <w:rsid w:val="00B0303B"/>
    <w:pPr>
      <w:pBdr>
        <w:left w:val="single" w:sz="4" w:space="0" w:color="DC6900"/>
        <w:bottom w:val="single" w:sz="4" w:space="0" w:color="DC6900"/>
      </w:pBdr>
      <w:spacing w:before="100" w:beforeAutospacing="1" w:after="100" w:afterAutospacing="1" w:line="240" w:lineRule="auto"/>
    </w:pPr>
    <w:rPr>
      <w:rFonts w:eastAsia="Times New Roman"/>
      <w:b/>
      <w:bCs/>
    </w:rPr>
  </w:style>
  <w:style w:type="paragraph" w:customStyle="1" w:styleId="xl207">
    <w:name w:val="xl207"/>
    <w:basedOn w:val="Normal"/>
    <w:rsid w:val="00B0303B"/>
    <w:pPr>
      <w:pBdr>
        <w:top w:val="single" w:sz="4" w:space="0" w:color="DC6900"/>
        <w:left w:val="single" w:sz="4" w:space="0" w:color="EC7C30"/>
        <w:bottom w:val="single" w:sz="4" w:space="0" w:color="EC7C30"/>
      </w:pBdr>
      <w:shd w:val="clear" w:color="000000" w:fill="791717"/>
      <w:spacing w:before="100" w:beforeAutospacing="1" w:after="100" w:afterAutospacing="1" w:line="240" w:lineRule="auto"/>
    </w:pPr>
    <w:rPr>
      <w:rFonts w:eastAsia="Times New Roman"/>
    </w:rPr>
  </w:style>
  <w:style w:type="paragraph" w:customStyle="1" w:styleId="xl208">
    <w:name w:val="xl208"/>
    <w:basedOn w:val="Normal"/>
    <w:rsid w:val="00B0303B"/>
    <w:pPr>
      <w:pBdr>
        <w:top w:val="single" w:sz="4" w:space="0" w:color="EC7C30"/>
        <w:left w:val="single" w:sz="4" w:space="0" w:color="EC7C30"/>
        <w:bottom w:val="single" w:sz="4" w:space="0" w:color="EC7C30"/>
      </w:pBdr>
      <w:shd w:val="clear" w:color="000000" w:fill="DC6900"/>
      <w:spacing w:before="100" w:beforeAutospacing="1" w:after="100" w:afterAutospacing="1" w:line="240" w:lineRule="auto"/>
    </w:pPr>
    <w:rPr>
      <w:rFonts w:eastAsia="Times New Roman"/>
    </w:rPr>
  </w:style>
  <w:style w:type="paragraph" w:customStyle="1" w:styleId="xl209">
    <w:name w:val="xl209"/>
    <w:basedOn w:val="Normal"/>
    <w:rsid w:val="00B0303B"/>
    <w:pPr>
      <w:pBdr>
        <w:top w:val="single" w:sz="4" w:space="0" w:color="EC7C30"/>
        <w:left w:val="single" w:sz="4" w:space="0" w:color="EC7C30"/>
        <w:bottom w:val="single" w:sz="4" w:space="0" w:color="EC7C30"/>
      </w:pBdr>
      <w:spacing w:before="100" w:beforeAutospacing="1" w:after="100" w:afterAutospacing="1" w:line="240" w:lineRule="auto"/>
    </w:pPr>
    <w:rPr>
      <w:rFonts w:eastAsia="Times New Roman"/>
    </w:rPr>
  </w:style>
  <w:style w:type="paragraph" w:customStyle="1" w:styleId="xl210">
    <w:name w:val="xl210"/>
    <w:basedOn w:val="Normal"/>
    <w:rsid w:val="00B0303B"/>
    <w:pPr>
      <w:pBdr>
        <w:top w:val="single" w:sz="4" w:space="0" w:color="EC7C30"/>
        <w:left w:val="single" w:sz="4" w:space="0" w:color="EC7C30"/>
        <w:bottom w:val="single" w:sz="4" w:space="0" w:color="EC7C30"/>
      </w:pBdr>
      <w:shd w:val="clear" w:color="000000" w:fill="791717"/>
      <w:spacing w:before="100" w:beforeAutospacing="1" w:after="100" w:afterAutospacing="1" w:line="240" w:lineRule="auto"/>
    </w:pPr>
    <w:rPr>
      <w:rFonts w:eastAsia="Times New Roman"/>
    </w:rPr>
  </w:style>
  <w:style w:type="paragraph" w:customStyle="1" w:styleId="xl211">
    <w:name w:val="xl211"/>
    <w:basedOn w:val="Normal"/>
    <w:rsid w:val="00B0303B"/>
    <w:pPr>
      <w:pBdr>
        <w:top w:val="single" w:sz="4" w:space="0" w:color="EC7C30"/>
        <w:left w:val="single" w:sz="4" w:space="0" w:color="EC7C30"/>
        <w:bottom w:val="single" w:sz="4" w:space="0" w:color="DC6900"/>
      </w:pBdr>
      <w:spacing w:before="100" w:beforeAutospacing="1" w:after="100" w:afterAutospacing="1" w:line="240" w:lineRule="auto"/>
    </w:pPr>
    <w:rPr>
      <w:rFonts w:eastAsia="Times New Roman"/>
    </w:rPr>
  </w:style>
  <w:style w:type="paragraph" w:customStyle="1" w:styleId="xl212">
    <w:name w:val="xl212"/>
    <w:basedOn w:val="Normal"/>
    <w:rsid w:val="00B0303B"/>
    <w:pPr>
      <w:pBdr>
        <w:top w:val="single" w:sz="4" w:space="0" w:color="FFFFFF"/>
        <w:bottom w:val="single" w:sz="4" w:space="0" w:color="DC6900"/>
      </w:pBdr>
      <w:shd w:val="clear" w:color="000000" w:fill="DC6900"/>
      <w:spacing w:before="100" w:beforeAutospacing="1" w:after="100" w:afterAutospacing="1" w:line="240" w:lineRule="auto"/>
    </w:pPr>
    <w:rPr>
      <w:rFonts w:eastAsia="Times New Roman"/>
    </w:rPr>
  </w:style>
  <w:style w:type="paragraph" w:customStyle="1" w:styleId="xl213">
    <w:name w:val="xl213"/>
    <w:basedOn w:val="Normal"/>
    <w:rsid w:val="00B0303B"/>
    <w:pPr>
      <w:pBdr>
        <w:top w:val="single" w:sz="4" w:space="0" w:color="DC6900"/>
        <w:bottom w:val="single" w:sz="4" w:space="0" w:color="DC6900"/>
      </w:pBdr>
      <w:shd w:val="clear" w:color="000000" w:fill="DC6900"/>
      <w:spacing w:before="100" w:beforeAutospacing="1" w:after="100" w:afterAutospacing="1" w:line="240" w:lineRule="auto"/>
    </w:pPr>
    <w:rPr>
      <w:rFonts w:eastAsia="Times New Roman"/>
    </w:rPr>
  </w:style>
  <w:style w:type="paragraph" w:customStyle="1" w:styleId="xl214">
    <w:name w:val="xl214"/>
    <w:basedOn w:val="Normal"/>
    <w:rsid w:val="00B0303B"/>
    <w:pPr>
      <w:spacing w:before="100" w:beforeAutospacing="1" w:after="100" w:afterAutospacing="1" w:line="240" w:lineRule="auto"/>
    </w:pPr>
    <w:rPr>
      <w:rFonts w:eastAsia="Times New Roman"/>
    </w:rPr>
  </w:style>
  <w:style w:type="paragraph" w:customStyle="1" w:styleId="Verdana">
    <w:name w:val="Verdana"/>
    <w:basedOn w:val="Normal"/>
    <w:rsid w:val="00B0303B"/>
    <w:pPr>
      <w:spacing w:after="0" w:line="240" w:lineRule="auto"/>
      <w:jc w:val="both"/>
    </w:pPr>
    <w:rPr>
      <w:rFonts w:ascii="Times New Roman" w:eastAsia="Times New Roman" w:hAnsi="Times New Roman"/>
      <w:sz w:val="20"/>
      <w:szCs w:val="20"/>
    </w:rPr>
  </w:style>
  <w:style w:type="paragraph" w:customStyle="1" w:styleId="Blockquote">
    <w:name w:val="Blockquote"/>
    <w:basedOn w:val="Normal"/>
    <w:rsid w:val="00B0303B"/>
    <w:pPr>
      <w:suppressAutoHyphens/>
      <w:spacing w:before="100" w:after="100" w:line="240" w:lineRule="auto"/>
      <w:ind w:left="360" w:right="360"/>
    </w:pPr>
    <w:rPr>
      <w:rFonts w:ascii="Times New Roman" w:eastAsia="Times New Roman" w:hAnsi="Times New Roman"/>
      <w:sz w:val="24"/>
      <w:szCs w:val="20"/>
      <w:lang w:eastAsia="ar-SA"/>
    </w:rPr>
  </w:style>
  <w:style w:type="paragraph" w:customStyle="1" w:styleId="BodyText1">
    <w:name w:val="Body Text 1"/>
    <w:basedOn w:val="Normal"/>
    <w:rsid w:val="00B0303B"/>
    <w:pPr>
      <w:tabs>
        <w:tab w:val="left" w:pos="2160"/>
        <w:tab w:val="right" w:pos="6480"/>
      </w:tabs>
      <w:spacing w:before="240" w:after="40" w:line="220" w:lineRule="atLeast"/>
    </w:pPr>
    <w:rPr>
      <w:rFonts w:ascii="Times New Roman" w:eastAsia="Times New Roman" w:hAnsi="Times New Roman"/>
      <w:szCs w:val="20"/>
    </w:rPr>
  </w:style>
  <w:style w:type="paragraph" w:customStyle="1" w:styleId="BulletedList">
    <w:name w:val="Bulleted List"/>
    <w:next w:val="Normal"/>
    <w:rsid w:val="00B0303B"/>
    <w:pPr>
      <w:numPr>
        <w:numId w:val="37"/>
      </w:numPr>
    </w:pPr>
    <w:rPr>
      <w:rFonts w:ascii="Times New Roman" w:eastAsia="Times New Roman" w:hAnsi="Times New Roman"/>
      <w:spacing w:val="-5"/>
      <w:sz w:val="22"/>
    </w:rPr>
  </w:style>
  <w:style w:type="paragraph" w:customStyle="1" w:styleId="TextBody">
    <w:name w:val="Text Body"/>
    <w:basedOn w:val="Normal"/>
    <w:rsid w:val="00B0303B"/>
    <w:pPr>
      <w:suppressAutoHyphens/>
      <w:spacing w:before="120" w:after="120" w:line="240" w:lineRule="auto"/>
      <w:ind w:left="2520"/>
    </w:pPr>
    <w:rPr>
      <w:rFonts w:ascii="Book Antiqua" w:eastAsia="Times New Roman" w:hAnsi="Book Antiqua"/>
      <w:color w:val="00000A"/>
      <w:sz w:val="20"/>
      <w:szCs w:val="20"/>
    </w:rPr>
  </w:style>
  <w:style w:type="character" w:customStyle="1" w:styleId="WW8Num9z5">
    <w:name w:val="WW8Num9z5"/>
    <w:rsid w:val="00B0303B"/>
  </w:style>
  <w:style w:type="paragraph" w:customStyle="1" w:styleId="Pa4">
    <w:name w:val="Pa4"/>
    <w:basedOn w:val="Default"/>
    <w:next w:val="Default"/>
    <w:uiPriority w:val="99"/>
    <w:rsid w:val="00B0303B"/>
    <w:pPr>
      <w:spacing w:line="201" w:lineRule="atLeast"/>
    </w:pPr>
    <w:rPr>
      <w:rFonts w:ascii="Franklin Gothic Book" w:hAnsi="Franklin Gothic Book" w:cs="Times New Roman"/>
      <w:color w:val="auto"/>
      <w:lang w:val="en-US"/>
    </w:rPr>
  </w:style>
  <w:style w:type="character" w:customStyle="1" w:styleId="ListLabel30">
    <w:name w:val="ListLabel 30"/>
    <w:qFormat/>
    <w:rsid w:val="00B0303B"/>
    <w:rPr>
      <w:rFonts w:eastAsia="Arial" w:cs="Arial"/>
    </w:rPr>
  </w:style>
  <w:style w:type="paragraph" w:customStyle="1" w:styleId="WPBullet">
    <w:name w:val="WPBullet"/>
    <w:basedOn w:val="Normal"/>
    <w:rsid w:val="00467F69"/>
    <w:pPr>
      <w:numPr>
        <w:numId w:val="38"/>
      </w:numPr>
      <w:spacing w:before="120" w:after="120" w:line="240" w:lineRule="auto"/>
      <w:jc w:val="both"/>
    </w:pPr>
    <w:rPr>
      <w:rFonts w:ascii="Arial" w:eastAsia="Times New Roman" w:hAnsi="Arial" w:cs="Arial"/>
      <w:sz w:val="20"/>
      <w:szCs w:val="20"/>
    </w:rPr>
  </w:style>
  <w:style w:type="character" w:customStyle="1" w:styleId="hl">
    <w:name w:val="h_l"/>
    <w:basedOn w:val="DefaultParagraphFont"/>
    <w:rsid w:val="00467F69"/>
  </w:style>
  <w:style w:type="character" w:customStyle="1" w:styleId="fontsmall">
    <w:name w:val="fontsmall"/>
    <w:uiPriority w:val="99"/>
    <w:rsid w:val="00467F69"/>
    <w:rPr>
      <w:rFonts w:cs="Times New Roman"/>
    </w:rPr>
  </w:style>
  <w:style w:type="character" w:customStyle="1" w:styleId="inlinetext5new1">
    <w:name w:val="inlinetext5new1"/>
    <w:uiPriority w:val="99"/>
    <w:rsid w:val="00467F69"/>
    <w:rPr>
      <w:rFonts w:ascii="Arial" w:hAnsi="Arial" w:cs="Arial"/>
      <w:color w:val="000000"/>
      <w:sz w:val="20"/>
      <w:szCs w:val="20"/>
      <w:u w:val="none"/>
      <w:effect w:val="none"/>
    </w:rPr>
  </w:style>
  <w:style w:type="paragraph" w:customStyle="1" w:styleId="Normal12pt">
    <w:name w:val="Normal + 12 pt"/>
    <w:aliases w:val="After:  0 pt"/>
    <w:basedOn w:val="BodyText"/>
    <w:rsid w:val="00467F69"/>
    <w:pPr>
      <w:spacing w:before="0" w:after="0"/>
      <w:ind w:left="0"/>
      <w:jc w:val="both"/>
    </w:pPr>
    <w:rPr>
      <w:rFonts w:ascii="Arial" w:hAnsi="Arial" w:cs="Arial"/>
      <w:spacing w:val="-5"/>
    </w:rPr>
  </w:style>
  <w:style w:type="paragraph" w:customStyle="1" w:styleId="Body">
    <w:name w:val="Body"/>
    <w:basedOn w:val="Normal"/>
    <w:link w:val="BodyTextChar1"/>
    <w:qFormat/>
    <w:rsid w:val="00467F69"/>
    <w:pPr>
      <w:widowControl w:val="0"/>
      <w:spacing w:before="120" w:after="120" w:line="280" w:lineRule="exact"/>
      <w:jc w:val="both"/>
    </w:pPr>
  </w:style>
  <w:style w:type="paragraph" w:customStyle="1" w:styleId="WW-BodyTextIndent2">
    <w:name w:val="WW-Body Text Indent 2"/>
    <w:basedOn w:val="Normal"/>
    <w:rsid w:val="00467F69"/>
    <w:pPr>
      <w:widowControl w:val="0"/>
      <w:suppressAutoHyphens/>
      <w:spacing w:after="0" w:line="240" w:lineRule="auto"/>
      <w:ind w:left="720" w:firstLine="720"/>
    </w:pPr>
    <w:rPr>
      <w:rFonts w:ascii="Thorndale" w:eastAsia="HG Mincho Light J" w:hAnsi="Thorndale"/>
      <w:color w:val="000000"/>
      <w:sz w:val="24"/>
      <w:szCs w:val="20"/>
      <w:lang w:eastAsia="ar-SA"/>
    </w:rPr>
  </w:style>
  <w:style w:type="character" w:customStyle="1" w:styleId="style71">
    <w:name w:val="style71"/>
    <w:rsid w:val="00467F69"/>
    <w:rPr>
      <w:sz w:val="18"/>
      <w:szCs w:val="18"/>
    </w:rPr>
  </w:style>
  <w:style w:type="paragraph" w:customStyle="1" w:styleId="Normal2">
    <w:name w:val="Normal 2"/>
    <w:basedOn w:val="Normal"/>
    <w:rsid w:val="00467F69"/>
    <w:pPr>
      <w:spacing w:after="0" w:line="240" w:lineRule="auto"/>
      <w:jc w:val="both"/>
    </w:pPr>
    <w:rPr>
      <w:rFonts w:ascii="Times New Roman" w:eastAsia="Times New Roman" w:hAnsi="Times New Roman"/>
      <w:bCs/>
      <w:iCs/>
      <w:sz w:val="20"/>
      <w:szCs w:val="20"/>
    </w:rPr>
  </w:style>
  <w:style w:type="paragraph" w:customStyle="1" w:styleId="WW-Default">
    <w:name w:val="WW-Default"/>
    <w:rsid w:val="00467F69"/>
    <w:pPr>
      <w:suppressAutoHyphens/>
      <w:autoSpaceDE w:val="0"/>
    </w:pPr>
    <w:rPr>
      <w:rFonts w:ascii="Arial" w:eastAsia="Arial" w:hAnsi="Arial" w:cs="Arial"/>
      <w:color w:val="000000"/>
      <w:sz w:val="24"/>
      <w:szCs w:val="24"/>
      <w:lang w:eastAsia="ar-SA"/>
    </w:rPr>
  </w:style>
  <w:style w:type="paragraph" w:customStyle="1" w:styleId="TEXT0">
    <w:name w:val="TEXT"/>
    <w:basedOn w:val="Normal"/>
    <w:rsid w:val="00467F69"/>
    <w:pPr>
      <w:widowControl w:val="0"/>
      <w:tabs>
        <w:tab w:val="left" w:pos="0"/>
        <w:tab w:val="left" w:pos="720"/>
      </w:tabs>
      <w:suppressAutoHyphens/>
      <w:overflowPunct w:val="0"/>
      <w:autoSpaceDE w:val="0"/>
      <w:spacing w:after="60" w:line="100" w:lineRule="atLeast"/>
      <w:ind w:left="720" w:hanging="360"/>
      <w:jc w:val="both"/>
      <w:textAlignment w:val="baseline"/>
    </w:pPr>
    <w:rPr>
      <w:rFonts w:ascii="Arial" w:eastAsia="Andale Sans UI" w:hAnsi="Arial" w:cs="Arial"/>
      <w:b/>
      <w:kern w:val="1"/>
      <w:sz w:val="20"/>
      <w:szCs w:val="20"/>
      <w:lang w:val="de-DE" w:eastAsia="ja-JP" w:bidi="fa-IR"/>
    </w:rPr>
  </w:style>
  <w:style w:type="paragraph" w:customStyle="1" w:styleId="m1373854342286267954msolistparagraph">
    <w:name w:val="m_1373854342286267954msolistparagraph"/>
    <w:basedOn w:val="Normal"/>
    <w:rsid w:val="00467F69"/>
    <w:pPr>
      <w:spacing w:before="100" w:beforeAutospacing="1" w:after="100" w:afterAutospacing="1" w:line="240" w:lineRule="auto"/>
    </w:pPr>
    <w:rPr>
      <w:rFonts w:ascii="Times New Roman" w:eastAsia="Times New Roman" w:hAnsi="Times New Roman"/>
      <w:sz w:val="24"/>
      <w:szCs w:val="24"/>
      <w:lang w:val="en-IN" w:eastAsia="en-IN"/>
    </w:rPr>
  </w:style>
  <w:style w:type="character" w:customStyle="1" w:styleId="AchievementChar">
    <w:name w:val="Achievement Char"/>
    <w:rsid w:val="00467F69"/>
    <w:rPr>
      <w:rFonts w:ascii="Century Gothic" w:hAnsi="Century Gothic" w:cs="Century Gothic"/>
      <w:bCs/>
      <w:sz w:val="18"/>
      <w:lang w:val="en-US" w:bidi="ar-SA"/>
    </w:rPr>
  </w:style>
  <w:style w:type="character" w:customStyle="1" w:styleId="StandardChar">
    <w:name w:val="Standard Char"/>
    <w:link w:val="Standard"/>
    <w:rsid w:val="00467F69"/>
    <w:rPr>
      <w:rFonts w:ascii="Times New Roman" w:eastAsia="Times New Roman" w:hAnsi="Times New Roman"/>
      <w:kern w:val="3"/>
      <w:lang w:eastAsia="zh-CN"/>
    </w:rPr>
  </w:style>
  <w:style w:type="paragraph" w:customStyle="1" w:styleId="Style0">
    <w:name w:val="_Style 0"/>
    <w:qFormat/>
    <w:rsid w:val="00467F69"/>
    <w:pPr>
      <w:ind w:left="720"/>
    </w:pPr>
    <w:rPr>
      <w:rFonts w:ascii="Times New Roman" w:eastAsia="SimSun" w:hAnsi="Times New Roman"/>
    </w:rPr>
  </w:style>
  <w:style w:type="paragraph" w:customStyle="1" w:styleId="BodyText10">
    <w:name w:val="Body Text1"/>
    <w:basedOn w:val="Normal"/>
    <w:rsid w:val="00467F69"/>
    <w:pPr>
      <w:suppressAutoHyphens/>
      <w:spacing w:after="120" w:line="288" w:lineRule="auto"/>
    </w:pPr>
    <w:rPr>
      <w:rFonts w:ascii="Times New Roman" w:eastAsia="MS Mincho" w:hAnsi="Times New Roman"/>
      <w:color w:val="00000A"/>
      <w:sz w:val="24"/>
      <w:szCs w:val="24"/>
      <w:lang w:eastAsia="ar-SA"/>
    </w:rPr>
  </w:style>
  <w:style w:type="paragraph" w:customStyle="1" w:styleId="Heading11">
    <w:name w:val="Heading 11"/>
    <w:basedOn w:val="Normal"/>
    <w:next w:val="Normal"/>
    <w:rsid w:val="00467F69"/>
    <w:pPr>
      <w:keepNext/>
      <w:numPr>
        <w:numId w:val="39"/>
      </w:numPr>
      <w:spacing w:after="0" w:line="1" w:lineRule="atLeast"/>
      <w:ind w:leftChars="-1" w:left="-1" w:hangingChars="1" w:hanging="1"/>
      <w:textDirection w:val="btLr"/>
      <w:textAlignment w:val="top"/>
      <w:outlineLvl w:val="0"/>
    </w:pPr>
    <w:rPr>
      <w:rFonts w:ascii="Times New Roman" w:eastAsia="Times New Roman" w:hAnsi="Times New Roman"/>
      <w:b/>
      <w:bCs/>
      <w:position w:val="-1"/>
      <w:sz w:val="24"/>
      <w:szCs w:val="24"/>
      <w:lang w:eastAsia="zh-CN"/>
    </w:rPr>
  </w:style>
  <w:style w:type="paragraph" w:customStyle="1" w:styleId="Heading21">
    <w:name w:val="Heading 21"/>
    <w:basedOn w:val="Normal"/>
    <w:next w:val="Normal"/>
    <w:rsid w:val="00467F69"/>
    <w:pPr>
      <w:keepNext/>
      <w:numPr>
        <w:ilvl w:val="1"/>
        <w:numId w:val="39"/>
      </w:numPr>
      <w:spacing w:after="0" w:line="1" w:lineRule="atLeast"/>
      <w:ind w:leftChars="-1" w:left="-1" w:hangingChars="1" w:hanging="1"/>
      <w:textDirection w:val="btLr"/>
      <w:textAlignment w:val="top"/>
      <w:outlineLvl w:val="1"/>
    </w:pPr>
    <w:rPr>
      <w:rFonts w:ascii="Times New Roman" w:eastAsia="Times New Roman" w:hAnsi="Times New Roman"/>
      <w:position w:val="-1"/>
      <w:sz w:val="28"/>
      <w:szCs w:val="24"/>
      <w:lang w:eastAsia="zh-CN"/>
    </w:rPr>
  </w:style>
  <w:style w:type="paragraph" w:customStyle="1" w:styleId="NormalVerdana">
    <w:name w:val="Normal + Verdana"/>
    <w:basedOn w:val="Normal"/>
    <w:rsid w:val="00276197"/>
    <w:pPr>
      <w:numPr>
        <w:numId w:val="40"/>
      </w:numPr>
      <w:suppressAutoHyphens/>
      <w:spacing w:after="0" w:line="240" w:lineRule="auto"/>
    </w:pPr>
    <w:rPr>
      <w:rFonts w:ascii="Verdana" w:eastAsia="Times New Roman" w:hAnsi="Verdana"/>
      <w:sz w:val="20"/>
      <w:szCs w:val="20"/>
      <w:lang w:eastAsia="ar-SA"/>
    </w:rPr>
  </w:style>
  <w:style w:type="character" w:customStyle="1" w:styleId="hl0">
    <w:name w:val="hl"/>
    <w:basedOn w:val="DefaultParagraphFont"/>
    <w:rsid w:val="00276197"/>
  </w:style>
  <w:style w:type="paragraph" w:customStyle="1" w:styleId="para2">
    <w:name w:val="para2"/>
    <w:basedOn w:val="Normal"/>
    <w:link w:val="para2Char"/>
    <w:rsid w:val="00276197"/>
    <w:pPr>
      <w:spacing w:after="0" w:line="240" w:lineRule="auto"/>
      <w:ind w:left="720"/>
      <w:jc w:val="both"/>
    </w:pPr>
    <w:rPr>
      <w:rFonts w:ascii="Arial" w:eastAsia="Times New Roman" w:hAnsi="Arial"/>
      <w:sz w:val="24"/>
      <w:szCs w:val="24"/>
    </w:rPr>
  </w:style>
  <w:style w:type="character" w:customStyle="1" w:styleId="para2Char">
    <w:name w:val="para2 Char"/>
    <w:basedOn w:val="DefaultParagraphFont"/>
    <w:link w:val="para2"/>
    <w:rsid w:val="00276197"/>
    <w:rPr>
      <w:rFonts w:ascii="Arial" w:eastAsia="Times New Roman" w:hAnsi="Arial"/>
      <w:sz w:val="24"/>
      <w:szCs w:val="24"/>
    </w:rPr>
  </w:style>
  <w:style w:type="paragraph" w:customStyle="1" w:styleId="TableText10Bullet">
    <w:name w:val="Table Text 10 Bullet"/>
    <w:basedOn w:val="Normal"/>
    <w:link w:val="TableText10BulletChar"/>
    <w:autoRedefine/>
    <w:uiPriority w:val="99"/>
    <w:rsid w:val="00276197"/>
    <w:pPr>
      <w:numPr>
        <w:numId w:val="41"/>
      </w:numPr>
      <w:spacing w:before="20" w:after="0" w:line="240" w:lineRule="auto"/>
      <w:ind w:left="216" w:hanging="216"/>
    </w:pPr>
    <w:rPr>
      <w:rFonts w:ascii="Arial" w:eastAsia="Times New Roman" w:hAnsi="Arial"/>
      <w:sz w:val="20"/>
      <w:szCs w:val="24"/>
    </w:rPr>
  </w:style>
  <w:style w:type="character" w:customStyle="1" w:styleId="TableText10BulletChar">
    <w:name w:val="Table Text 10 Bullet Char"/>
    <w:basedOn w:val="DefaultParagraphFont"/>
    <w:link w:val="TableText10Bullet"/>
    <w:uiPriority w:val="99"/>
    <w:locked/>
    <w:rsid w:val="00276197"/>
    <w:rPr>
      <w:rFonts w:ascii="Arial" w:eastAsia="Times New Roman" w:hAnsi="Arial"/>
      <w:szCs w:val="24"/>
    </w:rPr>
  </w:style>
  <w:style w:type="paragraph" w:customStyle="1" w:styleId="xmsolistparagraph">
    <w:name w:val="x_msolistparagraph"/>
    <w:basedOn w:val="Normal"/>
    <w:rsid w:val="00020924"/>
    <w:pPr>
      <w:spacing w:after="0" w:line="240" w:lineRule="auto"/>
      <w:ind w:left="720"/>
    </w:pPr>
    <w:rPr>
      <w:rFonts w:eastAsiaTheme="minorHAnsi" w:cs="Calibri"/>
      <w:lang w:val="en-IN" w:eastAsia="en-IN"/>
    </w:rPr>
  </w:style>
  <w:style w:type="character" w:customStyle="1" w:styleId="internalpagesbodyfont1">
    <w:name w:val="internalpagesbodyfont1"/>
    <w:basedOn w:val="DefaultParagraphFont"/>
    <w:rsid w:val="00597B4A"/>
  </w:style>
  <w:style w:type="table" w:customStyle="1" w:styleId="GridTable1Light-Accent11">
    <w:name w:val="Grid Table 1 Light - Accent 11"/>
    <w:basedOn w:val="TableNormal"/>
    <w:uiPriority w:val="46"/>
    <w:rsid w:val="00597B4A"/>
    <w:rPr>
      <w:rFonts w:asciiTheme="minorHAnsi" w:eastAsiaTheme="minorHAnsi" w:hAnsiTheme="minorHAnsi" w:cstheme="minorBidi"/>
      <w:sz w:val="22"/>
      <w:lang w:bidi="hi-I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597B4A"/>
    <w:rPr>
      <w:rFonts w:asciiTheme="minorHAnsi" w:eastAsiaTheme="minorHAnsi" w:hAnsiTheme="minorHAnsi" w:cstheme="minorBidi"/>
      <w:sz w:val="22"/>
      <w:szCs w:val="22"/>
      <w:lang w:val="en-I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highliterwrapelem">
    <w:name w:val="highliterwrapelem"/>
    <w:basedOn w:val="DefaultParagraphFont"/>
    <w:rsid w:val="00DB5C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79633">
      <w:bodyDiv w:val="1"/>
      <w:marLeft w:val="0"/>
      <w:marRight w:val="0"/>
      <w:marTop w:val="0"/>
      <w:marBottom w:val="0"/>
      <w:divBdr>
        <w:top w:val="none" w:sz="0" w:space="0" w:color="auto"/>
        <w:left w:val="none" w:sz="0" w:space="0" w:color="auto"/>
        <w:bottom w:val="none" w:sz="0" w:space="0" w:color="auto"/>
        <w:right w:val="none" w:sz="0" w:space="0" w:color="auto"/>
      </w:divBdr>
    </w:div>
    <w:div w:id="26835460">
      <w:bodyDiv w:val="1"/>
      <w:marLeft w:val="0"/>
      <w:marRight w:val="0"/>
      <w:marTop w:val="0"/>
      <w:marBottom w:val="0"/>
      <w:divBdr>
        <w:top w:val="none" w:sz="0" w:space="0" w:color="auto"/>
        <w:left w:val="none" w:sz="0" w:space="0" w:color="auto"/>
        <w:bottom w:val="none" w:sz="0" w:space="0" w:color="auto"/>
        <w:right w:val="none" w:sz="0" w:space="0" w:color="auto"/>
      </w:divBdr>
    </w:div>
    <w:div w:id="49961726">
      <w:bodyDiv w:val="1"/>
      <w:marLeft w:val="0"/>
      <w:marRight w:val="0"/>
      <w:marTop w:val="0"/>
      <w:marBottom w:val="0"/>
      <w:divBdr>
        <w:top w:val="none" w:sz="0" w:space="0" w:color="auto"/>
        <w:left w:val="none" w:sz="0" w:space="0" w:color="auto"/>
        <w:bottom w:val="none" w:sz="0" w:space="0" w:color="auto"/>
        <w:right w:val="none" w:sz="0" w:space="0" w:color="auto"/>
      </w:divBdr>
    </w:div>
    <w:div w:id="90201101">
      <w:bodyDiv w:val="1"/>
      <w:marLeft w:val="0"/>
      <w:marRight w:val="0"/>
      <w:marTop w:val="0"/>
      <w:marBottom w:val="0"/>
      <w:divBdr>
        <w:top w:val="none" w:sz="0" w:space="0" w:color="auto"/>
        <w:left w:val="none" w:sz="0" w:space="0" w:color="auto"/>
        <w:bottom w:val="none" w:sz="0" w:space="0" w:color="auto"/>
        <w:right w:val="none" w:sz="0" w:space="0" w:color="auto"/>
      </w:divBdr>
    </w:div>
    <w:div w:id="123425396">
      <w:bodyDiv w:val="1"/>
      <w:marLeft w:val="0"/>
      <w:marRight w:val="0"/>
      <w:marTop w:val="0"/>
      <w:marBottom w:val="0"/>
      <w:divBdr>
        <w:top w:val="none" w:sz="0" w:space="0" w:color="auto"/>
        <w:left w:val="none" w:sz="0" w:space="0" w:color="auto"/>
        <w:bottom w:val="none" w:sz="0" w:space="0" w:color="auto"/>
        <w:right w:val="none" w:sz="0" w:space="0" w:color="auto"/>
      </w:divBdr>
    </w:div>
    <w:div w:id="183447033">
      <w:bodyDiv w:val="1"/>
      <w:marLeft w:val="0"/>
      <w:marRight w:val="0"/>
      <w:marTop w:val="0"/>
      <w:marBottom w:val="0"/>
      <w:divBdr>
        <w:top w:val="none" w:sz="0" w:space="0" w:color="auto"/>
        <w:left w:val="none" w:sz="0" w:space="0" w:color="auto"/>
        <w:bottom w:val="none" w:sz="0" w:space="0" w:color="auto"/>
        <w:right w:val="none" w:sz="0" w:space="0" w:color="auto"/>
      </w:divBdr>
    </w:div>
    <w:div w:id="256444221">
      <w:bodyDiv w:val="1"/>
      <w:marLeft w:val="0"/>
      <w:marRight w:val="0"/>
      <w:marTop w:val="0"/>
      <w:marBottom w:val="0"/>
      <w:divBdr>
        <w:top w:val="none" w:sz="0" w:space="0" w:color="auto"/>
        <w:left w:val="none" w:sz="0" w:space="0" w:color="auto"/>
        <w:bottom w:val="none" w:sz="0" w:space="0" w:color="auto"/>
        <w:right w:val="none" w:sz="0" w:space="0" w:color="auto"/>
      </w:divBdr>
    </w:div>
    <w:div w:id="285162206">
      <w:bodyDiv w:val="1"/>
      <w:marLeft w:val="0"/>
      <w:marRight w:val="0"/>
      <w:marTop w:val="0"/>
      <w:marBottom w:val="0"/>
      <w:divBdr>
        <w:top w:val="none" w:sz="0" w:space="0" w:color="auto"/>
        <w:left w:val="none" w:sz="0" w:space="0" w:color="auto"/>
        <w:bottom w:val="none" w:sz="0" w:space="0" w:color="auto"/>
        <w:right w:val="none" w:sz="0" w:space="0" w:color="auto"/>
      </w:divBdr>
    </w:div>
    <w:div w:id="302471971">
      <w:bodyDiv w:val="1"/>
      <w:marLeft w:val="0"/>
      <w:marRight w:val="0"/>
      <w:marTop w:val="0"/>
      <w:marBottom w:val="0"/>
      <w:divBdr>
        <w:top w:val="none" w:sz="0" w:space="0" w:color="auto"/>
        <w:left w:val="none" w:sz="0" w:space="0" w:color="auto"/>
        <w:bottom w:val="none" w:sz="0" w:space="0" w:color="auto"/>
        <w:right w:val="none" w:sz="0" w:space="0" w:color="auto"/>
      </w:divBdr>
    </w:div>
    <w:div w:id="303972314">
      <w:bodyDiv w:val="1"/>
      <w:marLeft w:val="0"/>
      <w:marRight w:val="0"/>
      <w:marTop w:val="0"/>
      <w:marBottom w:val="0"/>
      <w:divBdr>
        <w:top w:val="none" w:sz="0" w:space="0" w:color="auto"/>
        <w:left w:val="none" w:sz="0" w:space="0" w:color="auto"/>
        <w:bottom w:val="none" w:sz="0" w:space="0" w:color="auto"/>
        <w:right w:val="none" w:sz="0" w:space="0" w:color="auto"/>
      </w:divBdr>
    </w:div>
    <w:div w:id="319164252">
      <w:bodyDiv w:val="1"/>
      <w:marLeft w:val="0"/>
      <w:marRight w:val="0"/>
      <w:marTop w:val="0"/>
      <w:marBottom w:val="0"/>
      <w:divBdr>
        <w:top w:val="none" w:sz="0" w:space="0" w:color="auto"/>
        <w:left w:val="none" w:sz="0" w:space="0" w:color="auto"/>
        <w:bottom w:val="none" w:sz="0" w:space="0" w:color="auto"/>
        <w:right w:val="none" w:sz="0" w:space="0" w:color="auto"/>
      </w:divBdr>
    </w:div>
    <w:div w:id="337926182">
      <w:bodyDiv w:val="1"/>
      <w:marLeft w:val="0"/>
      <w:marRight w:val="0"/>
      <w:marTop w:val="0"/>
      <w:marBottom w:val="0"/>
      <w:divBdr>
        <w:top w:val="none" w:sz="0" w:space="0" w:color="auto"/>
        <w:left w:val="none" w:sz="0" w:space="0" w:color="auto"/>
        <w:bottom w:val="none" w:sz="0" w:space="0" w:color="auto"/>
        <w:right w:val="none" w:sz="0" w:space="0" w:color="auto"/>
      </w:divBdr>
    </w:div>
    <w:div w:id="351490994">
      <w:bodyDiv w:val="1"/>
      <w:marLeft w:val="0"/>
      <w:marRight w:val="0"/>
      <w:marTop w:val="0"/>
      <w:marBottom w:val="0"/>
      <w:divBdr>
        <w:top w:val="none" w:sz="0" w:space="0" w:color="auto"/>
        <w:left w:val="none" w:sz="0" w:space="0" w:color="auto"/>
        <w:bottom w:val="none" w:sz="0" w:space="0" w:color="auto"/>
        <w:right w:val="none" w:sz="0" w:space="0" w:color="auto"/>
      </w:divBdr>
    </w:div>
    <w:div w:id="373121907">
      <w:bodyDiv w:val="1"/>
      <w:marLeft w:val="0"/>
      <w:marRight w:val="0"/>
      <w:marTop w:val="0"/>
      <w:marBottom w:val="0"/>
      <w:divBdr>
        <w:top w:val="none" w:sz="0" w:space="0" w:color="auto"/>
        <w:left w:val="none" w:sz="0" w:space="0" w:color="auto"/>
        <w:bottom w:val="none" w:sz="0" w:space="0" w:color="auto"/>
        <w:right w:val="none" w:sz="0" w:space="0" w:color="auto"/>
      </w:divBdr>
    </w:div>
    <w:div w:id="373432424">
      <w:bodyDiv w:val="1"/>
      <w:marLeft w:val="0"/>
      <w:marRight w:val="0"/>
      <w:marTop w:val="0"/>
      <w:marBottom w:val="0"/>
      <w:divBdr>
        <w:top w:val="none" w:sz="0" w:space="0" w:color="auto"/>
        <w:left w:val="none" w:sz="0" w:space="0" w:color="auto"/>
        <w:bottom w:val="none" w:sz="0" w:space="0" w:color="auto"/>
        <w:right w:val="none" w:sz="0" w:space="0" w:color="auto"/>
      </w:divBdr>
    </w:div>
    <w:div w:id="410398097">
      <w:bodyDiv w:val="1"/>
      <w:marLeft w:val="0"/>
      <w:marRight w:val="0"/>
      <w:marTop w:val="0"/>
      <w:marBottom w:val="0"/>
      <w:divBdr>
        <w:top w:val="none" w:sz="0" w:space="0" w:color="auto"/>
        <w:left w:val="none" w:sz="0" w:space="0" w:color="auto"/>
        <w:bottom w:val="none" w:sz="0" w:space="0" w:color="auto"/>
        <w:right w:val="none" w:sz="0" w:space="0" w:color="auto"/>
      </w:divBdr>
    </w:div>
    <w:div w:id="446581947">
      <w:bodyDiv w:val="1"/>
      <w:marLeft w:val="0"/>
      <w:marRight w:val="0"/>
      <w:marTop w:val="0"/>
      <w:marBottom w:val="0"/>
      <w:divBdr>
        <w:top w:val="none" w:sz="0" w:space="0" w:color="auto"/>
        <w:left w:val="none" w:sz="0" w:space="0" w:color="auto"/>
        <w:bottom w:val="none" w:sz="0" w:space="0" w:color="auto"/>
        <w:right w:val="none" w:sz="0" w:space="0" w:color="auto"/>
      </w:divBdr>
    </w:div>
    <w:div w:id="461465391">
      <w:bodyDiv w:val="1"/>
      <w:marLeft w:val="0"/>
      <w:marRight w:val="0"/>
      <w:marTop w:val="0"/>
      <w:marBottom w:val="0"/>
      <w:divBdr>
        <w:top w:val="none" w:sz="0" w:space="0" w:color="auto"/>
        <w:left w:val="none" w:sz="0" w:space="0" w:color="auto"/>
        <w:bottom w:val="none" w:sz="0" w:space="0" w:color="auto"/>
        <w:right w:val="none" w:sz="0" w:space="0" w:color="auto"/>
      </w:divBdr>
    </w:div>
    <w:div w:id="467825291">
      <w:bodyDiv w:val="1"/>
      <w:marLeft w:val="0"/>
      <w:marRight w:val="0"/>
      <w:marTop w:val="0"/>
      <w:marBottom w:val="0"/>
      <w:divBdr>
        <w:top w:val="none" w:sz="0" w:space="0" w:color="auto"/>
        <w:left w:val="none" w:sz="0" w:space="0" w:color="auto"/>
        <w:bottom w:val="none" w:sz="0" w:space="0" w:color="auto"/>
        <w:right w:val="none" w:sz="0" w:space="0" w:color="auto"/>
      </w:divBdr>
    </w:div>
    <w:div w:id="489247782">
      <w:bodyDiv w:val="1"/>
      <w:marLeft w:val="0"/>
      <w:marRight w:val="0"/>
      <w:marTop w:val="0"/>
      <w:marBottom w:val="0"/>
      <w:divBdr>
        <w:top w:val="none" w:sz="0" w:space="0" w:color="auto"/>
        <w:left w:val="none" w:sz="0" w:space="0" w:color="auto"/>
        <w:bottom w:val="none" w:sz="0" w:space="0" w:color="auto"/>
        <w:right w:val="none" w:sz="0" w:space="0" w:color="auto"/>
      </w:divBdr>
    </w:div>
    <w:div w:id="512113865">
      <w:bodyDiv w:val="1"/>
      <w:marLeft w:val="0"/>
      <w:marRight w:val="0"/>
      <w:marTop w:val="0"/>
      <w:marBottom w:val="0"/>
      <w:divBdr>
        <w:top w:val="none" w:sz="0" w:space="0" w:color="auto"/>
        <w:left w:val="none" w:sz="0" w:space="0" w:color="auto"/>
        <w:bottom w:val="none" w:sz="0" w:space="0" w:color="auto"/>
        <w:right w:val="none" w:sz="0" w:space="0" w:color="auto"/>
      </w:divBdr>
    </w:div>
    <w:div w:id="530337088">
      <w:bodyDiv w:val="1"/>
      <w:marLeft w:val="0"/>
      <w:marRight w:val="0"/>
      <w:marTop w:val="0"/>
      <w:marBottom w:val="0"/>
      <w:divBdr>
        <w:top w:val="none" w:sz="0" w:space="0" w:color="auto"/>
        <w:left w:val="none" w:sz="0" w:space="0" w:color="auto"/>
        <w:bottom w:val="none" w:sz="0" w:space="0" w:color="auto"/>
        <w:right w:val="none" w:sz="0" w:space="0" w:color="auto"/>
      </w:divBdr>
    </w:div>
    <w:div w:id="592125355">
      <w:bodyDiv w:val="1"/>
      <w:marLeft w:val="0"/>
      <w:marRight w:val="0"/>
      <w:marTop w:val="0"/>
      <w:marBottom w:val="0"/>
      <w:divBdr>
        <w:top w:val="none" w:sz="0" w:space="0" w:color="auto"/>
        <w:left w:val="none" w:sz="0" w:space="0" w:color="auto"/>
        <w:bottom w:val="none" w:sz="0" w:space="0" w:color="auto"/>
        <w:right w:val="none" w:sz="0" w:space="0" w:color="auto"/>
      </w:divBdr>
    </w:div>
    <w:div w:id="642588084">
      <w:bodyDiv w:val="1"/>
      <w:marLeft w:val="0"/>
      <w:marRight w:val="0"/>
      <w:marTop w:val="0"/>
      <w:marBottom w:val="0"/>
      <w:divBdr>
        <w:top w:val="none" w:sz="0" w:space="0" w:color="auto"/>
        <w:left w:val="none" w:sz="0" w:space="0" w:color="auto"/>
        <w:bottom w:val="none" w:sz="0" w:space="0" w:color="auto"/>
        <w:right w:val="none" w:sz="0" w:space="0" w:color="auto"/>
      </w:divBdr>
    </w:div>
    <w:div w:id="656107588">
      <w:bodyDiv w:val="1"/>
      <w:marLeft w:val="0"/>
      <w:marRight w:val="0"/>
      <w:marTop w:val="0"/>
      <w:marBottom w:val="0"/>
      <w:divBdr>
        <w:top w:val="none" w:sz="0" w:space="0" w:color="auto"/>
        <w:left w:val="none" w:sz="0" w:space="0" w:color="auto"/>
        <w:bottom w:val="none" w:sz="0" w:space="0" w:color="auto"/>
        <w:right w:val="none" w:sz="0" w:space="0" w:color="auto"/>
      </w:divBdr>
    </w:div>
    <w:div w:id="680470684">
      <w:bodyDiv w:val="1"/>
      <w:marLeft w:val="0"/>
      <w:marRight w:val="0"/>
      <w:marTop w:val="0"/>
      <w:marBottom w:val="0"/>
      <w:divBdr>
        <w:top w:val="none" w:sz="0" w:space="0" w:color="auto"/>
        <w:left w:val="none" w:sz="0" w:space="0" w:color="auto"/>
        <w:bottom w:val="none" w:sz="0" w:space="0" w:color="auto"/>
        <w:right w:val="none" w:sz="0" w:space="0" w:color="auto"/>
      </w:divBdr>
    </w:div>
    <w:div w:id="819618265">
      <w:bodyDiv w:val="1"/>
      <w:marLeft w:val="0"/>
      <w:marRight w:val="0"/>
      <w:marTop w:val="0"/>
      <w:marBottom w:val="0"/>
      <w:divBdr>
        <w:top w:val="none" w:sz="0" w:space="0" w:color="auto"/>
        <w:left w:val="none" w:sz="0" w:space="0" w:color="auto"/>
        <w:bottom w:val="none" w:sz="0" w:space="0" w:color="auto"/>
        <w:right w:val="none" w:sz="0" w:space="0" w:color="auto"/>
      </w:divBdr>
    </w:div>
    <w:div w:id="933367012">
      <w:bodyDiv w:val="1"/>
      <w:marLeft w:val="0"/>
      <w:marRight w:val="0"/>
      <w:marTop w:val="0"/>
      <w:marBottom w:val="0"/>
      <w:divBdr>
        <w:top w:val="none" w:sz="0" w:space="0" w:color="auto"/>
        <w:left w:val="none" w:sz="0" w:space="0" w:color="auto"/>
        <w:bottom w:val="none" w:sz="0" w:space="0" w:color="auto"/>
        <w:right w:val="none" w:sz="0" w:space="0" w:color="auto"/>
      </w:divBdr>
    </w:div>
    <w:div w:id="948850181">
      <w:bodyDiv w:val="1"/>
      <w:marLeft w:val="0"/>
      <w:marRight w:val="0"/>
      <w:marTop w:val="0"/>
      <w:marBottom w:val="0"/>
      <w:divBdr>
        <w:top w:val="none" w:sz="0" w:space="0" w:color="auto"/>
        <w:left w:val="none" w:sz="0" w:space="0" w:color="auto"/>
        <w:bottom w:val="none" w:sz="0" w:space="0" w:color="auto"/>
        <w:right w:val="none" w:sz="0" w:space="0" w:color="auto"/>
      </w:divBdr>
    </w:div>
    <w:div w:id="980309637">
      <w:bodyDiv w:val="1"/>
      <w:marLeft w:val="0"/>
      <w:marRight w:val="0"/>
      <w:marTop w:val="0"/>
      <w:marBottom w:val="0"/>
      <w:divBdr>
        <w:top w:val="none" w:sz="0" w:space="0" w:color="auto"/>
        <w:left w:val="none" w:sz="0" w:space="0" w:color="auto"/>
        <w:bottom w:val="none" w:sz="0" w:space="0" w:color="auto"/>
        <w:right w:val="none" w:sz="0" w:space="0" w:color="auto"/>
      </w:divBdr>
    </w:div>
    <w:div w:id="983509694">
      <w:bodyDiv w:val="1"/>
      <w:marLeft w:val="0"/>
      <w:marRight w:val="0"/>
      <w:marTop w:val="0"/>
      <w:marBottom w:val="0"/>
      <w:divBdr>
        <w:top w:val="none" w:sz="0" w:space="0" w:color="auto"/>
        <w:left w:val="none" w:sz="0" w:space="0" w:color="auto"/>
        <w:bottom w:val="none" w:sz="0" w:space="0" w:color="auto"/>
        <w:right w:val="none" w:sz="0" w:space="0" w:color="auto"/>
      </w:divBdr>
    </w:div>
    <w:div w:id="992609544">
      <w:bodyDiv w:val="1"/>
      <w:marLeft w:val="0"/>
      <w:marRight w:val="0"/>
      <w:marTop w:val="0"/>
      <w:marBottom w:val="0"/>
      <w:divBdr>
        <w:top w:val="none" w:sz="0" w:space="0" w:color="auto"/>
        <w:left w:val="none" w:sz="0" w:space="0" w:color="auto"/>
        <w:bottom w:val="none" w:sz="0" w:space="0" w:color="auto"/>
        <w:right w:val="none" w:sz="0" w:space="0" w:color="auto"/>
      </w:divBdr>
    </w:div>
    <w:div w:id="995374638">
      <w:bodyDiv w:val="1"/>
      <w:marLeft w:val="0"/>
      <w:marRight w:val="0"/>
      <w:marTop w:val="0"/>
      <w:marBottom w:val="0"/>
      <w:divBdr>
        <w:top w:val="none" w:sz="0" w:space="0" w:color="auto"/>
        <w:left w:val="none" w:sz="0" w:space="0" w:color="auto"/>
        <w:bottom w:val="none" w:sz="0" w:space="0" w:color="auto"/>
        <w:right w:val="none" w:sz="0" w:space="0" w:color="auto"/>
      </w:divBdr>
    </w:div>
    <w:div w:id="1024595085">
      <w:bodyDiv w:val="1"/>
      <w:marLeft w:val="0"/>
      <w:marRight w:val="0"/>
      <w:marTop w:val="0"/>
      <w:marBottom w:val="0"/>
      <w:divBdr>
        <w:top w:val="none" w:sz="0" w:space="0" w:color="auto"/>
        <w:left w:val="none" w:sz="0" w:space="0" w:color="auto"/>
        <w:bottom w:val="none" w:sz="0" w:space="0" w:color="auto"/>
        <w:right w:val="none" w:sz="0" w:space="0" w:color="auto"/>
      </w:divBdr>
    </w:div>
    <w:div w:id="1057169271">
      <w:bodyDiv w:val="1"/>
      <w:marLeft w:val="0"/>
      <w:marRight w:val="0"/>
      <w:marTop w:val="0"/>
      <w:marBottom w:val="0"/>
      <w:divBdr>
        <w:top w:val="none" w:sz="0" w:space="0" w:color="auto"/>
        <w:left w:val="none" w:sz="0" w:space="0" w:color="auto"/>
        <w:bottom w:val="none" w:sz="0" w:space="0" w:color="auto"/>
        <w:right w:val="none" w:sz="0" w:space="0" w:color="auto"/>
      </w:divBdr>
      <w:divsChild>
        <w:div w:id="1904944412">
          <w:marLeft w:val="634"/>
          <w:marRight w:val="0"/>
          <w:marTop w:val="120"/>
          <w:marBottom w:val="120"/>
          <w:divBdr>
            <w:top w:val="none" w:sz="0" w:space="0" w:color="auto"/>
            <w:left w:val="none" w:sz="0" w:space="0" w:color="auto"/>
            <w:bottom w:val="none" w:sz="0" w:space="0" w:color="auto"/>
            <w:right w:val="none" w:sz="0" w:space="0" w:color="auto"/>
          </w:divBdr>
        </w:div>
        <w:div w:id="1394502552">
          <w:marLeft w:val="634"/>
          <w:marRight w:val="0"/>
          <w:marTop w:val="120"/>
          <w:marBottom w:val="120"/>
          <w:divBdr>
            <w:top w:val="none" w:sz="0" w:space="0" w:color="auto"/>
            <w:left w:val="none" w:sz="0" w:space="0" w:color="auto"/>
            <w:bottom w:val="none" w:sz="0" w:space="0" w:color="auto"/>
            <w:right w:val="none" w:sz="0" w:space="0" w:color="auto"/>
          </w:divBdr>
        </w:div>
        <w:div w:id="408237238">
          <w:marLeft w:val="634"/>
          <w:marRight w:val="0"/>
          <w:marTop w:val="120"/>
          <w:marBottom w:val="120"/>
          <w:divBdr>
            <w:top w:val="none" w:sz="0" w:space="0" w:color="auto"/>
            <w:left w:val="none" w:sz="0" w:space="0" w:color="auto"/>
            <w:bottom w:val="none" w:sz="0" w:space="0" w:color="auto"/>
            <w:right w:val="none" w:sz="0" w:space="0" w:color="auto"/>
          </w:divBdr>
        </w:div>
        <w:div w:id="1717008043">
          <w:marLeft w:val="634"/>
          <w:marRight w:val="0"/>
          <w:marTop w:val="120"/>
          <w:marBottom w:val="120"/>
          <w:divBdr>
            <w:top w:val="none" w:sz="0" w:space="0" w:color="auto"/>
            <w:left w:val="none" w:sz="0" w:space="0" w:color="auto"/>
            <w:bottom w:val="none" w:sz="0" w:space="0" w:color="auto"/>
            <w:right w:val="none" w:sz="0" w:space="0" w:color="auto"/>
          </w:divBdr>
        </w:div>
        <w:div w:id="1707025323">
          <w:marLeft w:val="634"/>
          <w:marRight w:val="0"/>
          <w:marTop w:val="120"/>
          <w:marBottom w:val="120"/>
          <w:divBdr>
            <w:top w:val="none" w:sz="0" w:space="0" w:color="auto"/>
            <w:left w:val="none" w:sz="0" w:space="0" w:color="auto"/>
            <w:bottom w:val="none" w:sz="0" w:space="0" w:color="auto"/>
            <w:right w:val="none" w:sz="0" w:space="0" w:color="auto"/>
          </w:divBdr>
        </w:div>
        <w:div w:id="1518618514">
          <w:marLeft w:val="634"/>
          <w:marRight w:val="0"/>
          <w:marTop w:val="120"/>
          <w:marBottom w:val="120"/>
          <w:divBdr>
            <w:top w:val="none" w:sz="0" w:space="0" w:color="auto"/>
            <w:left w:val="none" w:sz="0" w:space="0" w:color="auto"/>
            <w:bottom w:val="none" w:sz="0" w:space="0" w:color="auto"/>
            <w:right w:val="none" w:sz="0" w:space="0" w:color="auto"/>
          </w:divBdr>
        </w:div>
        <w:div w:id="1668633385">
          <w:marLeft w:val="634"/>
          <w:marRight w:val="0"/>
          <w:marTop w:val="120"/>
          <w:marBottom w:val="120"/>
          <w:divBdr>
            <w:top w:val="none" w:sz="0" w:space="0" w:color="auto"/>
            <w:left w:val="none" w:sz="0" w:space="0" w:color="auto"/>
            <w:bottom w:val="none" w:sz="0" w:space="0" w:color="auto"/>
            <w:right w:val="none" w:sz="0" w:space="0" w:color="auto"/>
          </w:divBdr>
        </w:div>
        <w:div w:id="1671638588">
          <w:marLeft w:val="634"/>
          <w:marRight w:val="0"/>
          <w:marTop w:val="120"/>
          <w:marBottom w:val="120"/>
          <w:divBdr>
            <w:top w:val="none" w:sz="0" w:space="0" w:color="auto"/>
            <w:left w:val="none" w:sz="0" w:space="0" w:color="auto"/>
            <w:bottom w:val="none" w:sz="0" w:space="0" w:color="auto"/>
            <w:right w:val="none" w:sz="0" w:space="0" w:color="auto"/>
          </w:divBdr>
        </w:div>
      </w:divsChild>
    </w:div>
    <w:div w:id="1096629274">
      <w:bodyDiv w:val="1"/>
      <w:marLeft w:val="0"/>
      <w:marRight w:val="0"/>
      <w:marTop w:val="0"/>
      <w:marBottom w:val="0"/>
      <w:divBdr>
        <w:top w:val="none" w:sz="0" w:space="0" w:color="auto"/>
        <w:left w:val="none" w:sz="0" w:space="0" w:color="auto"/>
        <w:bottom w:val="none" w:sz="0" w:space="0" w:color="auto"/>
        <w:right w:val="none" w:sz="0" w:space="0" w:color="auto"/>
      </w:divBdr>
    </w:div>
    <w:div w:id="1132291594">
      <w:bodyDiv w:val="1"/>
      <w:marLeft w:val="0"/>
      <w:marRight w:val="0"/>
      <w:marTop w:val="0"/>
      <w:marBottom w:val="0"/>
      <w:divBdr>
        <w:top w:val="none" w:sz="0" w:space="0" w:color="auto"/>
        <w:left w:val="none" w:sz="0" w:space="0" w:color="auto"/>
        <w:bottom w:val="none" w:sz="0" w:space="0" w:color="auto"/>
        <w:right w:val="none" w:sz="0" w:space="0" w:color="auto"/>
      </w:divBdr>
    </w:div>
    <w:div w:id="1163425175">
      <w:bodyDiv w:val="1"/>
      <w:marLeft w:val="0"/>
      <w:marRight w:val="0"/>
      <w:marTop w:val="0"/>
      <w:marBottom w:val="0"/>
      <w:divBdr>
        <w:top w:val="none" w:sz="0" w:space="0" w:color="auto"/>
        <w:left w:val="none" w:sz="0" w:space="0" w:color="auto"/>
        <w:bottom w:val="none" w:sz="0" w:space="0" w:color="auto"/>
        <w:right w:val="none" w:sz="0" w:space="0" w:color="auto"/>
      </w:divBdr>
    </w:div>
    <w:div w:id="1200244562">
      <w:bodyDiv w:val="1"/>
      <w:marLeft w:val="0"/>
      <w:marRight w:val="0"/>
      <w:marTop w:val="0"/>
      <w:marBottom w:val="0"/>
      <w:divBdr>
        <w:top w:val="none" w:sz="0" w:space="0" w:color="auto"/>
        <w:left w:val="none" w:sz="0" w:space="0" w:color="auto"/>
        <w:bottom w:val="none" w:sz="0" w:space="0" w:color="auto"/>
        <w:right w:val="none" w:sz="0" w:space="0" w:color="auto"/>
      </w:divBdr>
    </w:div>
    <w:div w:id="1254388762">
      <w:bodyDiv w:val="1"/>
      <w:marLeft w:val="0"/>
      <w:marRight w:val="0"/>
      <w:marTop w:val="0"/>
      <w:marBottom w:val="0"/>
      <w:divBdr>
        <w:top w:val="none" w:sz="0" w:space="0" w:color="auto"/>
        <w:left w:val="none" w:sz="0" w:space="0" w:color="auto"/>
        <w:bottom w:val="none" w:sz="0" w:space="0" w:color="auto"/>
        <w:right w:val="none" w:sz="0" w:space="0" w:color="auto"/>
      </w:divBdr>
    </w:div>
    <w:div w:id="1274049686">
      <w:bodyDiv w:val="1"/>
      <w:marLeft w:val="0"/>
      <w:marRight w:val="0"/>
      <w:marTop w:val="0"/>
      <w:marBottom w:val="0"/>
      <w:divBdr>
        <w:top w:val="none" w:sz="0" w:space="0" w:color="auto"/>
        <w:left w:val="none" w:sz="0" w:space="0" w:color="auto"/>
        <w:bottom w:val="none" w:sz="0" w:space="0" w:color="auto"/>
        <w:right w:val="none" w:sz="0" w:space="0" w:color="auto"/>
      </w:divBdr>
    </w:div>
    <w:div w:id="1305893166">
      <w:bodyDiv w:val="1"/>
      <w:marLeft w:val="0"/>
      <w:marRight w:val="0"/>
      <w:marTop w:val="0"/>
      <w:marBottom w:val="0"/>
      <w:divBdr>
        <w:top w:val="none" w:sz="0" w:space="0" w:color="auto"/>
        <w:left w:val="none" w:sz="0" w:space="0" w:color="auto"/>
        <w:bottom w:val="none" w:sz="0" w:space="0" w:color="auto"/>
        <w:right w:val="none" w:sz="0" w:space="0" w:color="auto"/>
      </w:divBdr>
    </w:div>
    <w:div w:id="1313368730">
      <w:bodyDiv w:val="1"/>
      <w:marLeft w:val="0"/>
      <w:marRight w:val="0"/>
      <w:marTop w:val="0"/>
      <w:marBottom w:val="0"/>
      <w:divBdr>
        <w:top w:val="none" w:sz="0" w:space="0" w:color="auto"/>
        <w:left w:val="none" w:sz="0" w:space="0" w:color="auto"/>
        <w:bottom w:val="none" w:sz="0" w:space="0" w:color="auto"/>
        <w:right w:val="none" w:sz="0" w:space="0" w:color="auto"/>
      </w:divBdr>
    </w:div>
    <w:div w:id="1332441601">
      <w:bodyDiv w:val="1"/>
      <w:marLeft w:val="0"/>
      <w:marRight w:val="0"/>
      <w:marTop w:val="0"/>
      <w:marBottom w:val="0"/>
      <w:divBdr>
        <w:top w:val="none" w:sz="0" w:space="0" w:color="auto"/>
        <w:left w:val="none" w:sz="0" w:space="0" w:color="auto"/>
        <w:bottom w:val="none" w:sz="0" w:space="0" w:color="auto"/>
        <w:right w:val="none" w:sz="0" w:space="0" w:color="auto"/>
      </w:divBdr>
    </w:div>
    <w:div w:id="1334718487">
      <w:bodyDiv w:val="1"/>
      <w:marLeft w:val="0"/>
      <w:marRight w:val="0"/>
      <w:marTop w:val="0"/>
      <w:marBottom w:val="0"/>
      <w:divBdr>
        <w:top w:val="none" w:sz="0" w:space="0" w:color="auto"/>
        <w:left w:val="none" w:sz="0" w:space="0" w:color="auto"/>
        <w:bottom w:val="none" w:sz="0" w:space="0" w:color="auto"/>
        <w:right w:val="none" w:sz="0" w:space="0" w:color="auto"/>
      </w:divBdr>
    </w:div>
    <w:div w:id="1459453181">
      <w:bodyDiv w:val="1"/>
      <w:marLeft w:val="0"/>
      <w:marRight w:val="0"/>
      <w:marTop w:val="0"/>
      <w:marBottom w:val="0"/>
      <w:divBdr>
        <w:top w:val="none" w:sz="0" w:space="0" w:color="auto"/>
        <w:left w:val="none" w:sz="0" w:space="0" w:color="auto"/>
        <w:bottom w:val="none" w:sz="0" w:space="0" w:color="auto"/>
        <w:right w:val="none" w:sz="0" w:space="0" w:color="auto"/>
      </w:divBdr>
    </w:div>
    <w:div w:id="1464273544">
      <w:bodyDiv w:val="1"/>
      <w:marLeft w:val="0"/>
      <w:marRight w:val="0"/>
      <w:marTop w:val="0"/>
      <w:marBottom w:val="0"/>
      <w:divBdr>
        <w:top w:val="none" w:sz="0" w:space="0" w:color="auto"/>
        <w:left w:val="none" w:sz="0" w:space="0" w:color="auto"/>
        <w:bottom w:val="none" w:sz="0" w:space="0" w:color="auto"/>
        <w:right w:val="none" w:sz="0" w:space="0" w:color="auto"/>
      </w:divBdr>
    </w:div>
    <w:div w:id="1468279665">
      <w:bodyDiv w:val="1"/>
      <w:marLeft w:val="0"/>
      <w:marRight w:val="0"/>
      <w:marTop w:val="0"/>
      <w:marBottom w:val="0"/>
      <w:divBdr>
        <w:top w:val="none" w:sz="0" w:space="0" w:color="auto"/>
        <w:left w:val="none" w:sz="0" w:space="0" w:color="auto"/>
        <w:bottom w:val="none" w:sz="0" w:space="0" w:color="auto"/>
        <w:right w:val="none" w:sz="0" w:space="0" w:color="auto"/>
      </w:divBdr>
    </w:div>
    <w:div w:id="1469085590">
      <w:bodyDiv w:val="1"/>
      <w:marLeft w:val="0"/>
      <w:marRight w:val="0"/>
      <w:marTop w:val="0"/>
      <w:marBottom w:val="0"/>
      <w:divBdr>
        <w:top w:val="none" w:sz="0" w:space="0" w:color="auto"/>
        <w:left w:val="none" w:sz="0" w:space="0" w:color="auto"/>
        <w:bottom w:val="none" w:sz="0" w:space="0" w:color="auto"/>
        <w:right w:val="none" w:sz="0" w:space="0" w:color="auto"/>
      </w:divBdr>
    </w:div>
    <w:div w:id="1473982614">
      <w:bodyDiv w:val="1"/>
      <w:marLeft w:val="0"/>
      <w:marRight w:val="0"/>
      <w:marTop w:val="0"/>
      <w:marBottom w:val="0"/>
      <w:divBdr>
        <w:top w:val="none" w:sz="0" w:space="0" w:color="auto"/>
        <w:left w:val="none" w:sz="0" w:space="0" w:color="auto"/>
        <w:bottom w:val="none" w:sz="0" w:space="0" w:color="auto"/>
        <w:right w:val="none" w:sz="0" w:space="0" w:color="auto"/>
      </w:divBdr>
    </w:div>
    <w:div w:id="1516000766">
      <w:bodyDiv w:val="1"/>
      <w:marLeft w:val="0"/>
      <w:marRight w:val="0"/>
      <w:marTop w:val="0"/>
      <w:marBottom w:val="0"/>
      <w:divBdr>
        <w:top w:val="none" w:sz="0" w:space="0" w:color="auto"/>
        <w:left w:val="none" w:sz="0" w:space="0" w:color="auto"/>
        <w:bottom w:val="none" w:sz="0" w:space="0" w:color="auto"/>
        <w:right w:val="none" w:sz="0" w:space="0" w:color="auto"/>
      </w:divBdr>
    </w:div>
    <w:div w:id="1547911920">
      <w:bodyDiv w:val="1"/>
      <w:marLeft w:val="0"/>
      <w:marRight w:val="0"/>
      <w:marTop w:val="0"/>
      <w:marBottom w:val="0"/>
      <w:divBdr>
        <w:top w:val="none" w:sz="0" w:space="0" w:color="auto"/>
        <w:left w:val="none" w:sz="0" w:space="0" w:color="auto"/>
        <w:bottom w:val="none" w:sz="0" w:space="0" w:color="auto"/>
        <w:right w:val="none" w:sz="0" w:space="0" w:color="auto"/>
      </w:divBdr>
    </w:div>
    <w:div w:id="1605654028">
      <w:bodyDiv w:val="1"/>
      <w:marLeft w:val="0"/>
      <w:marRight w:val="0"/>
      <w:marTop w:val="0"/>
      <w:marBottom w:val="0"/>
      <w:divBdr>
        <w:top w:val="none" w:sz="0" w:space="0" w:color="auto"/>
        <w:left w:val="none" w:sz="0" w:space="0" w:color="auto"/>
        <w:bottom w:val="none" w:sz="0" w:space="0" w:color="auto"/>
        <w:right w:val="none" w:sz="0" w:space="0" w:color="auto"/>
      </w:divBdr>
    </w:div>
    <w:div w:id="1623075604">
      <w:bodyDiv w:val="1"/>
      <w:marLeft w:val="0"/>
      <w:marRight w:val="0"/>
      <w:marTop w:val="0"/>
      <w:marBottom w:val="0"/>
      <w:divBdr>
        <w:top w:val="none" w:sz="0" w:space="0" w:color="auto"/>
        <w:left w:val="none" w:sz="0" w:space="0" w:color="auto"/>
        <w:bottom w:val="none" w:sz="0" w:space="0" w:color="auto"/>
        <w:right w:val="none" w:sz="0" w:space="0" w:color="auto"/>
      </w:divBdr>
    </w:div>
    <w:div w:id="1624269502">
      <w:bodyDiv w:val="1"/>
      <w:marLeft w:val="0"/>
      <w:marRight w:val="0"/>
      <w:marTop w:val="0"/>
      <w:marBottom w:val="0"/>
      <w:divBdr>
        <w:top w:val="none" w:sz="0" w:space="0" w:color="auto"/>
        <w:left w:val="none" w:sz="0" w:space="0" w:color="auto"/>
        <w:bottom w:val="none" w:sz="0" w:space="0" w:color="auto"/>
        <w:right w:val="none" w:sz="0" w:space="0" w:color="auto"/>
      </w:divBdr>
    </w:div>
    <w:div w:id="1647971058">
      <w:bodyDiv w:val="1"/>
      <w:marLeft w:val="0"/>
      <w:marRight w:val="0"/>
      <w:marTop w:val="0"/>
      <w:marBottom w:val="0"/>
      <w:divBdr>
        <w:top w:val="none" w:sz="0" w:space="0" w:color="auto"/>
        <w:left w:val="none" w:sz="0" w:space="0" w:color="auto"/>
        <w:bottom w:val="none" w:sz="0" w:space="0" w:color="auto"/>
        <w:right w:val="none" w:sz="0" w:space="0" w:color="auto"/>
      </w:divBdr>
    </w:div>
    <w:div w:id="1678266334">
      <w:bodyDiv w:val="1"/>
      <w:marLeft w:val="0"/>
      <w:marRight w:val="0"/>
      <w:marTop w:val="0"/>
      <w:marBottom w:val="0"/>
      <w:divBdr>
        <w:top w:val="none" w:sz="0" w:space="0" w:color="auto"/>
        <w:left w:val="none" w:sz="0" w:space="0" w:color="auto"/>
        <w:bottom w:val="none" w:sz="0" w:space="0" w:color="auto"/>
        <w:right w:val="none" w:sz="0" w:space="0" w:color="auto"/>
      </w:divBdr>
    </w:div>
    <w:div w:id="1690525242">
      <w:bodyDiv w:val="1"/>
      <w:marLeft w:val="0"/>
      <w:marRight w:val="0"/>
      <w:marTop w:val="0"/>
      <w:marBottom w:val="0"/>
      <w:divBdr>
        <w:top w:val="none" w:sz="0" w:space="0" w:color="auto"/>
        <w:left w:val="none" w:sz="0" w:space="0" w:color="auto"/>
        <w:bottom w:val="none" w:sz="0" w:space="0" w:color="auto"/>
        <w:right w:val="none" w:sz="0" w:space="0" w:color="auto"/>
      </w:divBdr>
    </w:div>
    <w:div w:id="1731685425">
      <w:bodyDiv w:val="1"/>
      <w:marLeft w:val="0"/>
      <w:marRight w:val="0"/>
      <w:marTop w:val="0"/>
      <w:marBottom w:val="0"/>
      <w:divBdr>
        <w:top w:val="none" w:sz="0" w:space="0" w:color="auto"/>
        <w:left w:val="none" w:sz="0" w:space="0" w:color="auto"/>
        <w:bottom w:val="none" w:sz="0" w:space="0" w:color="auto"/>
        <w:right w:val="none" w:sz="0" w:space="0" w:color="auto"/>
      </w:divBdr>
    </w:div>
    <w:div w:id="1764952734">
      <w:bodyDiv w:val="1"/>
      <w:marLeft w:val="0"/>
      <w:marRight w:val="0"/>
      <w:marTop w:val="0"/>
      <w:marBottom w:val="0"/>
      <w:divBdr>
        <w:top w:val="none" w:sz="0" w:space="0" w:color="auto"/>
        <w:left w:val="none" w:sz="0" w:space="0" w:color="auto"/>
        <w:bottom w:val="none" w:sz="0" w:space="0" w:color="auto"/>
        <w:right w:val="none" w:sz="0" w:space="0" w:color="auto"/>
      </w:divBdr>
    </w:div>
    <w:div w:id="1807045771">
      <w:bodyDiv w:val="1"/>
      <w:marLeft w:val="0"/>
      <w:marRight w:val="0"/>
      <w:marTop w:val="0"/>
      <w:marBottom w:val="0"/>
      <w:divBdr>
        <w:top w:val="none" w:sz="0" w:space="0" w:color="auto"/>
        <w:left w:val="none" w:sz="0" w:space="0" w:color="auto"/>
        <w:bottom w:val="none" w:sz="0" w:space="0" w:color="auto"/>
        <w:right w:val="none" w:sz="0" w:space="0" w:color="auto"/>
      </w:divBdr>
    </w:div>
    <w:div w:id="1857620991">
      <w:bodyDiv w:val="1"/>
      <w:marLeft w:val="0"/>
      <w:marRight w:val="0"/>
      <w:marTop w:val="0"/>
      <w:marBottom w:val="0"/>
      <w:divBdr>
        <w:top w:val="none" w:sz="0" w:space="0" w:color="auto"/>
        <w:left w:val="none" w:sz="0" w:space="0" w:color="auto"/>
        <w:bottom w:val="none" w:sz="0" w:space="0" w:color="auto"/>
        <w:right w:val="none" w:sz="0" w:space="0" w:color="auto"/>
      </w:divBdr>
    </w:div>
    <w:div w:id="1935044195">
      <w:bodyDiv w:val="1"/>
      <w:marLeft w:val="0"/>
      <w:marRight w:val="0"/>
      <w:marTop w:val="0"/>
      <w:marBottom w:val="0"/>
      <w:divBdr>
        <w:top w:val="none" w:sz="0" w:space="0" w:color="auto"/>
        <w:left w:val="none" w:sz="0" w:space="0" w:color="auto"/>
        <w:bottom w:val="none" w:sz="0" w:space="0" w:color="auto"/>
        <w:right w:val="none" w:sz="0" w:space="0" w:color="auto"/>
      </w:divBdr>
    </w:div>
    <w:div w:id="2010012122">
      <w:bodyDiv w:val="1"/>
      <w:marLeft w:val="0"/>
      <w:marRight w:val="0"/>
      <w:marTop w:val="0"/>
      <w:marBottom w:val="0"/>
      <w:divBdr>
        <w:top w:val="none" w:sz="0" w:space="0" w:color="auto"/>
        <w:left w:val="none" w:sz="0" w:space="0" w:color="auto"/>
        <w:bottom w:val="none" w:sz="0" w:space="0" w:color="auto"/>
        <w:right w:val="none" w:sz="0" w:space="0" w:color="auto"/>
      </w:divBdr>
    </w:div>
    <w:div w:id="2018800433">
      <w:bodyDiv w:val="1"/>
      <w:marLeft w:val="0"/>
      <w:marRight w:val="0"/>
      <w:marTop w:val="0"/>
      <w:marBottom w:val="0"/>
      <w:divBdr>
        <w:top w:val="none" w:sz="0" w:space="0" w:color="auto"/>
        <w:left w:val="none" w:sz="0" w:space="0" w:color="auto"/>
        <w:bottom w:val="none" w:sz="0" w:space="0" w:color="auto"/>
        <w:right w:val="none" w:sz="0" w:space="0" w:color="auto"/>
      </w:divBdr>
    </w:div>
    <w:div w:id="2022052320">
      <w:bodyDiv w:val="1"/>
      <w:marLeft w:val="0"/>
      <w:marRight w:val="0"/>
      <w:marTop w:val="0"/>
      <w:marBottom w:val="0"/>
      <w:divBdr>
        <w:top w:val="none" w:sz="0" w:space="0" w:color="auto"/>
        <w:left w:val="none" w:sz="0" w:space="0" w:color="auto"/>
        <w:bottom w:val="none" w:sz="0" w:space="0" w:color="auto"/>
        <w:right w:val="none" w:sz="0" w:space="0" w:color="auto"/>
      </w:divBdr>
    </w:div>
    <w:div w:id="2035500713">
      <w:bodyDiv w:val="1"/>
      <w:marLeft w:val="0"/>
      <w:marRight w:val="0"/>
      <w:marTop w:val="0"/>
      <w:marBottom w:val="0"/>
      <w:divBdr>
        <w:top w:val="none" w:sz="0" w:space="0" w:color="auto"/>
        <w:left w:val="none" w:sz="0" w:space="0" w:color="auto"/>
        <w:bottom w:val="none" w:sz="0" w:space="0" w:color="auto"/>
        <w:right w:val="none" w:sz="0" w:space="0" w:color="auto"/>
      </w:divBdr>
    </w:div>
    <w:div w:id="2063169450">
      <w:bodyDiv w:val="1"/>
      <w:marLeft w:val="0"/>
      <w:marRight w:val="0"/>
      <w:marTop w:val="0"/>
      <w:marBottom w:val="0"/>
      <w:divBdr>
        <w:top w:val="none" w:sz="0" w:space="0" w:color="auto"/>
        <w:left w:val="none" w:sz="0" w:space="0" w:color="auto"/>
        <w:bottom w:val="none" w:sz="0" w:space="0" w:color="auto"/>
        <w:right w:val="none" w:sz="0" w:space="0" w:color="auto"/>
      </w:divBdr>
    </w:div>
    <w:div w:id="2082091786">
      <w:bodyDiv w:val="1"/>
      <w:marLeft w:val="0"/>
      <w:marRight w:val="0"/>
      <w:marTop w:val="0"/>
      <w:marBottom w:val="0"/>
      <w:divBdr>
        <w:top w:val="none" w:sz="0" w:space="0" w:color="auto"/>
        <w:left w:val="none" w:sz="0" w:space="0" w:color="auto"/>
        <w:bottom w:val="none" w:sz="0" w:space="0" w:color="auto"/>
        <w:right w:val="none" w:sz="0" w:space="0" w:color="auto"/>
      </w:divBdr>
    </w:div>
    <w:div w:id="2094428747">
      <w:bodyDiv w:val="1"/>
      <w:marLeft w:val="0"/>
      <w:marRight w:val="0"/>
      <w:marTop w:val="0"/>
      <w:marBottom w:val="0"/>
      <w:divBdr>
        <w:top w:val="none" w:sz="0" w:space="0" w:color="auto"/>
        <w:left w:val="none" w:sz="0" w:space="0" w:color="auto"/>
        <w:bottom w:val="none" w:sz="0" w:space="0" w:color="auto"/>
        <w:right w:val="none" w:sz="0" w:space="0" w:color="auto"/>
      </w:divBdr>
    </w:div>
    <w:div w:id="2132166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r@dhanushinfotech.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hr@dhanushinfotech.com" TargetMode="External"/><Relationship Id="rId4" Type="http://schemas.openxmlformats.org/officeDocument/2006/relationships/settings" Target="settings.xml"/><Relationship Id="rId9" Type="http://schemas.openxmlformats.org/officeDocument/2006/relationships/hyperlink" Target="mailto:Info@dhanushhealthcar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Romesh%20Outlook\Romesh%20Desktop%20files\13Oct2016\DIPL%20TEMPLATES_2016\DIPL%20India\DIPL-Word-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73C773-B619-45CB-92ED-14C74A962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DIPL-Word-Template</Template>
  <TotalTime>670</TotalTime>
  <Pages>3</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Romesh</dc:creator>
  <cp:keywords/>
  <dc:description/>
  <cp:lastModifiedBy>Romesh Chandra</cp:lastModifiedBy>
  <cp:revision>117</cp:revision>
  <cp:lastPrinted>2023-03-24T08:25:00Z</cp:lastPrinted>
  <dcterms:created xsi:type="dcterms:W3CDTF">2023-04-03T05:51:00Z</dcterms:created>
  <dcterms:modified xsi:type="dcterms:W3CDTF">2025-11-21T08:22:00Z</dcterms:modified>
</cp:coreProperties>
</file>