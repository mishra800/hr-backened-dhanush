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5EB" w:rsidRDefault="00BF745D" w:rsidP="004E15EB">
      <w:pPr>
        <w:suppressAutoHyphens/>
        <w:spacing w:before="60" w:after="60"/>
        <w:jc w:val="both"/>
        <w:rPr>
          <w:rFonts w:asciiTheme="minorHAnsi" w:hAnsiTheme="minorHAnsi" w:cstheme="minorHAnsi"/>
          <w:b/>
        </w:rPr>
      </w:pPr>
      <w:r w:rsidRPr="00B904AC">
        <w:rPr>
          <w:b/>
        </w:rPr>
        <w:t>NAME</w:t>
      </w:r>
      <w:r>
        <w:t>: Abhishek Mishra</w:t>
      </w:r>
    </w:p>
    <w:p w:rsidR="00D33463" w:rsidRPr="00D33463" w:rsidRDefault="00D33463" w:rsidP="004E15EB">
      <w:pPr>
        <w:suppressAutoHyphens/>
        <w:spacing w:before="60" w:after="60"/>
        <w:jc w:val="both"/>
        <w:rPr>
          <w:rFonts w:asciiTheme="minorHAnsi" w:hAnsiTheme="minorHAnsi" w:cstheme="minorHAnsi"/>
          <w:b/>
        </w:rPr>
      </w:pPr>
      <w:r w:rsidRPr="005C0F18">
        <w:rPr>
          <w:b/>
        </w:rPr>
        <w:t>DESIGNATION</w:t>
      </w:r>
      <w:r>
        <w:t>: Data Scientist</w:t>
      </w:r>
    </w:p>
    <w:p w:rsidR="004E15EB" w:rsidRPr="00D33463" w:rsidRDefault="004E15EB" w:rsidP="004E15EB">
      <w:pPr>
        <w:suppressAutoHyphens/>
        <w:spacing w:before="60" w:after="60"/>
        <w:jc w:val="both"/>
        <w:rPr>
          <w:rFonts w:asciiTheme="minorHAnsi" w:hAnsiTheme="minorHAnsi" w:cstheme="minorHAnsi"/>
          <w:b/>
        </w:rPr>
      </w:pPr>
      <w:r w:rsidRPr="00D33463">
        <w:rPr>
          <w:rFonts w:asciiTheme="minorHAnsi" w:hAnsiTheme="minorHAnsi" w:cstheme="minorHAnsi"/>
          <w:b/>
        </w:rPr>
        <w:t>SUMMARY</w:t>
      </w:r>
    </w:p>
    <w:p w:rsidR="005C0F18" w:rsidRDefault="005C0F18" w:rsidP="005C0F18">
      <w:pPr>
        <w:pStyle w:val="ListBullet"/>
        <w:numPr>
          <w:ilvl w:val="0"/>
          <w:numId w:val="36"/>
        </w:numPr>
      </w:pPr>
      <w:r w:rsidRPr="005C0F18">
        <w:t>Highly analytical Data Scientist with expertise in Machine Learning, Deep Learning, NLP, and AI-driven automation.</w:t>
      </w:r>
    </w:p>
    <w:p w:rsidR="00BF745D" w:rsidRPr="005C0F18" w:rsidRDefault="005C0F18" w:rsidP="005C0F18">
      <w:pPr>
        <w:pStyle w:val="ListBullet"/>
        <w:numPr>
          <w:ilvl w:val="0"/>
          <w:numId w:val="36"/>
        </w:numPr>
      </w:pPr>
      <w:r w:rsidRPr="005C0F18">
        <w:t xml:space="preserve">Skilled in data </w:t>
      </w:r>
      <w:proofErr w:type="spellStart"/>
      <w:r w:rsidRPr="005C0F18">
        <w:t>preprocessing</w:t>
      </w:r>
      <w:proofErr w:type="spellEnd"/>
      <w:r w:rsidRPr="005C0F18">
        <w:t>, feature engineering, model training, evaluation, and deployment.</w:t>
      </w:r>
    </w:p>
    <w:p w:rsidR="005C0F18" w:rsidRDefault="005C0F18" w:rsidP="005C0F18">
      <w:pPr>
        <w:pStyle w:val="ListBullet"/>
        <w:numPr>
          <w:ilvl w:val="0"/>
          <w:numId w:val="36"/>
        </w:numPr>
      </w:pPr>
      <w:r w:rsidRPr="005C0F18">
        <w:t>Experienced in creating predictive systems, ETL pipelines, dashboards, and cloud-based ML solutions.</w:t>
      </w:r>
    </w:p>
    <w:p w:rsidR="005C0F18" w:rsidRDefault="005C0F18" w:rsidP="005C0F18">
      <w:pPr>
        <w:pStyle w:val="ListBullet"/>
        <w:numPr>
          <w:ilvl w:val="0"/>
          <w:numId w:val="36"/>
        </w:numPr>
      </w:pPr>
      <w:r w:rsidRPr="005C0F18">
        <w:t>Strong knowledge of statistics, hypothesis testing, data visualization, and decision intelligence.</w:t>
      </w:r>
    </w:p>
    <w:p w:rsidR="004E15EB" w:rsidRPr="00D33463" w:rsidRDefault="004E15EB" w:rsidP="004E15EB">
      <w:pPr>
        <w:spacing w:before="60" w:after="60"/>
        <w:ind w:right="-1051"/>
        <w:jc w:val="both"/>
        <w:rPr>
          <w:rFonts w:asciiTheme="minorHAnsi" w:hAnsiTheme="minorHAnsi" w:cstheme="minorHAnsi"/>
          <w:b/>
        </w:rPr>
      </w:pPr>
      <w:r w:rsidRPr="00D33463">
        <w:rPr>
          <w:rFonts w:asciiTheme="minorHAnsi" w:hAnsiTheme="minorHAnsi" w:cstheme="minorHAnsi"/>
          <w:b/>
        </w:rPr>
        <w:t>PROFESSIONAL EXPERIENCE</w:t>
      </w:r>
    </w:p>
    <w:tbl>
      <w:tblPr>
        <w:tblStyle w:val="LightList-Accent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3936"/>
        <w:gridCol w:w="2423"/>
        <w:gridCol w:w="2519"/>
      </w:tblGrid>
      <w:tr w:rsidR="004E15EB" w:rsidRPr="00D33463" w:rsidTr="00213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shd w:val="clear" w:color="auto" w:fill="0070C0"/>
            <w:hideMark/>
          </w:tcPr>
          <w:p w:rsidR="004E15EB" w:rsidRPr="00D33463" w:rsidRDefault="004E15EB" w:rsidP="00213585">
            <w:pPr>
              <w:spacing w:before="60" w:after="60"/>
              <w:jc w:val="both"/>
              <w:rPr>
                <w:rFonts w:asciiTheme="minorHAnsi" w:hAnsiTheme="minorHAnsi" w:cstheme="minorHAnsi"/>
                <w:b w:val="0"/>
                <w:szCs w:val="22"/>
              </w:rPr>
            </w:pPr>
            <w:r w:rsidRPr="00D33463">
              <w:rPr>
                <w:rFonts w:asciiTheme="minorHAnsi" w:hAnsiTheme="minorHAnsi" w:cstheme="minorHAnsi"/>
                <w:szCs w:val="22"/>
              </w:rPr>
              <w:t>S No</w:t>
            </w:r>
          </w:p>
        </w:tc>
        <w:tc>
          <w:tcPr>
            <w:tcW w:w="2044" w:type="pct"/>
            <w:shd w:val="clear" w:color="auto" w:fill="0070C0"/>
            <w:hideMark/>
          </w:tcPr>
          <w:p w:rsidR="004E15EB" w:rsidRPr="00D33463" w:rsidRDefault="004E15EB" w:rsidP="00213585">
            <w:pPr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D33463">
              <w:rPr>
                <w:rFonts w:asciiTheme="minorHAnsi" w:hAnsiTheme="minorHAnsi" w:cstheme="minorHAnsi"/>
                <w:szCs w:val="22"/>
              </w:rPr>
              <w:t>Organization</w:t>
            </w:r>
          </w:p>
        </w:tc>
        <w:tc>
          <w:tcPr>
            <w:tcW w:w="1258" w:type="pct"/>
            <w:shd w:val="clear" w:color="auto" w:fill="0070C0"/>
            <w:hideMark/>
          </w:tcPr>
          <w:p w:rsidR="004E15EB" w:rsidRPr="00D33463" w:rsidRDefault="004E15EB" w:rsidP="00213585">
            <w:pPr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D33463">
              <w:rPr>
                <w:rFonts w:asciiTheme="minorHAnsi" w:hAnsiTheme="minorHAnsi" w:cstheme="minorHAnsi"/>
                <w:szCs w:val="22"/>
              </w:rPr>
              <w:t>Role</w:t>
            </w:r>
          </w:p>
        </w:tc>
        <w:tc>
          <w:tcPr>
            <w:tcW w:w="1308" w:type="pct"/>
            <w:shd w:val="clear" w:color="auto" w:fill="0070C0"/>
            <w:hideMark/>
          </w:tcPr>
          <w:p w:rsidR="004E15EB" w:rsidRPr="00D33463" w:rsidRDefault="004E15EB" w:rsidP="00213585">
            <w:pPr>
              <w:spacing w:before="60" w:after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Cs w:val="22"/>
              </w:rPr>
            </w:pPr>
            <w:r w:rsidRPr="00D33463">
              <w:rPr>
                <w:rFonts w:asciiTheme="minorHAnsi" w:hAnsiTheme="minorHAnsi" w:cstheme="minorHAnsi"/>
                <w:szCs w:val="22"/>
              </w:rPr>
              <w:t>Duration</w:t>
            </w:r>
          </w:p>
        </w:tc>
      </w:tr>
      <w:tr w:rsidR="004E15EB" w:rsidRPr="00D33463" w:rsidTr="004E1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4A22E7" w:rsidRDefault="00F87459">
            <w:r>
              <w:t>1</w:t>
            </w:r>
          </w:p>
        </w:tc>
        <w:tc>
          <w:tcPr>
            <w:tcW w:w="2044" w:type="pct"/>
            <w:tcBorders>
              <w:top w:val="none" w:sz="0" w:space="0" w:color="auto"/>
              <w:bottom w:val="none" w:sz="0" w:space="0" w:color="auto"/>
            </w:tcBorders>
          </w:tcPr>
          <w:p w:rsidR="004A22E7" w:rsidRDefault="00F87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 Solutions Pvt. Ltd.</w:t>
            </w:r>
          </w:p>
        </w:tc>
        <w:tc>
          <w:tcPr>
            <w:tcW w:w="1258" w:type="pct"/>
            <w:tcBorders>
              <w:top w:val="none" w:sz="0" w:space="0" w:color="auto"/>
              <w:bottom w:val="none" w:sz="0" w:space="0" w:color="auto"/>
            </w:tcBorders>
          </w:tcPr>
          <w:p w:rsidR="00296BFA" w:rsidRDefault="00066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Scientist</w:t>
            </w:r>
          </w:p>
        </w:tc>
        <w:tc>
          <w:tcPr>
            <w:tcW w:w="1308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A22E7" w:rsidRDefault="00F87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 2023 – March 2025</w:t>
            </w:r>
          </w:p>
        </w:tc>
      </w:tr>
      <w:tr w:rsidR="004E15EB" w:rsidRPr="00D33463" w:rsidTr="002135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" w:type="pct"/>
          </w:tcPr>
          <w:p w:rsidR="004A22E7" w:rsidRDefault="00F87459">
            <w:r>
              <w:t>2</w:t>
            </w:r>
          </w:p>
        </w:tc>
        <w:tc>
          <w:tcPr>
            <w:tcW w:w="2044" w:type="pct"/>
          </w:tcPr>
          <w:p w:rsidR="004A22E7" w:rsidRDefault="00F87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Dhanush Healthcare System Pvt. Ltd.</w:t>
            </w:r>
          </w:p>
        </w:tc>
        <w:tc>
          <w:tcPr>
            <w:tcW w:w="1258" w:type="pct"/>
          </w:tcPr>
          <w:p w:rsidR="00296BFA" w:rsidRDefault="00066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Scientist</w:t>
            </w:r>
          </w:p>
        </w:tc>
        <w:tc>
          <w:tcPr>
            <w:tcW w:w="1308" w:type="pct"/>
          </w:tcPr>
          <w:p w:rsidR="004A22E7" w:rsidRDefault="00F87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April 2025 – Present</w:t>
            </w:r>
          </w:p>
        </w:tc>
      </w:tr>
    </w:tbl>
    <w:p w:rsidR="004E15EB" w:rsidRPr="00D33463" w:rsidRDefault="004E15EB" w:rsidP="004E15EB">
      <w:pPr>
        <w:spacing w:before="60" w:after="60"/>
        <w:jc w:val="both"/>
        <w:rPr>
          <w:rFonts w:asciiTheme="minorHAnsi" w:hAnsiTheme="minorHAnsi" w:cstheme="minorHAnsi"/>
          <w:b/>
        </w:rPr>
      </w:pPr>
      <w:r w:rsidRPr="00D33463">
        <w:rPr>
          <w:rFonts w:asciiTheme="minorHAnsi" w:hAnsiTheme="minorHAnsi" w:cstheme="minorHAnsi"/>
          <w:b/>
        </w:rPr>
        <w:t>TECHNICAL 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939"/>
        <w:gridCol w:w="6690"/>
      </w:tblGrid>
      <w:tr w:rsidR="004E15EB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4A22E7" w:rsidRDefault="00AB35F1">
            <w:r>
              <w:t xml:space="preserve">Python, R, SQL, Pandas,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3474" w:type="pct"/>
            <w:shd w:val="clear" w:color="auto" w:fill="auto"/>
          </w:tcPr>
          <w:p w:rsidR="004A22E7" w:rsidRDefault="00AB35F1">
            <w:r>
              <w:t>Machine Learning (Regression, Classification, Clustering, Ensemble Models)</w:t>
            </w:r>
          </w:p>
        </w:tc>
      </w:tr>
      <w:tr w:rsidR="004E15EB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AB35F1" w:rsidRDefault="00AB35F1">
            <w:r>
              <w:t xml:space="preserve">Deep Learning (CNN, RNN, LSTM, Transformers – </w:t>
            </w:r>
            <w:proofErr w:type="spellStart"/>
            <w:r>
              <w:t>TensorFlow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  <w:r>
              <w:t>)</w:t>
            </w:r>
          </w:p>
        </w:tc>
        <w:tc>
          <w:tcPr>
            <w:tcW w:w="3474" w:type="pct"/>
            <w:shd w:val="clear" w:color="auto" w:fill="auto"/>
          </w:tcPr>
          <w:p w:rsidR="00AB35F1" w:rsidRPr="00AB35F1" w:rsidRDefault="00AB35F1" w:rsidP="00AB35F1">
            <w:r w:rsidRPr="00AB35F1">
              <w:t xml:space="preserve">NLP (Text Classification, NER, Topic </w:t>
            </w:r>
            <w:proofErr w:type="spellStart"/>
            <w:r w:rsidRPr="00AB35F1">
              <w:t>Modeling</w:t>
            </w:r>
            <w:proofErr w:type="spellEnd"/>
            <w:r w:rsidRPr="00AB35F1">
              <w:t>, Sentiment Analysis)</w:t>
            </w:r>
          </w:p>
          <w:p w:rsidR="004A22E7" w:rsidRDefault="004A22E7"/>
        </w:tc>
      </w:tr>
      <w:tr w:rsidR="00AB35F1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AB35F1" w:rsidRDefault="00AB35F1">
            <w:r>
              <w:t xml:space="preserve">Data Visualization (Power BI, Tableau, </w:t>
            </w: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Seaborn</w:t>
            </w:r>
            <w:proofErr w:type="spellEnd"/>
            <w:r>
              <w:t>)</w:t>
            </w:r>
          </w:p>
        </w:tc>
        <w:tc>
          <w:tcPr>
            <w:tcW w:w="3474" w:type="pct"/>
            <w:shd w:val="clear" w:color="auto" w:fill="auto"/>
          </w:tcPr>
          <w:p w:rsidR="00AB35F1" w:rsidRPr="00AB35F1" w:rsidRDefault="00AB35F1" w:rsidP="00AB35F1">
            <w:r>
              <w:t xml:space="preserve">Cloud &amp; </w:t>
            </w:r>
            <w:proofErr w:type="spellStart"/>
            <w:r>
              <w:t>MLOps</w:t>
            </w:r>
            <w:proofErr w:type="spellEnd"/>
            <w:r>
              <w:t xml:space="preserve"> (AWS, Docker, </w:t>
            </w:r>
            <w:proofErr w:type="spellStart"/>
            <w:r>
              <w:t>MLflow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 xml:space="preserve"> Deployment, </w:t>
            </w:r>
            <w:proofErr w:type="spellStart"/>
            <w:r>
              <w:t>Git</w:t>
            </w:r>
            <w:proofErr w:type="spellEnd"/>
            <w:r>
              <w:t>)</w:t>
            </w:r>
          </w:p>
        </w:tc>
      </w:tr>
      <w:tr w:rsidR="00AB35F1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AB35F1" w:rsidRDefault="00AB35F1">
            <w:r>
              <w:t>Big Data Tools (</w:t>
            </w:r>
            <w:proofErr w:type="spellStart"/>
            <w:r>
              <w:t>PySpark</w:t>
            </w:r>
            <w:proofErr w:type="spellEnd"/>
            <w:r>
              <w:t>, Hadoop – basics)</w:t>
            </w:r>
          </w:p>
        </w:tc>
        <w:tc>
          <w:tcPr>
            <w:tcW w:w="3474" w:type="pct"/>
            <w:shd w:val="clear" w:color="auto" w:fill="auto"/>
          </w:tcPr>
          <w:p w:rsidR="00AB35F1" w:rsidRPr="00AB35F1" w:rsidRDefault="00AB35F1" w:rsidP="00AB35F1">
            <w:r>
              <w:t>ETL &amp; Pipelines (Airflow, Data Cleaning, Feature Engineering)</w:t>
            </w:r>
          </w:p>
        </w:tc>
      </w:tr>
      <w:tr w:rsidR="00AB35F1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AB35F1" w:rsidRDefault="00AB35F1">
            <w:r>
              <w:t>Time Series Modeling (ARIMA, SARIMA, Prophet, LSTM Forecasting)</w:t>
            </w:r>
          </w:p>
        </w:tc>
        <w:tc>
          <w:tcPr>
            <w:tcW w:w="3474" w:type="pct"/>
            <w:shd w:val="clear" w:color="auto" w:fill="auto"/>
          </w:tcPr>
          <w:p w:rsidR="00AB35F1" w:rsidRDefault="00AB35F1" w:rsidP="00AB35F1">
            <w:r>
              <w:t>Recommendation Systems (Collaborative Filtering, Content-Based, Hybrid Models)</w:t>
            </w:r>
          </w:p>
        </w:tc>
      </w:tr>
      <w:tr w:rsidR="00AB35F1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AB35F1" w:rsidRDefault="00AB35F1">
            <w:r>
              <w:t xml:space="preserve">Data Warehousing Concepts (Snowflake, Redshift, </w:t>
            </w:r>
            <w:proofErr w:type="spellStart"/>
            <w:r>
              <w:t>BigQuery</w:t>
            </w:r>
            <w:proofErr w:type="spellEnd"/>
            <w:r>
              <w:t xml:space="preserve"> – basics)</w:t>
            </w:r>
          </w:p>
        </w:tc>
        <w:tc>
          <w:tcPr>
            <w:tcW w:w="3474" w:type="pct"/>
            <w:shd w:val="clear" w:color="auto" w:fill="auto"/>
          </w:tcPr>
          <w:p w:rsidR="00AB35F1" w:rsidRDefault="00AB35F1" w:rsidP="00AB35F1">
            <w:r>
              <w:t>API Development for ML Models (</w:t>
            </w:r>
            <w:proofErr w:type="spellStart"/>
            <w:r>
              <w:t>FastAPI</w:t>
            </w:r>
            <w:proofErr w:type="spellEnd"/>
            <w:r>
              <w:t>, Flask, REST APIs)</w:t>
            </w:r>
          </w:p>
        </w:tc>
      </w:tr>
      <w:tr w:rsidR="00AB35F1" w:rsidRPr="00D33463" w:rsidTr="00213585">
        <w:trPr>
          <w:trHeight w:val="333"/>
        </w:trPr>
        <w:tc>
          <w:tcPr>
            <w:tcW w:w="1526" w:type="pct"/>
            <w:shd w:val="clear" w:color="auto" w:fill="auto"/>
          </w:tcPr>
          <w:p w:rsidR="00AB35F1" w:rsidRDefault="00AB35F1">
            <w:r>
              <w:t>Deep Learning (ANN, CNN, RNN, LSTM, Transformers)</w:t>
            </w:r>
          </w:p>
        </w:tc>
        <w:tc>
          <w:tcPr>
            <w:tcW w:w="3474" w:type="pct"/>
            <w:shd w:val="clear" w:color="auto" w:fill="auto"/>
          </w:tcPr>
          <w:p w:rsidR="00AB35F1" w:rsidRDefault="00AB35F1" w:rsidP="00AB35F1">
            <w:proofErr w:type="spellStart"/>
            <w:r>
              <w:t>TensorFlow</w:t>
            </w:r>
            <w:proofErr w:type="spellEnd"/>
            <w:r>
              <w:t xml:space="preserve">, </w:t>
            </w:r>
            <w:proofErr w:type="spellStart"/>
            <w:r>
              <w:t>PyTorch</w:t>
            </w:r>
            <w:proofErr w:type="spellEnd"/>
          </w:p>
        </w:tc>
      </w:tr>
    </w:tbl>
    <w:p w:rsidR="00AB35F1" w:rsidRDefault="00AB35F1" w:rsidP="004E15EB">
      <w:pPr>
        <w:tabs>
          <w:tab w:val="left" w:pos="1620"/>
        </w:tabs>
        <w:suppressAutoHyphens/>
        <w:spacing w:before="60" w:after="60"/>
        <w:jc w:val="both"/>
        <w:rPr>
          <w:rFonts w:asciiTheme="minorHAnsi" w:hAnsiTheme="minorHAnsi" w:cstheme="minorHAnsi"/>
          <w:b/>
        </w:rPr>
      </w:pPr>
    </w:p>
    <w:p w:rsidR="00AB35F1" w:rsidRDefault="00AB35F1" w:rsidP="004E15EB">
      <w:pPr>
        <w:tabs>
          <w:tab w:val="left" w:pos="1620"/>
        </w:tabs>
        <w:suppressAutoHyphens/>
        <w:spacing w:before="60" w:after="60"/>
        <w:jc w:val="both"/>
        <w:rPr>
          <w:rFonts w:asciiTheme="minorHAnsi" w:hAnsiTheme="minorHAnsi" w:cstheme="minorHAnsi"/>
          <w:b/>
        </w:rPr>
      </w:pPr>
    </w:p>
    <w:p w:rsidR="00AB35F1" w:rsidRDefault="00AB35F1" w:rsidP="004E15EB">
      <w:pPr>
        <w:tabs>
          <w:tab w:val="left" w:pos="1620"/>
        </w:tabs>
        <w:suppressAutoHyphens/>
        <w:spacing w:before="60" w:after="60"/>
        <w:jc w:val="both"/>
        <w:rPr>
          <w:rFonts w:asciiTheme="minorHAnsi" w:hAnsiTheme="minorHAnsi" w:cstheme="minorHAnsi"/>
          <w:b/>
        </w:rPr>
      </w:pPr>
    </w:p>
    <w:p w:rsidR="004E15EB" w:rsidRDefault="004E15EB" w:rsidP="004E15EB">
      <w:pPr>
        <w:tabs>
          <w:tab w:val="left" w:pos="1620"/>
        </w:tabs>
        <w:suppressAutoHyphens/>
        <w:spacing w:before="60" w:after="60"/>
        <w:jc w:val="both"/>
        <w:rPr>
          <w:rFonts w:asciiTheme="minorHAnsi" w:hAnsiTheme="minorHAnsi" w:cstheme="minorHAnsi"/>
          <w:b/>
        </w:rPr>
      </w:pPr>
      <w:r w:rsidRPr="00D33463">
        <w:rPr>
          <w:rFonts w:asciiTheme="minorHAnsi" w:hAnsiTheme="minorHAnsi" w:cstheme="minorHAnsi"/>
          <w:b/>
        </w:rPr>
        <w:lastRenderedPageBreak/>
        <w:t xml:space="preserve">WORK EXPERIENCE: </w:t>
      </w:r>
    </w:p>
    <w:p w:rsidR="00E534A7" w:rsidRPr="00E534A7" w:rsidRDefault="00E534A7" w:rsidP="00E534A7">
      <w:pPr>
        <w:spacing w:before="60" w:after="60"/>
        <w:jc w:val="both"/>
      </w:pPr>
    </w:p>
    <w:p w:rsidR="00E534A7" w:rsidRPr="00E534A7" w:rsidRDefault="00E534A7" w:rsidP="00E534A7">
      <w:pPr>
        <w:spacing w:after="60"/>
        <w:jc w:val="both"/>
        <w:rPr>
          <w:b/>
        </w:rPr>
      </w:pPr>
      <w:r w:rsidRPr="00E534A7">
        <w:rPr>
          <w:b/>
        </w:rPr>
        <w:t>Project 1#</w:t>
      </w:r>
    </w:p>
    <w:p w:rsidR="00E534A7" w:rsidRPr="00E534A7" w:rsidRDefault="00E534A7" w:rsidP="00E534A7">
      <w:pPr>
        <w:pStyle w:val="NormalWeb"/>
        <w:spacing w:before="0" w:beforeAutospacing="0"/>
        <w:rPr>
          <w:rFonts w:asciiTheme="minorHAnsi" w:hAnsiTheme="minorHAnsi" w:cstheme="minorHAnsi"/>
          <w:sz w:val="22"/>
        </w:rPr>
      </w:pPr>
      <w:r w:rsidRPr="00E534A7">
        <w:rPr>
          <w:rFonts w:ascii="Calibri" w:eastAsia="Calibri" w:hAnsi="Calibri" w:cs="Times New Roman"/>
          <w:b/>
          <w:bCs/>
          <w:color w:val="auto"/>
          <w:sz w:val="22"/>
          <w:szCs w:val="22"/>
        </w:rPr>
        <w:t>Title of the Project</w:t>
      </w:r>
      <w:r w:rsidRPr="00E534A7">
        <w:rPr>
          <w:rStyle w:val="Strong"/>
        </w:rPr>
        <w:t>:</w:t>
      </w:r>
      <w:r>
        <w:t xml:space="preserve"> </w:t>
      </w:r>
      <w:r w:rsidRPr="00E534A7">
        <w:rPr>
          <w:rFonts w:asciiTheme="minorHAnsi" w:hAnsiTheme="minorHAnsi" w:cstheme="minorHAnsi"/>
          <w:sz w:val="22"/>
        </w:rPr>
        <w:t>AI-Driven Analytics Automation</w:t>
      </w:r>
      <w:r w:rsidRPr="00E534A7">
        <w:rPr>
          <w:rFonts w:asciiTheme="minorHAnsi" w:hAnsiTheme="minorHAnsi" w:cstheme="minorHAnsi"/>
        </w:rPr>
        <w:br/>
      </w:r>
      <w:r w:rsidRPr="00E534A7">
        <w:rPr>
          <w:rStyle w:val="Strong"/>
          <w:rFonts w:asciiTheme="minorHAnsi" w:hAnsiTheme="minorHAnsi" w:cstheme="minorHAnsi"/>
          <w:sz w:val="22"/>
        </w:rPr>
        <w:t>Client:</w:t>
      </w:r>
      <w:r w:rsidRPr="00E534A7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534A7">
        <w:rPr>
          <w:rFonts w:asciiTheme="minorHAnsi" w:hAnsiTheme="minorHAnsi" w:cstheme="minorHAnsi"/>
          <w:sz w:val="22"/>
        </w:rPr>
        <w:t>AddIT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 Solutions (Internal)</w:t>
      </w:r>
    </w:p>
    <w:p w:rsidR="00E534A7" w:rsidRDefault="00E534A7" w:rsidP="00E534A7">
      <w:pPr>
        <w:pStyle w:val="NormalWeb"/>
        <w:spacing w:before="0" w:beforeAutospacing="0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Description of the Project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Developed ML-driven analytics automation pipelines to reduce manual reporting, improve insights, and support real-time decision making.</w:t>
      </w:r>
    </w:p>
    <w:p w:rsidR="00E534A7" w:rsidRPr="00E534A7" w:rsidRDefault="00E534A7" w:rsidP="00E534A7">
      <w:pPr>
        <w:pStyle w:val="NormalWeb"/>
        <w:spacing w:before="0" w:beforeAutospacing="0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Responsibilities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• Built automated ML pipelines for analytics workflows.</w:t>
      </w:r>
    </w:p>
    <w:p w:rsidR="00E534A7" w:rsidRPr="00E534A7" w:rsidRDefault="00E534A7" w:rsidP="00E534A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Performed data preprocessing, feature engineering, and EDA.</w:t>
      </w:r>
    </w:p>
    <w:p w:rsidR="00E534A7" w:rsidRPr="00E534A7" w:rsidRDefault="00E534A7" w:rsidP="00E534A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 xml:space="preserve">Developed ML models using Random Forest, </w:t>
      </w:r>
      <w:proofErr w:type="spellStart"/>
      <w:r w:rsidRPr="00E534A7">
        <w:rPr>
          <w:rFonts w:asciiTheme="minorHAnsi" w:hAnsiTheme="minorHAnsi" w:cstheme="minorHAnsi"/>
          <w:sz w:val="22"/>
        </w:rPr>
        <w:t>XGBoost</w:t>
      </w:r>
      <w:proofErr w:type="spellEnd"/>
      <w:r w:rsidRPr="00E534A7">
        <w:rPr>
          <w:rFonts w:asciiTheme="minorHAnsi" w:hAnsiTheme="minorHAnsi" w:cstheme="minorHAnsi"/>
          <w:sz w:val="22"/>
        </w:rPr>
        <w:t>, and SVM.</w:t>
      </w:r>
    </w:p>
    <w:p w:rsidR="00E534A7" w:rsidRPr="00E534A7" w:rsidRDefault="00E534A7" w:rsidP="00E534A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Created dashboards for real-time KPI insights using Power BI.</w:t>
      </w:r>
    </w:p>
    <w:p w:rsidR="00E534A7" w:rsidRPr="00E534A7" w:rsidRDefault="00E534A7" w:rsidP="00E534A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Automated data ingestion and cleaning using Python &amp; ETL pipelines.</w:t>
      </w:r>
    </w:p>
    <w:p w:rsidR="00E534A7" w:rsidRPr="00E534A7" w:rsidRDefault="00E534A7" w:rsidP="00E534A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 xml:space="preserve">Implemented </w:t>
      </w:r>
      <w:proofErr w:type="spellStart"/>
      <w:r w:rsidRPr="00E534A7">
        <w:rPr>
          <w:rFonts w:asciiTheme="minorHAnsi" w:hAnsiTheme="minorHAnsi" w:cstheme="minorHAnsi"/>
          <w:sz w:val="22"/>
        </w:rPr>
        <w:t>FastAPI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 deployment for real-time model inference.</w:t>
      </w:r>
    </w:p>
    <w:p w:rsidR="00E534A7" w:rsidRPr="00E534A7" w:rsidRDefault="00E534A7" w:rsidP="00E534A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Ensured stakeholder alignment and documentation throughout lifecycle.</w:t>
      </w:r>
    </w:p>
    <w:p w:rsidR="00E534A7" w:rsidRPr="00E534A7" w:rsidRDefault="00E534A7" w:rsidP="00E534A7">
      <w:pPr>
        <w:rPr>
          <w:rFonts w:asciiTheme="minorHAnsi" w:hAnsiTheme="minorHAnsi" w:cstheme="minorHAnsi"/>
        </w:rPr>
      </w:pPr>
    </w:p>
    <w:p w:rsidR="00E534A7" w:rsidRPr="00E534A7" w:rsidRDefault="00E534A7" w:rsidP="00E534A7">
      <w:pPr>
        <w:spacing w:before="60" w:after="60"/>
        <w:jc w:val="both"/>
        <w:rPr>
          <w:rFonts w:asciiTheme="minorHAnsi" w:hAnsiTheme="minorHAnsi" w:cstheme="minorHAnsi"/>
          <w:b/>
        </w:rPr>
      </w:pPr>
      <w:r w:rsidRPr="00E534A7">
        <w:rPr>
          <w:b/>
        </w:rPr>
        <w:t>Project 2#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Title of the Project:</w:t>
      </w:r>
      <w:r w:rsidRPr="00E534A7">
        <w:rPr>
          <w:rFonts w:asciiTheme="minorHAnsi" w:hAnsiTheme="minorHAnsi" w:cstheme="minorHAnsi"/>
          <w:sz w:val="22"/>
        </w:rPr>
        <w:t xml:space="preserve"> Predictive Inventory Forecasting System</w:t>
      </w:r>
      <w:r w:rsidRPr="00E534A7">
        <w:rPr>
          <w:rFonts w:asciiTheme="minorHAnsi" w:hAnsiTheme="minorHAnsi" w:cstheme="minorHAnsi"/>
          <w:sz w:val="22"/>
        </w:rPr>
        <w:br/>
      </w:r>
      <w:r w:rsidRPr="00E534A7">
        <w:rPr>
          <w:rStyle w:val="Strong"/>
          <w:rFonts w:asciiTheme="minorHAnsi" w:hAnsiTheme="minorHAnsi" w:cstheme="minorHAnsi"/>
          <w:sz w:val="22"/>
        </w:rPr>
        <w:t>Client:</w:t>
      </w:r>
      <w:r w:rsidRPr="00E534A7">
        <w:rPr>
          <w:rFonts w:asciiTheme="minorHAnsi" w:hAnsiTheme="minorHAnsi" w:cstheme="minorHAnsi"/>
          <w:sz w:val="22"/>
        </w:rPr>
        <w:t xml:space="preserve"> Internal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Description of the Project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Designed machine learning models to forecast inventory demand using time-series and deep learning algorithms for stock optimization.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Responsibilities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• Built forecasting models using ARIMA, Prophet &amp; LSTM.</w:t>
      </w:r>
    </w:p>
    <w:p w:rsidR="00E534A7" w:rsidRPr="00E534A7" w:rsidRDefault="00E534A7" w:rsidP="00E534A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Automated data collection &amp; cleaning through ETL pipelines.</w:t>
      </w:r>
    </w:p>
    <w:p w:rsidR="00E534A7" w:rsidRPr="00E534A7" w:rsidRDefault="00E534A7" w:rsidP="00E534A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Improved forecast accuracy through feature engineering &amp; tuning.</w:t>
      </w:r>
    </w:p>
    <w:p w:rsidR="00E534A7" w:rsidRPr="00E534A7" w:rsidRDefault="00E534A7" w:rsidP="00E534A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Developed monthly forecasting dashboards in Tableau.</w:t>
      </w:r>
    </w:p>
    <w:p w:rsidR="00E534A7" w:rsidRPr="00E534A7" w:rsidRDefault="00E534A7" w:rsidP="00E534A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Integrated model API into internal supply chain system.</w:t>
      </w:r>
    </w:p>
    <w:p w:rsidR="00E534A7" w:rsidRPr="00E534A7" w:rsidRDefault="00E534A7" w:rsidP="00E534A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Coordinated with business teams for model validation and improvements.</w:t>
      </w:r>
    </w:p>
    <w:p w:rsidR="00E534A7" w:rsidRDefault="00E534A7" w:rsidP="00E534A7">
      <w:pPr>
        <w:rPr>
          <w:rFonts w:asciiTheme="minorHAnsi" w:hAnsiTheme="minorHAnsi" w:cstheme="minorHAnsi"/>
        </w:rPr>
      </w:pPr>
    </w:p>
    <w:p w:rsidR="00E534A7" w:rsidRDefault="00E534A7" w:rsidP="00E534A7">
      <w:pPr>
        <w:rPr>
          <w:rFonts w:asciiTheme="minorHAnsi" w:hAnsiTheme="minorHAnsi" w:cstheme="minorHAnsi"/>
        </w:rPr>
      </w:pPr>
    </w:p>
    <w:p w:rsidR="00E534A7" w:rsidRDefault="00E534A7" w:rsidP="00E534A7">
      <w:pPr>
        <w:rPr>
          <w:rFonts w:asciiTheme="minorHAnsi" w:hAnsiTheme="minorHAnsi" w:cstheme="minorHAnsi"/>
        </w:rPr>
      </w:pPr>
    </w:p>
    <w:p w:rsidR="00E534A7" w:rsidRDefault="00E534A7" w:rsidP="00E534A7">
      <w:pPr>
        <w:rPr>
          <w:rFonts w:asciiTheme="minorHAnsi" w:hAnsiTheme="minorHAnsi" w:cstheme="minorHAnsi"/>
        </w:rPr>
      </w:pPr>
    </w:p>
    <w:p w:rsidR="00E534A7" w:rsidRPr="00E534A7" w:rsidRDefault="00E534A7" w:rsidP="00E534A7">
      <w:pPr>
        <w:rPr>
          <w:rFonts w:asciiTheme="minorHAnsi" w:hAnsiTheme="minorHAnsi" w:cstheme="minorHAnsi"/>
        </w:rPr>
      </w:pPr>
    </w:p>
    <w:p w:rsidR="00E534A7" w:rsidRPr="00E534A7" w:rsidRDefault="00E534A7" w:rsidP="00E534A7">
      <w:pPr>
        <w:spacing w:before="60" w:after="60"/>
        <w:jc w:val="both"/>
        <w:rPr>
          <w:b/>
        </w:rPr>
      </w:pPr>
      <w:r w:rsidRPr="00E534A7">
        <w:rPr>
          <w:b/>
        </w:rPr>
        <w:lastRenderedPageBreak/>
        <w:t>Project 3#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Title of the Project:</w:t>
      </w:r>
      <w:r w:rsidRPr="00E534A7">
        <w:rPr>
          <w:rFonts w:asciiTheme="minorHAnsi" w:hAnsiTheme="minorHAnsi" w:cstheme="minorHAnsi"/>
          <w:sz w:val="22"/>
        </w:rPr>
        <w:t xml:space="preserve"> Product Recommendation Engine</w:t>
      </w:r>
      <w:r w:rsidRPr="00E534A7">
        <w:rPr>
          <w:rFonts w:asciiTheme="minorHAnsi" w:hAnsiTheme="minorHAnsi" w:cstheme="minorHAnsi"/>
          <w:sz w:val="22"/>
        </w:rPr>
        <w:br/>
      </w:r>
      <w:r w:rsidRPr="00E534A7">
        <w:rPr>
          <w:rStyle w:val="Strong"/>
          <w:rFonts w:asciiTheme="minorHAnsi" w:hAnsiTheme="minorHAnsi" w:cstheme="minorHAnsi"/>
          <w:sz w:val="22"/>
        </w:rPr>
        <w:t>Client:</w:t>
      </w:r>
      <w:r w:rsidRPr="00E534A7">
        <w:rPr>
          <w:rFonts w:asciiTheme="minorHAnsi" w:hAnsiTheme="minorHAnsi" w:cstheme="minorHAnsi"/>
          <w:sz w:val="22"/>
        </w:rPr>
        <w:t xml:space="preserve"> External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Description of the Project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Built a recommendation system using collaborative filtering and similarity-based ML models to enhance user engagement and sales.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Responsibilities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• Prepared datasets from user activity, purchase history &amp; ratings.</w:t>
      </w:r>
    </w:p>
    <w:p w:rsidR="00E534A7" w:rsidRPr="00E534A7" w:rsidRDefault="00E534A7" w:rsidP="00E534A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Built collaborative filtering &amp; content-based recommendation models.</w:t>
      </w:r>
    </w:p>
    <w:p w:rsidR="00E534A7" w:rsidRPr="00E534A7" w:rsidRDefault="00E534A7" w:rsidP="00E534A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Implemented cosine similarity, KNN, and matrix factorization.</w:t>
      </w:r>
    </w:p>
    <w:p w:rsidR="00E534A7" w:rsidRPr="00E534A7" w:rsidRDefault="00E534A7" w:rsidP="00E534A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Conducted A/B testing to measure CTR improvement.</w:t>
      </w:r>
    </w:p>
    <w:p w:rsidR="00E534A7" w:rsidRPr="00E534A7" w:rsidRDefault="00E534A7" w:rsidP="00E534A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Documented all feature logic, models &amp; testing results.</w:t>
      </w:r>
    </w:p>
    <w:p w:rsidR="00E534A7" w:rsidRPr="00E534A7" w:rsidRDefault="00E534A7" w:rsidP="00E534A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 xml:space="preserve">Deployed the recommendation API using </w:t>
      </w:r>
      <w:proofErr w:type="spellStart"/>
      <w:r w:rsidRPr="00E534A7">
        <w:rPr>
          <w:rFonts w:asciiTheme="minorHAnsi" w:hAnsiTheme="minorHAnsi" w:cstheme="minorHAnsi"/>
          <w:sz w:val="22"/>
        </w:rPr>
        <w:t>FastAPI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 &amp; Docker.</w:t>
      </w:r>
    </w:p>
    <w:p w:rsidR="00E534A7" w:rsidRPr="00E534A7" w:rsidRDefault="00E534A7" w:rsidP="00E534A7">
      <w:pPr>
        <w:rPr>
          <w:rFonts w:asciiTheme="minorHAnsi" w:hAnsiTheme="minorHAnsi" w:cstheme="minorHAnsi"/>
        </w:rPr>
      </w:pPr>
    </w:p>
    <w:p w:rsidR="00E534A7" w:rsidRPr="00E534A7" w:rsidRDefault="00E534A7" w:rsidP="00E534A7">
      <w:pPr>
        <w:spacing w:before="60" w:after="60"/>
        <w:jc w:val="both"/>
        <w:rPr>
          <w:b/>
        </w:rPr>
      </w:pPr>
      <w:r w:rsidRPr="00E534A7">
        <w:rPr>
          <w:b/>
        </w:rPr>
        <w:t>Project 4#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Title of the Project:</w:t>
      </w:r>
      <w:r w:rsidRPr="00E534A7">
        <w:rPr>
          <w:rFonts w:asciiTheme="minorHAnsi" w:hAnsiTheme="minorHAnsi" w:cstheme="minorHAnsi"/>
          <w:sz w:val="22"/>
        </w:rPr>
        <w:t xml:space="preserve"> Lead Scoring ML Model</w:t>
      </w:r>
      <w:r w:rsidRPr="00E534A7">
        <w:rPr>
          <w:rFonts w:asciiTheme="minorHAnsi" w:hAnsiTheme="minorHAnsi" w:cstheme="minorHAnsi"/>
          <w:sz w:val="22"/>
        </w:rPr>
        <w:br/>
      </w:r>
      <w:r w:rsidRPr="00E534A7">
        <w:rPr>
          <w:rStyle w:val="Strong"/>
          <w:rFonts w:asciiTheme="minorHAnsi" w:hAnsiTheme="minorHAnsi" w:cstheme="minorHAnsi"/>
          <w:sz w:val="22"/>
        </w:rPr>
        <w:t>Client:</w:t>
      </w:r>
      <w:r w:rsidRPr="00E534A7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534A7">
        <w:rPr>
          <w:rFonts w:asciiTheme="minorHAnsi" w:hAnsiTheme="minorHAnsi" w:cstheme="minorHAnsi"/>
          <w:sz w:val="22"/>
        </w:rPr>
        <w:t>AddIT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 Solutions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Description of the Project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Developed ML classification model to score and prioritize client leads based on conversion probability using CRM &amp; engagement datasets.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Responsibilities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• Performed dataset cleaning, normalization &amp; feature extraction.</w:t>
      </w:r>
    </w:p>
    <w:p w:rsidR="00E534A7" w:rsidRPr="00E534A7" w:rsidRDefault="00E534A7" w:rsidP="00E534A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 xml:space="preserve">Built classification models using Random Forest, Gradient Boosting &amp; </w:t>
      </w:r>
      <w:proofErr w:type="spellStart"/>
      <w:r w:rsidRPr="00E534A7">
        <w:rPr>
          <w:rFonts w:asciiTheme="minorHAnsi" w:hAnsiTheme="minorHAnsi" w:cstheme="minorHAnsi"/>
          <w:sz w:val="22"/>
        </w:rPr>
        <w:t>XGBoost</w:t>
      </w:r>
      <w:proofErr w:type="spellEnd"/>
      <w:r w:rsidRPr="00E534A7">
        <w:rPr>
          <w:rFonts w:asciiTheme="minorHAnsi" w:hAnsiTheme="minorHAnsi" w:cstheme="minorHAnsi"/>
          <w:sz w:val="22"/>
        </w:rPr>
        <w:t>.</w:t>
      </w:r>
    </w:p>
    <w:p w:rsidR="00E534A7" w:rsidRPr="00E534A7" w:rsidRDefault="00E534A7" w:rsidP="00E534A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Integrated lead scoring API with internal CRM portal.</w:t>
      </w:r>
    </w:p>
    <w:p w:rsidR="00E534A7" w:rsidRPr="00E534A7" w:rsidRDefault="00E534A7" w:rsidP="00E534A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Automated retraining pipeline to update scores weekly.</w:t>
      </w:r>
    </w:p>
    <w:p w:rsidR="00E534A7" w:rsidRPr="00E534A7" w:rsidRDefault="00E534A7" w:rsidP="00E534A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Improved conversion targeting through optimized model thresholds.</w:t>
      </w:r>
    </w:p>
    <w:p w:rsidR="00E534A7" w:rsidRPr="00E534A7" w:rsidRDefault="00E534A7" w:rsidP="00E534A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534A7">
        <w:rPr>
          <w:rFonts w:asciiTheme="minorHAnsi" w:hAnsiTheme="minorHAnsi" w:cstheme="minorHAnsi"/>
          <w:sz w:val="22"/>
        </w:rPr>
        <w:t>Delivered reports &amp; dashboards for management review.</w:t>
      </w:r>
    </w:p>
    <w:p w:rsidR="00E534A7" w:rsidRPr="00E534A7" w:rsidRDefault="00E534A7" w:rsidP="00E534A7">
      <w:pPr>
        <w:rPr>
          <w:rFonts w:asciiTheme="minorHAnsi" w:hAnsiTheme="minorHAnsi" w:cstheme="minorHAnsi"/>
        </w:rPr>
      </w:pPr>
    </w:p>
    <w:p w:rsidR="00E534A7" w:rsidRPr="00E534A7" w:rsidRDefault="00E534A7" w:rsidP="00E534A7">
      <w:pPr>
        <w:spacing w:before="60" w:after="60"/>
        <w:jc w:val="both"/>
        <w:rPr>
          <w:b/>
        </w:rPr>
      </w:pPr>
      <w:r w:rsidRPr="00E534A7">
        <w:rPr>
          <w:b/>
        </w:rPr>
        <w:t>Project 5#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Title of the Project:</w:t>
      </w:r>
      <w:r w:rsidRPr="00E534A7">
        <w:rPr>
          <w:rFonts w:asciiTheme="minorHAnsi" w:hAnsiTheme="minorHAnsi" w:cstheme="minorHAnsi"/>
          <w:sz w:val="22"/>
        </w:rPr>
        <w:t xml:space="preserve"> NLP-Based Customer Support Automation</w:t>
      </w:r>
      <w:r w:rsidRPr="00E534A7">
        <w:rPr>
          <w:rFonts w:asciiTheme="minorHAnsi" w:hAnsiTheme="minorHAnsi" w:cstheme="minorHAnsi"/>
          <w:sz w:val="22"/>
        </w:rPr>
        <w:br/>
      </w:r>
      <w:r w:rsidRPr="00E534A7">
        <w:rPr>
          <w:rStyle w:val="Strong"/>
          <w:rFonts w:asciiTheme="minorHAnsi" w:hAnsiTheme="minorHAnsi" w:cstheme="minorHAnsi"/>
          <w:sz w:val="22"/>
        </w:rPr>
        <w:t>Client:</w:t>
      </w:r>
      <w:r w:rsidRPr="00E534A7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E534A7">
        <w:rPr>
          <w:rFonts w:asciiTheme="minorHAnsi" w:hAnsiTheme="minorHAnsi" w:cstheme="minorHAnsi"/>
          <w:sz w:val="22"/>
        </w:rPr>
        <w:t>AddIT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 Solutions (Internal)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Description of the Project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Developed NLP solutions for automating customer query classification and generating intelligent responses.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Responsibilities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• Preprocessed text: tokenization, stemming, lemmatization.</w:t>
      </w:r>
    </w:p>
    <w:p w:rsidR="00E534A7" w:rsidRPr="00E534A7" w:rsidRDefault="00E534A7" w:rsidP="00E534A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lastRenderedPageBreak/>
        <w:t>Trained BERT, LSTM &amp; Transformer models for intent detection.</w:t>
      </w:r>
    </w:p>
    <w:p w:rsidR="00E534A7" w:rsidRPr="00E534A7" w:rsidRDefault="00E534A7" w:rsidP="00E534A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Built sentiment analysis pipeline for feedback monitoring.</w:t>
      </w:r>
    </w:p>
    <w:p w:rsidR="00E534A7" w:rsidRPr="00E534A7" w:rsidRDefault="00E534A7" w:rsidP="00E534A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 xml:space="preserve">Created </w:t>
      </w:r>
      <w:proofErr w:type="spellStart"/>
      <w:r w:rsidRPr="00E534A7">
        <w:rPr>
          <w:rFonts w:asciiTheme="minorHAnsi" w:hAnsiTheme="minorHAnsi" w:cstheme="minorHAnsi"/>
          <w:sz w:val="22"/>
        </w:rPr>
        <w:t>FastAPI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-based </w:t>
      </w:r>
      <w:proofErr w:type="spellStart"/>
      <w:r w:rsidRPr="00E534A7">
        <w:rPr>
          <w:rFonts w:asciiTheme="minorHAnsi" w:hAnsiTheme="minorHAnsi" w:cstheme="minorHAnsi"/>
          <w:sz w:val="22"/>
        </w:rPr>
        <w:t>chatbot</w:t>
      </w:r>
      <w:proofErr w:type="spellEnd"/>
      <w:r w:rsidRPr="00E534A7">
        <w:rPr>
          <w:rFonts w:asciiTheme="minorHAnsi" w:hAnsiTheme="minorHAnsi" w:cstheme="minorHAnsi"/>
          <w:sz w:val="22"/>
        </w:rPr>
        <w:t xml:space="preserve"> integration.</w:t>
      </w:r>
    </w:p>
    <w:p w:rsidR="00E534A7" w:rsidRPr="00E534A7" w:rsidRDefault="00E534A7" w:rsidP="00E534A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Evaluated model accuracy &amp; reduced misclassification rate.</w:t>
      </w:r>
    </w:p>
    <w:p w:rsidR="00E534A7" w:rsidRPr="00E534A7" w:rsidRDefault="00E534A7" w:rsidP="00E534A7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E534A7">
        <w:rPr>
          <w:rFonts w:asciiTheme="minorHAnsi" w:hAnsiTheme="minorHAnsi" w:cstheme="minorHAnsi"/>
          <w:sz w:val="22"/>
        </w:rPr>
        <w:t>Maintained documentation &amp; model monitoring dashboards</w:t>
      </w:r>
      <w:r w:rsidRPr="00E534A7">
        <w:rPr>
          <w:rFonts w:asciiTheme="minorHAnsi" w:hAnsiTheme="minorHAnsi" w:cstheme="minorHAnsi"/>
        </w:rPr>
        <w:t>.</w:t>
      </w:r>
    </w:p>
    <w:p w:rsidR="00E534A7" w:rsidRPr="00E534A7" w:rsidRDefault="00E534A7" w:rsidP="00E534A7">
      <w:pPr>
        <w:rPr>
          <w:rFonts w:asciiTheme="minorHAnsi" w:hAnsiTheme="minorHAnsi" w:cstheme="minorHAnsi"/>
        </w:rPr>
      </w:pPr>
    </w:p>
    <w:p w:rsidR="00E534A7" w:rsidRPr="00E534A7" w:rsidRDefault="00E534A7" w:rsidP="00E534A7">
      <w:pPr>
        <w:spacing w:before="60" w:after="60"/>
        <w:jc w:val="both"/>
        <w:rPr>
          <w:b/>
        </w:rPr>
      </w:pPr>
      <w:r w:rsidRPr="00E534A7">
        <w:rPr>
          <w:b/>
        </w:rPr>
        <w:t>Project 6#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Fonts w:eastAsia="Calibri"/>
          <w:b/>
          <w:bCs/>
          <w:color w:val="auto"/>
          <w:sz w:val="20"/>
          <w:szCs w:val="22"/>
        </w:rPr>
        <w:t>Title of the Project:</w:t>
      </w:r>
      <w:r w:rsidRPr="00E534A7">
        <w:rPr>
          <w:rFonts w:asciiTheme="minorHAnsi" w:eastAsia="Calibri" w:hAnsiTheme="minorHAnsi" w:cstheme="minorHAnsi"/>
          <w:color w:val="auto"/>
          <w:sz w:val="20"/>
          <w:szCs w:val="22"/>
        </w:rPr>
        <w:t xml:space="preserve"> Fraud Detection System</w:t>
      </w:r>
      <w:r w:rsidRPr="00E534A7">
        <w:rPr>
          <w:rFonts w:asciiTheme="minorHAnsi" w:hAnsiTheme="minorHAnsi" w:cstheme="minorHAnsi"/>
          <w:sz w:val="22"/>
        </w:rPr>
        <w:br/>
      </w:r>
      <w:r w:rsidRPr="00E534A7">
        <w:rPr>
          <w:rFonts w:eastAsia="Calibri"/>
          <w:color w:val="auto"/>
          <w:sz w:val="20"/>
          <w:szCs w:val="22"/>
        </w:rPr>
        <w:t>Client:</w:t>
      </w:r>
      <w:r w:rsidRPr="00E534A7">
        <w:rPr>
          <w:rFonts w:eastAsia="Calibri"/>
          <w:b/>
          <w:bCs/>
          <w:color w:val="auto"/>
          <w:sz w:val="20"/>
          <w:szCs w:val="22"/>
        </w:rPr>
        <w:t xml:space="preserve"> </w:t>
      </w:r>
      <w:proofErr w:type="spellStart"/>
      <w:r w:rsidRPr="00E534A7">
        <w:rPr>
          <w:rFonts w:eastAsia="Calibri"/>
          <w:b/>
          <w:bCs/>
          <w:color w:val="auto"/>
          <w:sz w:val="20"/>
          <w:szCs w:val="22"/>
        </w:rPr>
        <w:t>FinTech</w:t>
      </w:r>
      <w:proofErr w:type="spellEnd"/>
      <w:r w:rsidRPr="00E534A7">
        <w:rPr>
          <w:rFonts w:eastAsia="Calibri"/>
          <w:b/>
          <w:bCs/>
          <w:color w:val="auto"/>
          <w:sz w:val="20"/>
          <w:szCs w:val="22"/>
        </w:rPr>
        <w:t xml:space="preserve"> (External)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Fonts w:eastAsia="Calibri"/>
          <w:b/>
          <w:bCs/>
          <w:color w:val="auto"/>
          <w:sz w:val="20"/>
          <w:szCs w:val="22"/>
        </w:rPr>
        <w:t>Description of the Project</w:t>
      </w:r>
      <w:proofErr w:type="gramStart"/>
      <w:r w:rsidRPr="00E534A7">
        <w:rPr>
          <w:rFonts w:eastAsia="Calibri"/>
          <w:b/>
          <w:bCs/>
          <w:color w:val="auto"/>
          <w:sz w:val="20"/>
          <w:szCs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Developed an ML-based fraud detection solution using anomaly detection and classification models to minimize fraudulent transactions.</w:t>
      </w:r>
    </w:p>
    <w:p w:rsidR="00E534A7" w:rsidRPr="00E534A7" w:rsidRDefault="00E534A7" w:rsidP="00E534A7">
      <w:pPr>
        <w:pStyle w:val="NormalWeb"/>
        <w:rPr>
          <w:rFonts w:asciiTheme="minorHAnsi" w:hAnsiTheme="minorHAnsi" w:cstheme="minorHAnsi"/>
          <w:sz w:val="22"/>
        </w:rPr>
      </w:pPr>
      <w:r w:rsidRPr="00E534A7">
        <w:rPr>
          <w:rStyle w:val="Strong"/>
          <w:rFonts w:asciiTheme="minorHAnsi" w:hAnsiTheme="minorHAnsi" w:cstheme="minorHAnsi"/>
          <w:sz w:val="22"/>
        </w:rPr>
        <w:t>Responsibilities</w:t>
      </w:r>
      <w:proofErr w:type="gramStart"/>
      <w:r w:rsidRPr="00E534A7">
        <w:rPr>
          <w:rStyle w:val="Strong"/>
          <w:rFonts w:asciiTheme="minorHAnsi" w:hAnsiTheme="minorHAnsi" w:cstheme="minorHAnsi"/>
          <w:sz w:val="22"/>
        </w:rPr>
        <w:t>:</w:t>
      </w:r>
      <w:proofErr w:type="gramEnd"/>
      <w:r w:rsidRPr="00E534A7">
        <w:rPr>
          <w:rFonts w:asciiTheme="minorHAnsi" w:hAnsiTheme="minorHAnsi" w:cstheme="minorHAnsi"/>
          <w:sz w:val="22"/>
        </w:rPr>
        <w:br/>
        <w:t>• Built features from transaction metadata &amp; behavioral logs.</w:t>
      </w:r>
    </w:p>
    <w:p w:rsidR="00E534A7" w:rsidRPr="00E534A7" w:rsidRDefault="00E534A7" w:rsidP="00E534A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 xml:space="preserve">Implemented isolation forest, logistic regression &amp; </w:t>
      </w:r>
      <w:proofErr w:type="spellStart"/>
      <w:r w:rsidRPr="00E534A7">
        <w:rPr>
          <w:rFonts w:asciiTheme="minorHAnsi" w:hAnsiTheme="minorHAnsi" w:cstheme="minorHAnsi"/>
          <w:sz w:val="22"/>
        </w:rPr>
        <w:t>XGBoost</w:t>
      </w:r>
      <w:proofErr w:type="spellEnd"/>
      <w:r w:rsidRPr="00E534A7">
        <w:rPr>
          <w:rFonts w:asciiTheme="minorHAnsi" w:hAnsiTheme="minorHAnsi" w:cstheme="minorHAnsi"/>
          <w:sz w:val="22"/>
        </w:rPr>
        <w:t>.</w:t>
      </w:r>
    </w:p>
    <w:p w:rsidR="00E534A7" w:rsidRPr="00E534A7" w:rsidRDefault="00E534A7" w:rsidP="00E534A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Reduced false positives using threshold tuning and sampling techniques.</w:t>
      </w:r>
    </w:p>
    <w:p w:rsidR="00E534A7" w:rsidRPr="00E534A7" w:rsidRDefault="00E534A7" w:rsidP="00E534A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Deployed fraud model on AWS Lambda with API triggers.</w:t>
      </w:r>
    </w:p>
    <w:p w:rsidR="00E534A7" w:rsidRPr="00E534A7" w:rsidRDefault="00E534A7" w:rsidP="00E534A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Built monitoring dashboards for fraud alerts.</w:t>
      </w:r>
    </w:p>
    <w:p w:rsidR="00E534A7" w:rsidRPr="00E534A7" w:rsidRDefault="00E534A7" w:rsidP="00E534A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</w:rPr>
      </w:pPr>
      <w:r w:rsidRPr="00E534A7">
        <w:rPr>
          <w:rFonts w:asciiTheme="minorHAnsi" w:hAnsiTheme="minorHAnsi" w:cstheme="minorHAnsi"/>
          <w:sz w:val="22"/>
        </w:rPr>
        <w:t>Coordinated testing with QA &amp; financial compliance teams.</w:t>
      </w:r>
    </w:p>
    <w:p w:rsidR="004E15EB" w:rsidRPr="00D33463" w:rsidRDefault="004E15EB" w:rsidP="004E15EB">
      <w:pPr>
        <w:spacing w:before="120" w:after="120"/>
        <w:jc w:val="both"/>
        <w:rPr>
          <w:rFonts w:asciiTheme="minorHAnsi" w:hAnsiTheme="minorHAnsi" w:cstheme="minorHAnsi"/>
          <w:b/>
        </w:rPr>
      </w:pPr>
      <w:r w:rsidRPr="00D33463">
        <w:rPr>
          <w:rFonts w:asciiTheme="minorHAnsi" w:hAnsiTheme="minorHAnsi" w:cstheme="minorHAnsi"/>
          <w:b/>
        </w:rPr>
        <w:t>EDUCATION QUALIFICATION</w:t>
      </w:r>
    </w:p>
    <w:p w:rsidR="00D1219C" w:rsidRDefault="00B904AC" w:rsidP="00B904AC">
      <w:pPr>
        <w:pStyle w:val="ListParagraph"/>
      </w:pPr>
      <w:r>
        <w:t xml:space="preserve">• </w:t>
      </w:r>
      <w:proofErr w:type="spellStart"/>
      <w:r>
        <w:t>B.Tech</w:t>
      </w:r>
      <w:proofErr w:type="spellEnd"/>
      <w:r>
        <w:t xml:space="preserve"> – </w:t>
      </w:r>
      <w:r w:rsidRPr="00066033">
        <w:rPr>
          <w:b/>
        </w:rPr>
        <w:t>CSE (AIML),</w:t>
      </w:r>
      <w:r>
        <w:t xml:space="preserve"> JB Institute of Engineering and Technology, Hyderabad – 2021 </w:t>
      </w:r>
    </w:p>
    <w:p w:rsidR="00B904AC" w:rsidRDefault="00B904AC" w:rsidP="00B904AC"/>
    <w:p w:rsidR="00B904AC" w:rsidRDefault="00B904AC" w:rsidP="00B904AC"/>
    <w:p w:rsidR="00296BFA" w:rsidRDefault="00296BFA">
      <w:bookmarkStart w:id="0" w:name="_GoBack"/>
      <w:bookmarkEnd w:id="0"/>
    </w:p>
    <w:sectPr w:rsidR="00296BFA" w:rsidSect="00BF745D">
      <w:pgSz w:w="11906" w:h="16838"/>
      <w:pgMar w:top="1440" w:right="1133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  <w:font w:name="Segoe Black">
    <w:altName w:val="Arial"/>
    <w:charset w:val="00"/>
    <w:family w:val="swiss"/>
    <w:pitch w:val="variable"/>
    <w:sig w:usb0="A00002AF" w:usb1="4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Light">
    <w:altName w:val="Segoe UI"/>
    <w:charset w:val="00"/>
    <w:family w:val="swiss"/>
    <w:pitch w:val="variable"/>
    <w:sig w:usb0="A00002AF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2020803070505020304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MT">
    <w:altName w:val="Arial"/>
    <w:charset w:val="00"/>
    <w:family w:val="swiss"/>
    <w:pitch w:val="default"/>
  </w:font>
  <w:font w:name="Helvetica 45 Light">
    <w:altName w:val="Helvetica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 LT Std 45 Light">
    <w:altName w:val="Univers LT Std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ヒラギノ角ゴ Pro W3">
    <w:altName w:val="Times New Roman"/>
    <w:charset w:val="00"/>
    <w:family w:val="roman"/>
    <w:pitch w:val="default"/>
  </w:font>
  <w:font w:name="Segoe Semibold">
    <w:altName w:val="Arial"/>
    <w:charset w:val="00"/>
    <w:family w:val="swiss"/>
    <w:pitch w:val="variable"/>
    <w:sig w:usb0="A00002AF" w:usb1="40002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nivers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swiss"/>
    <w:pitch w:val="variable"/>
    <w:sig w:usb0="00003A87" w:usb1="00000000" w:usb2="00000000" w:usb3="00000000" w:csb0="000000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tarSymbol">
    <w:altName w:val="Courier New"/>
    <w:charset w:val="00"/>
    <w:family w:val="auto"/>
    <w:pitch w:val="variable"/>
    <w:sig w:usb0="00000003" w:usb1="10008000" w:usb2="00000000" w:usb3="00000000" w:csb0="00000001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Arial"/>
    <w:panose1 w:val="00000000000000000000"/>
    <w:charset w:val="00"/>
    <w:family w:val="roman"/>
    <w:notTrueType/>
    <w:pitch w:val="default"/>
  </w:font>
  <w:font w:name="DejaVu Sans">
    <w:altName w:val="Times New Roman"/>
    <w:charset w:val="00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ndale Sans UI">
    <w:altName w:val="Arial Unicode MS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CompanyNameOn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1F54261"/>
    <w:multiLevelType w:val="multilevel"/>
    <w:tmpl w:val="419C629E"/>
    <w:lvl w:ilvl="0">
      <w:start w:val="1"/>
      <w:numFmt w:val="decimal"/>
      <w:pStyle w:val="ITBClauseHeader"/>
      <w:isLgl/>
      <w:lvlText w:val="%1."/>
      <w:lvlJc w:val="left"/>
      <w:pPr>
        <w:tabs>
          <w:tab w:val="num" w:pos="432"/>
        </w:tabs>
        <w:ind w:left="432" w:hanging="432"/>
      </w:pPr>
      <w:rPr>
        <w:b/>
        <w:i w:val="0"/>
        <w:sz w:val="24"/>
      </w:rPr>
    </w:lvl>
    <w:lvl w:ilvl="1">
      <w:start w:val="1"/>
      <w:numFmt w:val="decimal"/>
      <w:pStyle w:val="ITBSub-Clause"/>
      <w:isLgl/>
      <w:lvlText w:val="%1.%2"/>
      <w:lvlJc w:val="left"/>
      <w:pPr>
        <w:tabs>
          <w:tab w:val="num" w:pos="504"/>
        </w:tabs>
        <w:ind w:left="504" w:hanging="50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ITBSub-ClauseaList"/>
      <w:lvlText w:val="(%3)"/>
      <w:lvlJc w:val="left"/>
      <w:pPr>
        <w:tabs>
          <w:tab w:val="num" w:pos="936"/>
        </w:tabs>
        <w:ind w:left="936" w:hanging="43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ITBSub-ClauseiListinITBGCC"/>
      <w:lvlText w:val="(%4)"/>
      <w:lvlJc w:val="left"/>
      <w:pPr>
        <w:tabs>
          <w:tab w:val="num" w:pos="1656"/>
        </w:tabs>
        <w:ind w:left="1440" w:hanging="504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2AD44F9"/>
    <w:multiLevelType w:val="multilevel"/>
    <w:tmpl w:val="2F1482CE"/>
    <w:styleLink w:val="TableBullets"/>
    <w:lvl w:ilvl="0">
      <w:start w:val="1"/>
      <w:numFmt w:val="bullet"/>
      <w:pStyle w:val="TableBullet1MS"/>
      <w:lvlText w:val="▪"/>
      <w:lvlJc w:val="left"/>
      <w:pPr>
        <w:ind w:left="216" w:hanging="216"/>
      </w:pPr>
      <w:rPr>
        <w:rFonts w:ascii="Segoe" w:hAnsi="Segoe" w:hint="default"/>
        <w:b w:val="0"/>
        <w:i w:val="0"/>
        <w:color w:val="000000"/>
        <w:sz w:val="20"/>
      </w:rPr>
    </w:lvl>
    <w:lvl w:ilvl="1">
      <w:start w:val="1"/>
      <w:numFmt w:val="bullet"/>
      <w:pStyle w:val="TableBullet2MS"/>
      <w:lvlText w:val="−"/>
      <w:lvlJc w:val="left"/>
      <w:pPr>
        <w:ind w:left="432" w:hanging="216"/>
      </w:pPr>
      <w:rPr>
        <w:rFonts w:ascii="Segoe" w:hAnsi="Segoe" w:hint="default"/>
        <w:b w:val="0"/>
        <w:i w:val="0"/>
        <w:color w:val="000000"/>
        <w:sz w:val="20"/>
      </w:rPr>
    </w:lvl>
    <w:lvl w:ilvl="2">
      <w:start w:val="1"/>
      <w:numFmt w:val="bullet"/>
      <w:pStyle w:val="TableBullet3MS"/>
      <w:lvlText w:val="▪"/>
      <w:lvlJc w:val="left"/>
      <w:pPr>
        <w:ind w:left="648" w:hanging="216"/>
      </w:pPr>
      <w:rPr>
        <w:rFonts w:ascii="Segoe Black" w:hAnsi="Segoe Black" w:hint="default"/>
        <w:b w:val="0"/>
        <w:i w:val="0"/>
        <w:color w:val="000000"/>
        <w:sz w:val="20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58606EE"/>
    <w:multiLevelType w:val="multilevel"/>
    <w:tmpl w:val="1B5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11AAD"/>
    <w:multiLevelType w:val="hybridMultilevel"/>
    <w:tmpl w:val="50EC0508"/>
    <w:lvl w:ilvl="0" w:tplc="E9749E62">
      <w:start w:val="1"/>
      <w:numFmt w:val="bullet"/>
      <w:pStyle w:val="1MajorRecommendation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2" w:tplc="65A62918">
      <w:start w:val="9"/>
      <w:numFmt w:val="decimal"/>
      <w:lvlText w:val="%3"/>
      <w:lvlJc w:val="left"/>
      <w:pPr>
        <w:tabs>
          <w:tab w:val="num" w:pos="3735"/>
        </w:tabs>
        <w:ind w:left="3735" w:hanging="495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9BF123E"/>
    <w:multiLevelType w:val="hybridMultilevel"/>
    <w:tmpl w:val="A04AAD82"/>
    <w:lvl w:ilvl="0" w:tplc="C6B6E794">
      <w:start w:val="1"/>
      <w:numFmt w:val="bullet"/>
      <w:pStyle w:val="Normal11p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DFA681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13FF2"/>
    <w:multiLevelType w:val="hybridMultilevel"/>
    <w:tmpl w:val="7C7E8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81240"/>
    <w:multiLevelType w:val="hybridMultilevel"/>
    <w:tmpl w:val="F5962E64"/>
    <w:lvl w:ilvl="0" w:tplc="1F8CC65A">
      <w:start w:val="1"/>
      <w:numFmt w:val="bullet"/>
      <w:pStyle w:val="StyleHeadingtext2Justifi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EC609D1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AA1A72"/>
    <w:multiLevelType w:val="hybridMultilevel"/>
    <w:tmpl w:val="F066F89A"/>
    <w:lvl w:ilvl="0" w:tplc="02ACBEBC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5071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30BF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121C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14EB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1B201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F2B9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7AE4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3DCBF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E7EC1"/>
    <w:multiLevelType w:val="hybridMultilevel"/>
    <w:tmpl w:val="1BB2D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C7FDB"/>
    <w:multiLevelType w:val="multilevel"/>
    <w:tmpl w:val="71E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84F29"/>
    <w:multiLevelType w:val="multilevel"/>
    <w:tmpl w:val="172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C7205"/>
    <w:multiLevelType w:val="hybridMultilevel"/>
    <w:tmpl w:val="9FD8D384"/>
    <w:lvl w:ilvl="0" w:tplc="0DC0CF14">
      <w:start w:val="1"/>
      <w:numFmt w:val="bullet"/>
      <w:pStyle w:val="BodytextTC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2C71CD"/>
    <w:multiLevelType w:val="hybridMultilevel"/>
    <w:tmpl w:val="30580B0C"/>
    <w:lvl w:ilvl="0" w:tplc="0C090017">
      <w:start w:val="1"/>
      <w:numFmt w:val="upperLetter"/>
      <w:pStyle w:val="PLCHeading2"/>
      <w:lvlText w:val="%1."/>
      <w:lvlJc w:val="left"/>
      <w:pPr>
        <w:ind w:left="390" w:hanging="39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pStyle w:val="PLCHeading3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787855"/>
    <w:multiLevelType w:val="multilevel"/>
    <w:tmpl w:val="28BC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35358"/>
    <w:multiLevelType w:val="hybridMultilevel"/>
    <w:tmpl w:val="2E26C9EA"/>
    <w:lvl w:ilvl="0" w:tplc="6C2EBA12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00000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043180"/>
    <w:multiLevelType w:val="multilevel"/>
    <w:tmpl w:val="0F30F890"/>
    <w:lvl w:ilvl="0">
      <w:start w:val="1"/>
      <w:numFmt w:val="decimal"/>
      <w:pStyle w:val="ExhibitHeading1"/>
      <w:suff w:val="space"/>
      <w:lvlText w:val="Exhibit %1. -"/>
      <w:lvlJc w:val="left"/>
      <w:pPr>
        <w:ind w:left="0" w:firstLine="0"/>
      </w:pPr>
      <w:rPr>
        <w:rFonts w:ascii="Cambria" w:hAnsi="Cambria" w:hint="default"/>
      </w:rPr>
    </w:lvl>
    <w:lvl w:ilvl="1">
      <w:start w:val="1"/>
      <w:numFmt w:val="decimal"/>
      <w:pStyle w:val="ExhibitHeading2"/>
      <w:suff w:val="space"/>
      <w:lvlText w:val="%1.%2."/>
      <w:lvlJc w:val="left"/>
      <w:pPr>
        <w:ind w:left="612" w:hanging="612"/>
      </w:pPr>
      <w:rPr>
        <w:rFonts w:ascii="Cambria" w:hAnsi="Cambria" w:hint="default"/>
      </w:rPr>
    </w:lvl>
    <w:lvl w:ilvl="2">
      <w:start w:val="1"/>
      <w:numFmt w:val="decimal"/>
      <w:pStyle w:val="ExhibitHeading3"/>
      <w:suff w:val="space"/>
      <w:lvlText w:val="%1.%2.%3."/>
      <w:lvlJc w:val="left"/>
      <w:pPr>
        <w:ind w:left="777" w:hanging="777"/>
      </w:pPr>
      <w:rPr>
        <w:rFonts w:ascii="Cambria" w:hAnsi="Cambria" w:hint="default"/>
      </w:rPr>
    </w:lvl>
    <w:lvl w:ilvl="3">
      <w:start w:val="1"/>
      <w:numFmt w:val="decimal"/>
      <w:pStyle w:val="ExhibitHeading4"/>
      <w:suff w:val="space"/>
      <w:lvlText w:val="%1.%2.%3.%4."/>
      <w:lvlJc w:val="left"/>
      <w:pPr>
        <w:ind w:left="862" w:hanging="862"/>
      </w:pPr>
      <w:rPr>
        <w:rFonts w:ascii="Cambria" w:hAnsi="Cambria" w:hint="default"/>
      </w:rPr>
    </w:lvl>
    <w:lvl w:ilvl="4">
      <w:start w:val="1"/>
      <w:numFmt w:val="decimal"/>
      <w:pStyle w:val="ExhibitHeading5"/>
      <w:suff w:val="space"/>
      <w:lvlText w:val="%1.%2.%3.%4.%5."/>
      <w:lvlJc w:val="left"/>
      <w:pPr>
        <w:ind w:left="919" w:hanging="919"/>
      </w:pPr>
      <w:rPr>
        <w:rFonts w:ascii="Cambria" w:hAnsi="Cambria"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ascii="Cambria" w:hAnsi="Cambria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ascii="Cambria" w:hAnsi="Cambria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ascii="Cambria" w:hAnsi="Cambria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ascii="Cambria" w:hAnsi="Cambria" w:hint="default"/>
      </w:rPr>
    </w:lvl>
  </w:abstractNum>
  <w:abstractNum w:abstractNumId="19" w15:restartNumberingAfterBreak="0">
    <w:nsid w:val="3CD7388C"/>
    <w:multiLevelType w:val="hybridMultilevel"/>
    <w:tmpl w:val="D9AAE590"/>
    <w:lvl w:ilvl="0" w:tplc="0C090017">
      <w:numFmt w:val="bullet"/>
      <w:pStyle w:val="nostyle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3D8C97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FCB2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10A5F"/>
    <w:multiLevelType w:val="multilevel"/>
    <w:tmpl w:val="6CC08432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b/>
        <w:i w:val="0"/>
        <w:sz w:val="24"/>
      </w:rPr>
    </w:lvl>
    <w:lvl w:ilvl="1">
      <w:start w:val="1"/>
      <w:numFmt w:val="decimal"/>
      <w:pStyle w:val="Header3-Paragraph"/>
      <w:lvlText w:val="%1.%2"/>
      <w:lvlJc w:val="left"/>
      <w:pPr>
        <w:tabs>
          <w:tab w:val="num" w:pos="504"/>
        </w:tabs>
        <w:ind w:left="504" w:hanging="50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43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1512"/>
        </w:tabs>
        <w:ind w:left="1512" w:hanging="64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F8E7ECC"/>
    <w:multiLevelType w:val="hybridMultilevel"/>
    <w:tmpl w:val="2F7CF412"/>
    <w:lvl w:ilvl="0" w:tplc="08090001">
      <w:start w:val="1"/>
      <w:numFmt w:val="bullet"/>
      <w:pStyle w:val="Heading3Bold16pt"/>
      <w:lvlText w:val="n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8"/>
      </w:rPr>
    </w:lvl>
    <w:lvl w:ilvl="1" w:tplc="0809000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E52B4E"/>
    <w:multiLevelType w:val="multilevel"/>
    <w:tmpl w:val="04090025"/>
    <w:styleLink w:val="Bullets1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3391FFB"/>
    <w:multiLevelType w:val="hybridMultilevel"/>
    <w:tmpl w:val="1E4E0A98"/>
    <w:lvl w:ilvl="0" w:tplc="FFFFFFFF">
      <w:start w:val="1"/>
      <w:numFmt w:val="bullet"/>
      <w:pStyle w:val="Satyam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273D52"/>
    <w:multiLevelType w:val="hybridMultilevel"/>
    <w:tmpl w:val="6450F0FA"/>
    <w:lvl w:ilvl="0" w:tplc="04090001">
      <w:start w:val="1"/>
      <w:numFmt w:val="bullet"/>
      <w:pStyle w:val="Outlin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pStyle w:val="Outlin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pStyle w:val="Outline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B1C33"/>
    <w:multiLevelType w:val="multilevel"/>
    <w:tmpl w:val="58D8D0D2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B8F7E72"/>
    <w:multiLevelType w:val="multilevel"/>
    <w:tmpl w:val="1A64E298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ascii="Calibri" w:hAnsi="Calibri"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ascii="Calibri" w:hAnsi="Calibri"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ascii="Calibri" w:hAnsi="Calibri"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644"/>
        </w:tabs>
        <w:ind w:left="1644" w:hanging="453"/>
      </w:pPr>
      <w:rPr>
        <w:rFonts w:ascii="Calibri" w:hAnsi="Calibri" w:hint="default"/>
      </w:rPr>
    </w:lvl>
    <w:lvl w:ilvl="4">
      <w:start w:val="1"/>
      <w:numFmt w:val="decimal"/>
      <w:pStyle w:val="ListNumber5"/>
      <w:lvlText w:val="%5."/>
      <w:lvlJc w:val="left"/>
      <w:pPr>
        <w:tabs>
          <w:tab w:val="num" w:pos="1985"/>
        </w:tabs>
        <w:ind w:left="1985" w:hanging="341"/>
      </w:pPr>
      <w:rPr>
        <w:rFonts w:ascii="Calibri" w:hAnsi="Calibri"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381"/>
        </w:tabs>
        <w:ind w:left="2381" w:hanging="396"/>
      </w:pPr>
      <w:rPr>
        <w:rFonts w:ascii="Calibri" w:hAnsi="Calibri" w:hint="default"/>
      </w:rPr>
    </w:lvl>
    <w:lvl w:ilvl="6">
      <w:start w:val="1"/>
      <w:numFmt w:val="decimal"/>
      <w:pStyle w:val="ListNumber7"/>
      <w:lvlText w:val="%7."/>
      <w:lvlJc w:val="left"/>
      <w:pPr>
        <w:tabs>
          <w:tab w:val="num" w:pos="2778"/>
        </w:tabs>
        <w:ind w:left="2778" w:hanging="397"/>
      </w:pPr>
      <w:rPr>
        <w:rFonts w:ascii="Calibri" w:hAnsi="Calibri" w:hint="default"/>
      </w:rPr>
    </w:lvl>
    <w:lvl w:ilvl="7">
      <w:start w:val="1"/>
      <w:numFmt w:val="decimal"/>
      <w:pStyle w:val="ListNumber8"/>
      <w:lvlText w:val="%8."/>
      <w:lvlJc w:val="left"/>
      <w:pPr>
        <w:tabs>
          <w:tab w:val="num" w:pos="3175"/>
        </w:tabs>
        <w:ind w:left="3175" w:hanging="397"/>
      </w:pPr>
      <w:rPr>
        <w:rFonts w:ascii="Calibri" w:hAnsi="Calibri" w:hint="default"/>
      </w:rPr>
    </w:lvl>
    <w:lvl w:ilvl="8">
      <w:start w:val="1"/>
      <w:numFmt w:val="decimal"/>
      <w:pStyle w:val="ListNumber9"/>
      <w:lvlText w:val="%9."/>
      <w:lvlJc w:val="left"/>
      <w:pPr>
        <w:tabs>
          <w:tab w:val="num" w:pos="3572"/>
        </w:tabs>
        <w:ind w:left="3572" w:hanging="397"/>
      </w:pPr>
      <w:rPr>
        <w:rFonts w:ascii="Calibri" w:hAnsi="Calibri" w:hint="default"/>
      </w:rPr>
    </w:lvl>
  </w:abstractNum>
  <w:abstractNum w:abstractNumId="27" w15:restartNumberingAfterBreak="0">
    <w:nsid w:val="4D835EA3"/>
    <w:multiLevelType w:val="multilevel"/>
    <w:tmpl w:val="988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5223D"/>
    <w:multiLevelType w:val="multilevel"/>
    <w:tmpl w:val="2F1482CE"/>
    <w:numStyleLink w:val="TableBullets"/>
  </w:abstractNum>
  <w:abstractNum w:abstractNumId="29" w15:restartNumberingAfterBreak="0">
    <w:nsid w:val="4E1B1F5C"/>
    <w:multiLevelType w:val="multilevel"/>
    <w:tmpl w:val="6AE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005B1"/>
    <w:multiLevelType w:val="multilevel"/>
    <w:tmpl w:val="D98C51DC"/>
    <w:name w:val="WW8Num15"/>
    <w:lvl w:ilvl="0">
      <w:start w:val="3"/>
      <w:numFmt w:val="decimal"/>
      <w:pStyle w:val="Ind3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49E784C"/>
    <w:multiLevelType w:val="hybridMultilevel"/>
    <w:tmpl w:val="34FE51AC"/>
    <w:lvl w:ilvl="0" w:tplc="04090005">
      <w:start w:val="1"/>
      <w:numFmt w:val="bullet"/>
      <w:pStyle w:val="BTBu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55EB6"/>
    <w:multiLevelType w:val="hybridMultilevel"/>
    <w:tmpl w:val="86C2287E"/>
    <w:lvl w:ilvl="0" w:tplc="38DE0994">
      <w:start w:val="1"/>
      <w:numFmt w:val="bullet"/>
      <w:pStyle w:val="Heading5Bold12p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C82E44EE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33" w15:restartNumberingAfterBreak="0">
    <w:nsid w:val="568E4D6C"/>
    <w:multiLevelType w:val="hybridMultilevel"/>
    <w:tmpl w:val="CAACC0D6"/>
    <w:lvl w:ilvl="0" w:tplc="659CAD6E">
      <w:start w:val="1"/>
      <w:numFmt w:val="decimal"/>
      <w:pStyle w:val="DefaultText"/>
      <w:lvlText w:val="L2-FMR 6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1B384E"/>
    <w:multiLevelType w:val="multilevel"/>
    <w:tmpl w:val="CA1AF08C"/>
    <w:lvl w:ilvl="0">
      <w:start w:val="1"/>
      <w:numFmt w:val="lowerRoman"/>
      <w:pStyle w:val="ListRoman"/>
      <w:lvlText w:val="%1."/>
      <w:lvlJc w:val="left"/>
      <w:pPr>
        <w:tabs>
          <w:tab w:val="num" w:pos="397"/>
        </w:tabs>
        <w:ind w:left="397" w:hanging="397"/>
      </w:pPr>
      <w:rPr>
        <w:rFonts w:ascii="Calibri" w:hAnsi="Calibri" w:hint="default"/>
      </w:rPr>
    </w:lvl>
    <w:lvl w:ilvl="1">
      <w:start w:val="1"/>
      <w:numFmt w:val="lowerRoman"/>
      <w:pStyle w:val="ListRoman2"/>
      <w:lvlText w:val="%2."/>
      <w:lvlJc w:val="left"/>
      <w:pPr>
        <w:tabs>
          <w:tab w:val="num" w:pos="794"/>
        </w:tabs>
        <w:ind w:left="794" w:hanging="397"/>
      </w:pPr>
      <w:rPr>
        <w:rFonts w:ascii="Calibri" w:hAnsi="Calibri" w:hint="default"/>
      </w:rPr>
    </w:lvl>
    <w:lvl w:ilvl="2">
      <w:start w:val="1"/>
      <w:numFmt w:val="lowerRoman"/>
      <w:pStyle w:val="ListRoman3"/>
      <w:lvlText w:val="%3."/>
      <w:lvlJc w:val="left"/>
      <w:pPr>
        <w:tabs>
          <w:tab w:val="num" w:pos="1191"/>
        </w:tabs>
        <w:ind w:left="1191" w:hanging="397"/>
      </w:pPr>
      <w:rPr>
        <w:rFonts w:ascii="Calibri" w:hAnsi="Calibri" w:hint="default"/>
      </w:rPr>
    </w:lvl>
    <w:lvl w:ilvl="3">
      <w:start w:val="1"/>
      <w:numFmt w:val="lowerRoman"/>
      <w:pStyle w:val="ListRoman4"/>
      <w:lvlText w:val="%4."/>
      <w:lvlJc w:val="left"/>
      <w:pPr>
        <w:tabs>
          <w:tab w:val="num" w:pos="1588"/>
        </w:tabs>
        <w:ind w:left="1588" w:hanging="397"/>
      </w:pPr>
      <w:rPr>
        <w:rFonts w:ascii="Calibri" w:hAnsi="Calibri" w:hint="default"/>
      </w:rPr>
    </w:lvl>
    <w:lvl w:ilvl="4">
      <w:start w:val="1"/>
      <w:numFmt w:val="lowerRoman"/>
      <w:pStyle w:val="ListRoman5"/>
      <w:lvlText w:val="%5."/>
      <w:lvlJc w:val="left"/>
      <w:pPr>
        <w:tabs>
          <w:tab w:val="num" w:pos="1985"/>
        </w:tabs>
        <w:ind w:left="1985" w:hanging="397"/>
      </w:pPr>
      <w:rPr>
        <w:rFonts w:ascii="Calibri" w:hAnsi="Calibri" w:hint="default"/>
      </w:rPr>
    </w:lvl>
    <w:lvl w:ilvl="5">
      <w:start w:val="1"/>
      <w:numFmt w:val="lowerRoman"/>
      <w:pStyle w:val="ListRoman6"/>
      <w:lvlText w:val="%6."/>
      <w:lvlJc w:val="left"/>
      <w:pPr>
        <w:tabs>
          <w:tab w:val="num" w:pos="2381"/>
        </w:tabs>
        <w:ind w:left="2382" w:hanging="397"/>
      </w:pPr>
      <w:rPr>
        <w:rFonts w:ascii="Calibri" w:hAnsi="Calibri" w:hint="default"/>
      </w:rPr>
    </w:lvl>
    <w:lvl w:ilvl="6">
      <w:start w:val="1"/>
      <w:numFmt w:val="lowerRoman"/>
      <w:pStyle w:val="ListRoman7"/>
      <w:lvlText w:val="%7."/>
      <w:lvlJc w:val="left"/>
      <w:pPr>
        <w:tabs>
          <w:tab w:val="num" w:pos="2778"/>
        </w:tabs>
        <w:ind w:left="2779" w:hanging="397"/>
      </w:pPr>
      <w:rPr>
        <w:rFonts w:ascii="Calibri" w:hAnsi="Calibri" w:hint="default"/>
      </w:rPr>
    </w:lvl>
    <w:lvl w:ilvl="7">
      <w:start w:val="1"/>
      <w:numFmt w:val="lowerRoman"/>
      <w:pStyle w:val="ListRoman8"/>
      <w:lvlText w:val="%8."/>
      <w:lvlJc w:val="left"/>
      <w:pPr>
        <w:tabs>
          <w:tab w:val="num" w:pos="3175"/>
        </w:tabs>
        <w:ind w:left="3176" w:hanging="397"/>
      </w:pPr>
      <w:rPr>
        <w:rFonts w:ascii="Calibri" w:hAnsi="Calibri" w:hint="default"/>
      </w:rPr>
    </w:lvl>
    <w:lvl w:ilvl="8">
      <w:start w:val="1"/>
      <w:numFmt w:val="lowerRoman"/>
      <w:pStyle w:val="ListRoman9"/>
      <w:lvlText w:val="%9."/>
      <w:lvlJc w:val="left"/>
      <w:pPr>
        <w:tabs>
          <w:tab w:val="num" w:pos="3572"/>
        </w:tabs>
        <w:ind w:left="3573" w:hanging="397"/>
      </w:pPr>
      <w:rPr>
        <w:rFonts w:ascii="Calibri" w:hAnsi="Calibri" w:hint="default"/>
      </w:rPr>
    </w:lvl>
  </w:abstractNum>
  <w:abstractNum w:abstractNumId="35" w15:restartNumberingAfterBreak="0">
    <w:nsid w:val="59B25669"/>
    <w:multiLevelType w:val="hybridMultilevel"/>
    <w:tmpl w:val="6472F45C"/>
    <w:lvl w:ilvl="0" w:tplc="40090001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AC620B"/>
    <w:multiLevelType w:val="hybridMultilevel"/>
    <w:tmpl w:val="665AF46E"/>
    <w:lvl w:ilvl="0" w:tplc="08090017">
      <w:start w:val="1"/>
      <w:numFmt w:val="bullet"/>
      <w:pStyle w:val="outline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8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3A4505D"/>
    <w:multiLevelType w:val="hybridMultilevel"/>
    <w:tmpl w:val="FF20272A"/>
    <w:lvl w:ilvl="0" w:tplc="FB2EA982">
      <w:start w:val="1"/>
      <w:numFmt w:val="bullet"/>
      <w:pStyle w:val="BulletedNormal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8" w15:restartNumberingAfterBreak="0">
    <w:nsid w:val="662262E2"/>
    <w:multiLevelType w:val="singleLevel"/>
    <w:tmpl w:val="FBB4E950"/>
    <w:lvl w:ilvl="0">
      <w:start w:val="1"/>
      <w:numFmt w:val="bullet"/>
      <w:pStyle w:val="Outlin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7FA3B0C"/>
    <w:multiLevelType w:val="hybridMultilevel"/>
    <w:tmpl w:val="F1168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3147C7"/>
    <w:multiLevelType w:val="multilevel"/>
    <w:tmpl w:val="B2D41652"/>
    <w:styleLink w:val="PKStyle"/>
    <w:lvl w:ilvl="0">
      <w:start w:val="1"/>
      <w:numFmt w:val="decimal"/>
      <w:lvlText w:val="%1"/>
      <w:lvlJc w:val="left"/>
      <w:pPr>
        <w:ind w:left="77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none"/>
      <w:lvlText w:val="a.)"/>
      <w:lvlJc w:val="left"/>
      <w:pPr>
        <w:ind w:left="2325" w:hanging="7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4" w:hanging="1584"/>
      </w:pPr>
      <w:rPr>
        <w:rFonts w:hint="default"/>
      </w:rPr>
    </w:lvl>
  </w:abstractNum>
  <w:abstractNum w:abstractNumId="41" w15:restartNumberingAfterBreak="0">
    <w:nsid w:val="6C747E3F"/>
    <w:multiLevelType w:val="singleLevel"/>
    <w:tmpl w:val="5C9C69B6"/>
    <w:lvl w:ilvl="0">
      <w:start w:val="1"/>
      <w:numFmt w:val="decimal"/>
      <w:pStyle w:val="Bullet3MS"/>
      <w:lvlText w:val="%1."/>
      <w:lvlJc w:val="left"/>
      <w:pPr>
        <w:ind w:left="360" w:hanging="360"/>
      </w:pPr>
      <w:rPr>
        <w:rFonts w:hint="default"/>
        <w:color w:val="000000"/>
      </w:rPr>
    </w:lvl>
  </w:abstractNum>
  <w:abstractNum w:abstractNumId="42" w15:restartNumberingAfterBreak="0">
    <w:nsid w:val="6C9C6C87"/>
    <w:multiLevelType w:val="multilevel"/>
    <w:tmpl w:val="F9445A90"/>
    <w:lvl w:ilvl="0">
      <w:start w:val="1"/>
      <w:numFmt w:val="lowerLetter"/>
      <w:pStyle w:val="ListAlpha"/>
      <w:lvlText w:val="%1."/>
      <w:lvlJc w:val="left"/>
      <w:pPr>
        <w:tabs>
          <w:tab w:val="num" w:pos="397"/>
        </w:tabs>
        <w:ind w:left="397" w:hanging="397"/>
      </w:pPr>
      <w:rPr>
        <w:rFonts w:ascii="Calibri" w:hAnsi="Calibri" w:hint="default"/>
        <w:sz w:val="20"/>
      </w:rPr>
    </w:lvl>
    <w:lvl w:ilvl="1">
      <w:start w:val="1"/>
      <w:numFmt w:val="lowerLetter"/>
      <w:pStyle w:val="ListAlpha2"/>
      <w:lvlText w:val="%2."/>
      <w:lvlJc w:val="left"/>
      <w:pPr>
        <w:tabs>
          <w:tab w:val="num" w:pos="794"/>
        </w:tabs>
        <w:ind w:left="794" w:hanging="397"/>
      </w:pPr>
      <w:rPr>
        <w:rFonts w:ascii="Calibri" w:hAnsi="Calibri" w:hint="default"/>
      </w:rPr>
    </w:lvl>
    <w:lvl w:ilvl="2">
      <w:start w:val="1"/>
      <w:numFmt w:val="lowerLetter"/>
      <w:pStyle w:val="ListAlpha3"/>
      <w:lvlText w:val="%3."/>
      <w:lvlJc w:val="left"/>
      <w:pPr>
        <w:tabs>
          <w:tab w:val="num" w:pos="1191"/>
        </w:tabs>
        <w:ind w:left="1191" w:hanging="397"/>
      </w:pPr>
      <w:rPr>
        <w:rFonts w:ascii="Calibri" w:hAnsi="Calibri" w:hint="default"/>
      </w:rPr>
    </w:lvl>
    <w:lvl w:ilvl="3">
      <w:start w:val="1"/>
      <w:numFmt w:val="lowerLetter"/>
      <w:pStyle w:val="ListAlpha4"/>
      <w:lvlText w:val="%4."/>
      <w:lvlJc w:val="left"/>
      <w:pPr>
        <w:tabs>
          <w:tab w:val="num" w:pos="1588"/>
        </w:tabs>
        <w:ind w:left="1588" w:hanging="397"/>
      </w:pPr>
      <w:rPr>
        <w:rFonts w:ascii="Calibri" w:hAnsi="Calibri" w:hint="default"/>
      </w:rPr>
    </w:lvl>
    <w:lvl w:ilvl="4">
      <w:start w:val="1"/>
      <w:numFmt w:val="lowerLetter"/>
      <w:pStyle w:val="ListAlpha5"/>
      <w:lvlText w:val="%5."/>
      <w:lvlJc w:val="left"/>
      <w:pPr>
        <w:tabs>
          <w:tab w:val="num" w:pos="1985"/>
        </w:tabs>
        <w:ind w:left="1985" w:hanging="397"/>
      </w:pPr>
      <w:rPr>
        <w:rFonts w:ascii="Calibri" w:hAnsi="Calibri"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381"/>
        </w:tabs>
        <w:ind w:left="2381" w:hanging="396"/>
      </w:pPr>
      <w:rPr>
        <w:rFonts w:ascii="Calibri" w:hAnsi="Calibri" w:hint="default"/>
      </w:rPr>
    </w:lvl>
    <w:lvl w:ilvl="6">
      <w:start w:val="1"/>
      <w:numFmt w:val="lowerLetter"/>
      <w:pStyle w:val="ListAlpha7"/>
      <w:lvlText w:val="%7."/>
      <w:lvlJc w:val="left"/>
      <w:pPr>
        <w:tabs>
          <w:tab w:val="num" w:pos="2778"/>
        </w:tabs>
        <w:ind w:left="2778" w:hanging="397"/>
      </w:pPr>
      <w:rPr>
        <w:rFonts w:ascii="Calibri" w:hAnsi="Calibri" w:hint="default"/>
      </w:rPr>
    </w:lvl>
    <w:lvl w:ilvl="7">
      <w:start w:val="1"/>
      <w:numFmt w:val="lowerLetter"/>
      <w:pStyle w:val="ListAlpha8"/>
      <w:lvlText w:val="%8."/>
      <w:lvlJc w:val="left"/>
      <w:pPr>
        <w:tabs>
          <w:tab w:val="num" w:pos="3175"/>
        </w:tabs>
        <w:ind w:left="3175" w:hanging="397"/>
      </w:pPr>
      <w:rPr>
        <w:rFonts w:ascii="Calibri" w:hAnsi="Calibri" w:hint="default"/>
      </w:rPr>
    </w:lvl>
    <w:lvl w:ilvl="8">
      <w:start w:val="1"/>
      <w:numFmt w:val="lowerLetter"/>
      <w:pStyle w:val="ListAlpha9"/>
      <w:lvlText w:val="%9."/>
      <w:lvlJc w:val="left"/>
      <w:pPr>
        <w:tabs>
          <w:tab w:val="num" w:pos="3572"/>
        </w:tabs>
        <w:ind w:left="3572" w:hanging="397"/>
      </w:pPr>
      <w:rPr>
        <w:rFonts w:ascii="Calibri" w:hAnsi="Calibri" w:hint="default"/>
      </w:rPr>
    </w:lvl>
  </w:abstractNum>
  <w:abstractNum w:abstractNumId="43" w15:restartNumberingAfterBreak="0">
    <w:nsid w:val="742871BD"/>
    <w:multiLevelType w:val="multilevel"/>
    <w:tmpl w:val="5AD4CF96"/>
    <w:lvl w:ilvl="0">
      <w:start w:val="1"/>
      <w:numFmt w:val="upperLetter"/>
      <w:pStyle w:val="AppendixHeading1"/>
      <w:suff w:val="space"/>
      <w:lvlText w:val="Appendix %1. -"/>
      <w:lvlJc w:val="left"/>
      <w:pPr>
        <w:ind w:left="533" w:hanging="533"/>
      </w:pPr>
      <w:rPr>
        <w:rFonts w:ascii="Calibri" w:hAnsi="Calibri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space"/>
      <w:lvlText w:val="%1.%2.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pStyle w:val="AppendixHeading3"/>
      <w:suff w:val="space"/>
      <w:lvlText w:val="%1.%2.%3.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AppendixHeading4"/>
      <w:suff w:val="space"/>
      <w:lvlText w:val="%1.%2.%3.%4."/>
      <w:lvlJc w:val="left"/>
      <w:pPr>
        <w:ind w:left="862" w:hanging="862"/>
      </w:pPr>
      <w:rPr>
        <w:rFonts w:hint="default"/>
      </w:rPr>
    </w:lvl>
    <w:lvl w:ilvl="4">
      <w:start w:val="1"/>
      <w:numFmt w:val="decimal"/>
      <w:pStyle w:val="AppendixHeading5"/>
      <w:suff w:val="space"/>
      <w:lvlText w:val="%1.%2.%3.%4.%5."/>
      <w:lvlJc w:val="left"/>
      <w:pPr>
        <w:ind w:left="919" w:hanging="91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hint="default"/>
      </w:rPr>
    </w:lvl>
  </w:abstractNum>
  <w:abstractNum w:abstractNumId="44" w15:restartNumberingAfterBreak="0">
    <w:nsid w:val="77ED1C9B"/>
    <w:multiLevelType w:val="multilevel"/>
    <w:tmpl w:val="CE4A9DE8"/>
    <w:lvl w:ilvl="0">
      <w:start w:val="1"/>
      <w:numFmt w:val="bullet"/>
      <w:pStyle w:val="ListBullet"/>
      <w:lvlText w:val=""/>
      <w:lvlJc w:val="left"/>
      <w:pPr>
        <w:tabs>
          <w:tab w:val="num" w:pos="595"/>
        </w:tabs>
        <w:ind w:left="595" w:hanging="595"/>
      </w:pPr>
      <w:rPr>
        <w:rFonts w:ascii="Monotype Sorts" w:hAnsi="Monotype Sorts" w:hint="default"/>
        <w:color w:val="auto"/>
        <w:sz w:val="12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1191"/>
        </w:tabs>
        <w:ind w:left="1191" w:hanging="595"/>
      </w:pPr>
      <w:rPr>
        <w:rFonts w:ascii="Symbol" w:hAnsi="Symbol" w:hint="default"/>
        <w:sz w:val="20"/>
      </w:rPr>
    </w:lvl>
    <w:lvl w:ilvl="2">
      <w:start w:val="1"/>
      <w:numFmt w:val="bullet"/>
      <w:pStyle w:val="ListBullet3"/>
      <w:lvlText w:val=""/>
      <w:lvlJc w:val="left"/>
      <w:pPr>
        <w:tabs>
          <w:tab w:val="num" w:pos="1786"/>
        </w:tabs>
        <w:ind w:left="1786" w:hanging="595"/>
      </w:pPr>
      <w:rPr>
        <w:rFonts w:ascii="Monotype Sorts" w:hAnsi="Monotype Sorts" w:hint="default"/>
        <w:position w:val="4"/>
        <w:sz w:val="12"/>
      </w:rPr>
    </w:lvl>
    <w:lvl w:ilvl="3">
      <w:start w:val="1"/>
      <w:numFmt w:val="bullet"/>
      <w:pStyle w:val="ListBullet4"/>
      <w:lvlText w:val=""/>
      <w:lvlJc w:val="left"/>
      <w:pPr>
        <w:tabs>
          <w:tab w:val="num" w:pos="2381"/>
        </w:tabs>
        <w:ind w:left="2381" w:hanging="595"/>
      </w:pPr>
      <w:rPr>
        <w:rFonts w:ascii="Symbol" w:hAnsi="Symbol" w:hint="default"/>
        <w:position w:val="-6"/>
        <w:sz w:val="28"/>
      </w:rPr>
    </w:lvl>
    <w:lvl w:ilvl="4">
      <w:start w:val="1"/>
      <w:numFmt w:val="bullet"/>
      <w:pStyle w:val="ListBullet5"/>
      <w:lvlText w:val=""/>
      <w:lvlJc w:val="left"/>
      <w:pPr>
        <w:tabs>
          <w:tab w:val="num" w:pos="2976"/>
        </w:tabs>
        <w:ind w:left="2976" w:hanging="595"/>
      </w:pPr>
      <w:rPr>
        <w:rFonts w:ascii="Monotype Sorts" w:hAnsi="Monotype Sorts" w:hint="default"/>
        <w:color w:val="auto"/>
        <w:sz w:val="12"/>
      </w:rPr>
    </w:lvl>
    <w:lvl w:ilvl="5">
      <w:start w:val="1"/>
      <w:numFmt w:val="bullet"/>
      <w:lvlText w:val="§"/>
      <w:lvlJc w:val="left"/>
      <w:pPr>
        <w:tabs>
          <w:tab w:val="num" w:pos="3572"/>
        </w:tabs>
        <w:ind w:left="3572" w:hanging="595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4167"/>
        </w:tabs>
        <w:ind w:left="4167" w:hanging="595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4762"/>
        </w:tabs>
        <w:ind w:left="4762" w:hanging="595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4762"/>
        </w:tabs>
        <w:ind w:left="4762" w:hanging="595"/>
      </w:pPr>
      <w:rPr>
        <w:rFonts w:ascii="Wingdings" w:hAnsi="Wingdings" w:hint="default"/>
        <w:sz w:val="18"/>
      </w:rPr>
    </w:lvl>
  </w:abstractNum>
  <w:num w:numId="1">
    <w:abstractNumId w:val="22"/>
  </w:num>
  <w:num w:numId="2">
    <w:abstractNumId w:val="41"/>
  </w:num>
  <w:num w:numId="3">
    <w:abstractNumId w:val="44"/>
  </w:num>
  <w:num w:numId="4">
    <w:abstractNumId w:val="25"/>
  </w:num>
  <w:num w:numId="5">
    <w:abstractNumId w:val="37"/>
  </w:num>
  <w:num w:numId="6">
    <w:abstractNumId w:val="6"/>
  </w:num>
  <w:num w:numId="7">
    <w:abstractNumId w:val="42"/>
  </w:num>
  <w:num w:numId="8">
    <w:abstractNumId w:val="26"/>
  </w:num>
  <w:num w:numId="9">
    <w:abstractNumId w:val="34"/>
  </w:num>
  <w:num w:numId="10">
    <w:abstractNumId w:val="43"/>
  </w:num>
  <w:num w:numId="11">
    <w:abstractNumId w:val="18"/>
  </w:num>
  <w:num w:numId="12">
    <w:abstractNumId w:val="17"/>
  </w:num>
  <w:num w:numId="13">
    <w:abstractNumId w:val="31"/>
  </w:num>
  <w:num w:numId="14">
    <w:abstractNumId w:val="14"/>
  </w:num>
  <w:num w:numId="15">
    <w:abstractNumId w:val="30"/>
  </w:num>
  <w:num w:numId="16">
    <w:abstractNumId w:val="7"/>
  </w:num>
  <w:num w:numId="17">
    <w:abstractNumId w:val="40"/>
  </w:num>
  <w:num w:numId="18">
    <w:abstractNumId w:val="32"/>
  </w:num>
  <w:num w:numId="19">
    <w:abstractNumId w:val="33"/>
  </w:num>
  <w:num w:numId="20">
    <w:abstractNumId w:val="38"/>
  </w:num>
  <w:num w:numId="21">
    <w:abstractNumId w:val="3"/>
  </w:num>
  <w:num w:numId="22">
    <w:abstractNumId w:val="20"/>
  </w:num>
  <w:num w:numId="23">
    <w:abstractNumId w:val="24"/>
  </w:num>
  <w:num w:numId="24">
    <w:abstractNumId w:val="15"/>
  </w:num>
  <w:num w:numId="25">
    <w:abstractNumId w:val="19"/>
  </w:num>
  <w:num w:numId="26">
    <w:abstractNumId w:val="21"/>
  </w:num>
  <w:num w:numId="27">
    <w:abstractNumId w:val="36"/>
  </w:num>
  <w:num w:numId="28">
    <w:abstractNumId w:val="23"/>
  </w:num>
  <w:num w:numId="29">
    <w:abstractNumId w:val="4"/>
  </w:num>
  <w:num w:numId="30">
    <w:abstractNumId w:val="28"/>
  </w:num>
  <w:num w:numId="31">
    <w:abstractNumId w:val="9"/>
  </w:num>
  <w:num w:numId="32">
    <w:abstractNumId w:val="35"/>
  </w:num>
  <w:num w:numId="33">
    <w:abstractNumId w:val="2"/>
  </w:num>
  <w:num w:numId="34">
    <w:abstractNumId w:val="10"/>
  </w:num>
  <w:num w:numId="35">
    <w:abstractNumId w:val="8"/>
  </w:num>
  <w:num w:numId="36">
    <w:abstractNumId w:val="11"/>
  </w:num>
  <w:num w:numId="37">
    <w:abstractNumId w:val="44"/>
  </w:num>
  <w:num w:numId="38">
    <w:abstractNumId w:val="44"/>
  </w:num>
  <w:num w:numId="39">
    <w:abstractNumId w:val="44"/>
  </w:num>
  <w:num w:numId="40">
    <w:abstractNumId w:val="29"/>
  </w:num>
  <w:num w:numId="41">
    <w:abstractNumId w:val="13"/>
  </w:num>
  <w:num w:numId="42">
    <w:abstractNumId w:val="5"/>
  </w:num>
  <w:num w:numId="43">
    <w:abstractNumId w:val="12"/>
  </w:num>
  <w:num w:numId="44">
    <w:abstractNumId w:val="27"/>
  </w:num>
  <w:num w:numId="45">
    <w:abstractNumId w:val="16"/>
  </w:num>
  <w:num w:numId="46">
    <w:abstractNumId w:val="3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5EB"/>
    <w:rsid w:val="00066033"/>
    <w:rsid w:val="000C22B9"/>
    <w:rsid w:val="00296BFA"/>
    <w:rsid w:val="003C599B"/>
    <w:rsid w:val="00423213"/>
    <w:rsid w:val="004A22E7"/>
    <w:rsid w:val="004E15EB"/>
    <w:rsid w:val="005B2F70"/>
    <w:rsid w:val="005C0F18"/>
    <w:rsid w:val="00694AE8"/>
    <w:rsid w:val="00837571"/>
    <w:rsid w:val="00A41C52"/>
    <w:rsid w:val="00AB35F1"/>
    <w:rsid w:val="00B904AC"/>
    <w:rsid w:val="00BF745D"/>
    <w:rsid w:val="00D1219C"/>
    <w:rsid w:val="00D33463"/>
    <w:rsid w:val="00E534A7"/>
    <w:rsid w:val="00F5269E"/>
    <w:rsid w:val="00F8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25EBF-E810-40CD-AB86-467F5131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5EB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aliases w:val="Section Heading,tchead,Section,1,Header 1,Test Plan,MainHeader,H1,chapternumber,1 ghost,g,ghost,Main heading,Heading 10,Tertiary Heading,RFP Heading1,Part,*,vorlage 1,PA Chapter,Attribute Heading 1,Bulletin Name,level 1,Level 1 Head,h12,h13,h1"/>
    <w:basedOn w:val="Normal"/>
    <w:next w:val="Normal"/>
    <w:link w:val="Heading1Char"/>
    <w:qFormat/>
    <w:rsid w:val="004E15EB"/>
    <w:pPr>
      <w:keepNext/>
      <w:keepLines/>
      <w:numPr>
        <w:numId w:val="1"/>
      </w:numPr>
      <w:spacing w:before="240" w:after="120" w:line="320" w:lineRule="atLeast"/>
      <w:outlineLvl w:val="0"/>
    </w:pPr>
    <w:rPr>
      <w:rFonts w:asciiTheme="minorHAnsi" w:eastAsia="Times New Roman" w:hAnsiTheme="minorHAnsi"/>
      <w:b/>
      <w:bCs/>
      <w:color w:val="000000" w:themeColor="text1"/>
      <w:sz w:val="28"/>
      <w:szCs w:val="28"/>
    </w:rPr>
  </w:style>
  <w:style w:type="paragraph" w:styleId="Heading2">
    <w:name w:val="heading 2"/>
    <w:aliases w:val="Headinglev1,Titre3,Heading 2 Hidden,heading 2,Reset numbering,2,ClassHeading,h2,2nd level,H2,Module Name,h21,HD2,Major,Heading 2rh,Header 2,B.2 Heading 2,A.1 Heading 2,H2-Heading 2,l2,Header2,22,heading2,list2,Header&#10;2,2&#10;2,heading&#10;2,Titre2,H,0"/>
    <w:basedOn w:val="Normal"/>
    <w:next w:val="Normal"/>
    <w:link w:val="Heading2Char"/>
    <w:unhideWhenUsed/>
    <w:qFormat/>
    <w:rsid w:val="004E15EB"/>
    <w:pPr>
      <w:keepNext/>
      <w:keepLines/>
      <w:numPr>
        <w:ilvl w:val="1"/>
        <w:numId w:val="1"/>
      </w:numPr>
      <w:spacing w:before="200" w:after="120" w:line="320" w:lineRule="atLeast"/>
      <w:outlineLvl w:val="1"/>
    </w:pPr>
    <w:rPr>
      <w:rFonts w:asciiTheme="minorHAnsi" w:eastAsia="Times New Roman" w:hAnsiTheme="minorHAnsi"/>
      <w:b/>
      <w:bCs/>
      <w:color w:val="000000" w:themeColor="text1"/>
      <w:sz w:val="26"/>
      <w:szCs w:val="26"/>
    </w:rPr>
  </w:style>
  <w:style w:type="paragraph" w:styleId="Heading3">
    <w:name w:val="heading 3"/>
    <w:aliases w:val="Heading 3 - old,Heading 3E,h3,H3,alltoc,FunctionName,ModuleFunctionName,Org Heading 1,h11,Map,H31,3,Minor,H3-Heading 3,l3.3,l3,list 3,list3,heading 3,Level 1 - 1,(Appendix Nbr),Level 1 - 2,H32,Org Heading 11,h111,Map1,H311,FunctionName1,31,H33"/>
    <w:basedOn w:val="Normal"/>
    <w:next w:val="Normal"/>
    <w:link w:val="Heading3Char"/>
    <w:unhideWhenUsed/>
    <w:qFormat/>
    <w:rsid w:val="004E15EB"/>
    <w:pPr>
      <w:keepNext/>
      <w:keepLines/>
      <w:numPr>
        <w:ilvl w:val="2"/>
        <w:numId w:val="1"/>
      </w:numPr>
      <w:spacing w:before="160" w:after="120" w:line="320" w:lineRule="atLeast"/>
      <w:outlineLvl w:val="2"/>
    </w:pPr>
    <w:rPr>
      <w:rFonts w:asciiTheme="minorHAnsi" w:eastAsia="Times New Roman" w:hAnsiTheme="minorHAnsi"/>
      <w:b/>
      <w:bCs/>
      <w:color w:val="000000" w:themeColor="text1"/>
      <w:sz w:val="24"/>
    </w:rPr>
  </w:style>
  <w:style w:type="paragraph" w:styleId="Heading4">
    <w:name w:val="heading 4"/>
    <w:aliases w:val="Level 2 - a,Table Text Numbered,h4,l4+toc4,I4,l4,Level 2 - (a),PA Micro Section,Sub-Minor,GE Heading 4,H4,(Alt+4),H41,(Alt+4)1,H42,(Alt+4)2,H43,(Alt+4)3,H44,(Alt+4)4,H45,(Alt+4)5,H411,(Alt+4)11,H421,(Alt+4)21,H431,(Alt+4)31,H46,(Alt+4)6,H412,I"/>
    <w:basedOn w:val="Normal"/>
    <w:next w:val="Normal"/>
    <w:link w:val="Heading4Char"/>
    <w:unhideWhenUsed/>
    <w:qFormat/>
    <w:rsid w:val="004E15EB"/>
    <w:pPr>
      <w:keepNext/>
      <w:keepLines/>
      <w:numPr>
        <w:ilvl w:val="3"/>
        <w:numId w:val="1"/>
      </w:numPr>
      <w:spacing w:before="120" w:after="120" w:line="320" w:lineRule="atLeast"/>
      <w:outlineLvl w:val="3"/>
    </w:pPr>
    <w:rPr>
      <w:rFonts w:asciiTheme="minorHAnsi" w:eastAsia="Times New Roman" w:hAnsiTheme="minorHAnsi"/>
      <w:b/>
      <w:bCs/>
      <w:iCs/>
      <w:color w:val="000000" w:themeColor="text1"/>
    </w:rPr>
  </w:style>
  <w:style w:type="paragraph" w:styleId="Heading5">
    <w:name w:val="heading 5"/>
    <w:aliases w:val="Heading 5 Char1,Heading 5 Char Char,Heading 5 Char1 Char Char,Heading 5 Char Char Char Char,Block Label Char Char Char Char,H5 Char Char Char Char,Bullet point Char Char Char Char,Block Label Char1 Char Char,H5 Char1 Char Char,Block Label,H5,5"/>
    <w:basedOn w:val="Normal"/>
    <w:next w:val="Normal"/>
    <w:link w:val="Heading5Char"/>
    <w:unhideWhenUsed/>
    <w:qFormat/>
    <w:rsid w:val="004E15EB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aliases w:val="Sub-bullet point,H6,6,Instruction,instr,Legal Level 1.,Annexe,Heading6,h6,cnp,Caption number (page-wide),Heading 6 Sub Appendix,Requirement,Criteria,Third Level Subtopic,Level 6 Topic Heading,Heading 6  Appendix Y &amp; Z,sub-dash,sd,Bullet list,T"/>
    <w:basedOn w:val="Normal"/>
    <w:next w:val="Normal"/>
    <w:link w:val="Heading6Char"/>
    <w:unhideWhenUsed/>
    <w:qFormat/>
    <w:rsid w:val="004E15EB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aliases w:val="Para no numbering,Appendix Heading,letter list,h7,7,Plan Section,plansect,Legal Level 1.1.,Annexe 1,ExhibitTitle,st,Objective,heading7,req3,Legal Level 1.1.1.1.1.1.1,H7,L1 Heading 7,lettered list,letter list1,lettered list1,letter list2"/>
    <w:basedOn w:val="Normal"/>
    <w:next w:val="Normal"/>
    <w:link w:val="Heading7Char"/>
    <w:unhideWhenUsed/>
    <w:qFormat/>
    <w:rsid w:val="004E15EB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aliases w:val="No num/gap,8,Material Section,matsect,Legal Level 1.1.1.,FigureTitle,Condition,requirement,req2,req,H8,L1 Heading 8, action, action1, action2, action11, action3, action4, action5, action6, action7, action12, action21, action111, action31,ft,h8"/>
    <w:basedOn w:val="Normal"/>
    <w:next w:val="Normal"/>
    <w:link w:val="Heading8Char"/>
    <w:unhideWhenUsed/>
    <w:qFormat/>
    <w:rsid w:val="004E15EB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aliases w:val="Appendix,Code eg's,9,appendix,Legal Level 1.1.1.1.,Titre 10,TableTitle,Cond'l Reqt.,rb,req bullet,req1,H9,App Heading,L1 Heading 9,App1,heading 9,progress,progress1,progress2,progress11,progress3,progress4,progress5,progress6,progress7,F,表号,FH"/>
    <w:basedOn w:val="Normal"/>
    <w:next w:val="Normal"/>
    <w:link w:val="Heading9Char"/>
    <w:unhideWhenUsed/>
    <w:qFormat/>
    <w:rsid w:val="004E15EB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ing Char,tchead Char,Section Char,1 Char,Header 1 Char,Test Plan Char,MainHeader Char,H1 Char,chapternumber Char,1 ghost Char,g Char,ghost Char,Main heading Char,Heading 10 Char,Tertiary Heading Char,RFP Heading1 Char,* Char"/>
    <w:basedOn w:val="DefaultParagraphFont"/>
    <w:link w:val="Heading1"/>
    <w:rsid w:val="004E15EB"/>
    <w:rPr>
      <w:rFonts w:eastAsia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Heading2Char">
    <w:name w:val="Heading 2 Char"/>
    <w:aliases w:val="Headinglev1 Char,Titre3 Char,Heading 2 Hidden Char,heading 2 Char,Reset numbering Char,2 Char,ClassHeading Char,h2 Char,2nd level Char,H2 Char,Module Name Char,h21 Char,HD2 Char,Major Char,Heading 2rh Char,Header 2 Char,B.2 Heading 2 Char"/>
    <w:basedOn w:val="DefaultParagraphFont"/>
    <w:link w:val="Heading2"/>
    <w:rsid w:val="004E15EB"/>
    <w:rPr>
      <w:rFonts w:eastAsia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3Char">
    <w:name w:val="Heading 3 Char"/>
    <w:aliases w:val="Heading 3 - old Char,Heading 3E Char,h3 Char,H3 Char,alltoc Char,FunctionName Char,ModuleFunctionName Char,Org Heading 1 Char,h11 Char,Map Char,H31 Char,3 Char,Minor Char,H3-Heading 3 Char,l3.3 Char,l3 Char,list 3 Char,list3 Char,H32 Char"/>
    <w:basedOn w:val="DefaultParagraphFont"/>
    <w:link w:val="Heading3"/>
    <w:rsid w:val="004E15EB"/>
    <w:rPr>
      <w:rFonts w:eastAsia="Times New Roman" w:cs="Times New Roman"/>
      <w:b/>
      <w:bCs/>
      <w:color w:val="000000" w:themeColor="text1"/>
      <w:sz w:val="24"/>
      <w:lang w:val="en-US"/>
    </w:rPr>
  </w:style>
  <w:style w:type="character" w:customStyle="1" w:styleId="Heading4Char">
    <w:name w:val="Heading 4 Char"/>
    <w:aliases w:val="Level 2 - a Char,Table Text Numbered Char,h4 Char,l4+toc4 Char,I4 Char,l4 Char,Level 2 - (a) Char,PA Micro Section Char,Sub-Minor Char,GE Heading 4 Char,H4 Char,(Alt+4) Char,H41 Char,(Alt+4)1 Char,H42 Char,(Alt+4)2 Char,H43 Char,H44 Char"/>
    <w:basedOn w:val="DefaultParagraphFont"/>
    <w:link w:val="Heading4"/>
    <w:rsid w:val="004E15EB"/>
    <w:rPr>
      <w:rFonts w:eastAsia="Times New Roman" w:cs="Times New Roman"/>
      <w:b/>
      <w:bCs/>
      <w:iCs/>
      <w:color w:val="000000" w:themeColor="text1"/>
      <w:lang w:val="en-US"/>
    </w:rPr>
  </w:style>
  <w:style w:type="character" w:customStyle="1" w:styleId="Heading5Char">
    <w:name w:val="Heading 5 Char"/>
    <w:aliases w:val="Heading 5 Char1 Char,Heading 5 Char Char Char,Heading 5 Char1 Char Char Char,Heading 5 Char Char Char Char Char,Block Label Char Char Char Char Char,H5 Char Char Char Char Char,Bullet point Char Char Char Char Char,H5 Char1 Char Char Char"/>
    <w:basedOn w:val="DefaultParagraphFont"/>
    <w:link w:val="Heading5"/>
    <w:rsid w:val="004E15EB"/>
    <w:rPr>
      <w:rFonts w:ascii="Cambria" w:eastAsia="Times New Roman" w:hAnsi="Cambria" w:cs="Times New Roman"/>
      <w:color w:val="243F60"/>
      <w:lang w:val="en-US"/>
    </w:rPr>
  </w:style>
  <w:style w:type="character" w:customStyle="1" w:styleId="Heading6Char">
    <w:name w:val="Heading 6 Char"/>
    <w:aliases w:val="Sub-bullet point Char,H6 Char,6 Char,Instruction Char,instr Char,Legal Level 1. Char,Annexe Char,Heading6 Char,h6 Char,cnp Char,Caption number (page-wide) Char,Heading 6 Sub Appendix Char,Requirement Char,Criteria Char,sub-dash Char"/>
    <w:basedOn w:val="DefaultParagraphFont"/>
    <w:link w:val="Heading6"/>
    <w:rsid w:val="004E15EB"/>
    <w:rPr>
      <w:rFonts w:ascii="Cambria" w:eastAsia="Times New Roman" w:hAnsi="Cambria" w:cs="Times New Roman"/>
      <w:i/>
      <w:iCs/>
      <w:color w:val="243F60"/>
      <w:lang w:val="en-US"/>
    </w:rPr>
  </w:style>
  <w:style w:type="character" w:customStyle="1" w:styleId="Heading7Char">
    <w:name w:val="Heading 7 Char"/>
    <w:aliases w:val="Para no numbering Char,Appendix Heading Char,letter list Char,h7 Char,7 Char,Plan Section Char,plansect Char,Legal Level 1.1. Char,Annexe 1 Char,ExhibitTitle Char,st Char,Objective Char,heading7 Char,req3 Char,H7 Char,L1 Heading 7 Char"/>
    <w:basedOn w:val="DefaultParagraphFont"/>
    <w:link w:val="Heading7"/>
    <w:rsid w:val="004E15EB"/>
    <w:rPr>
      <w:rFonts w:ascii="Cambria" w:eastAsia="Times New Roman" w:hAnsi="Cambria" w:cs="Times New Roman"/>
      <w:i/>
      <w:iCs/>
      <w:color w:val="404040"/>
      <w:lang w:val="en-US"/>
    </w:rPr>
  </w:style>
  <w:style w:type="character" w:customStyle="1" w:styleId="Heading8Char">
    <w:name w:val="Heading 8 Char"/>
    <w:aliases w:val="No num/gap Char,8 Char,Material Section Char,matsect Char,Legal Level 1.1.1. Char,FigureTitle Char,Condition Char,requirement Char,req2 Char,req Char,H8 Char,L1 Heading 8 Char, action Char, action1 Char, action2 Char, action11 Char"/>
    <w:basedOn w:val="DefaultParagraphFont"/>
    <w:link w:val="Heading8"/>
    <w:rsid w:val="004E15EB"/>
    <w:rPr>
      <w:rFonts w:ascii="Cambria" w:eastAsia="Times New Roman" w:hAnsi="Cambria" w:cs="Times New Roman"/>
      <w:color w:val="404040"/>
      <w:sz w:val="20"/>
      <w:szCs w:val="20"/>
      <w:lang w:val="en-US"/>
    </w:rPr>
  </w:style>
  <w:style w:type="character" w:customStyle="1" w:styleId="Heading9Char">
    <w:name w:val="Heading 9 Char"/>
    <w:aliases w:val="Appendix Char,Code eg's Char,9 Char,appendix Char,Legal Level 1.1.1.1. Char,Titre 10 Char,TableTitle Char,Cond'l Reqt. Char,rb Char,req bullet Char,req1 Char,H9 Char,App Heading Char,L1 Heading 9 Char,App1 Char,heading 9 Char,F Char"/>
    <w:basedOn w:val="DefaultParagraphFont"/>
    <w:link w:val="Heading9"/>
    <w:rsid w:val="004E15EB"/>
    <w:rPr>
      <w:rFonts w:ascii="Cambria" w:eastAsia="Times New Roman" w:hAnsi="Cambria" w:cs="Times New Roman"/>
      <w:i/>
      <w:iCs/>
      <w:color w:val="404040"/>
      <w:sz w:val="20"/>
      <w:szCs w:val="20"/>
      <w:lang w:val="en-US"/>
    </w:rPr>
  </w:style>
  <w:style w:type="paragraph" w:styleId="Header">
    <w:name w:val="header"/>
    <w:aliases w:val="title-1,1 (not to be included in TOC),Cover Page,*Header,ho,header odd,first,Table Header,Section Header,Recovery Plan - Header,h,index,hdr,Header A,headerU,Program Title,hd,foote,Header x,Draft,Page Header,NCDOT Header,Header Line1,page-header"/>
    <w:basedOn w:val="Normal"/>
    <w:link w:val="HeaderChar"/>
    <w:unhideWhenUsed/>
    <w:qFormat/>
    <w:rsid w:val="004E1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title-1 Char,1 (not to be included in TOC) Char,Cover Page Char,*Header Char,ho Char,header odd Char,first Char,Table Header Char,Section Header Char,Recovery Plan - Header Char,h Char,index Char,hdr Char,Header A Char,headerU Char,hd Char"/>
    <w:basedOn w:val="DefaultParagraphFont"/>
    <w:link w:val="Header"/>
    <w:qFormat/>
    <w:rsid w:val="004E15EB"/>
    <w:rPr>
      <w:rFonts w:ascii="Calibri" w:eastAsia="Calibri" w:hAnsi="Calibri" w:cs="Times New Roman"/>
      <w:lang w:val="en-US"/>
    </w:rPr>
  </w:style>
  <w:style w:type="paragraph" w:styleId="Footer">
    <w:name w:val="footer"/>
    <w:aliases w:val="|| Footer"/>
    <w:basedOn w:val="Normal"/>
    <w:link w:val="FooterChar"/>
    <w:uiPriority w:val="99"/>
    <w:unhideWhenUsed/>
    <w:rsid w:val="004E15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"/>
    <w:basedOn w:val="DefaultParagraphFont"/>
    <w:link w:val="Footer"/>
    <w:uiPriority w:val="99"/>
    <w:rsid w:val="004E15EB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4E15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E15EB"/>
    <w:rPr>
      <w:rFonts w:ascii="Tahoma" w:eastAsia="Calibri" w:hAnsi="Tahoma" w:cs="Tahoma"/>
      <w:sz w:val="16"/>
      <w:szCs w:val="16"/>
      <w:lang w:val="en-US"/>
    </w:rPr>
  </w:style>
  <w:style w:type="paragraph" w:styleId="DocumentMap">
    <w:name w:val="Document Map"/>
    <w:basedOn w:val="Normal"/>
    <w:link w:val="DocumentMapChar"/>
    <w:uiPriority w:val="99"/>
    <w:unhideWhenUsed/>
    <w:rsid w:val="004E15E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E15EB"/>
    <w:rPr>
      <w:rFonts w:ascii="Tahoma" w:eastAsia="Calibri" w:hAnsi="Tahoma" w:cs="Tahoma"/>
      <w:sz w:val="16"/>
      <w:szCs w:val="1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E15EB"/>
    <w:pPr>
      <w:numPr>
        <w:numId w:val="0"/>
      </w:numPr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E15EB"/>
    <w:pPr>
      <w:spacing w:before="120" w:after="120" w:line="320" w:lineRule="atLeast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15EB"/>
    <w:pPr>
      <w:tabs>
        <w:tab w:val="left" w:pos="851"/>
        <w:tab w:val="right" w:leader="dot" w:pos="9739"/>
      </w:tabs>
      <w:spacing w:before="120" w:after="120" w:line="320" w:lineRule="atLeast"/>
      <w:ind w:left="216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4E15EB"/>
    <w:pPr>
      <w:spacing w:after="0" w:line="320" w:lineRule="atLeast"/>
      <w:ind w:left="446"/>
    </w:pPr>
  </w:style>
  <w:style w:type="character" w:styleId="Hyperlink">
    <w:name w:val="Hyperlink"/>
    <w:basedOn w:val="DefaultParagraphFont"/>
    <w:uiPriority w:val="99"/>
    <w:unhideWhenUsed/>
    <w:qFormat/>
    <w:rsid w:val="004E15EB"/>
    <w:rPr>
      <w:color w:val="0563C1" w:themeColor="hyperlink"/>
      <w:u w:val="single"/>
    </w:rPr>
  </w:style>
  <w:style w:type="paragraph" w:styleId="NoSpacing">
    <w:name w:val="No Spacing"/>
    <w:link w:val="NoSpacingChar"/>
    <w:qFormat/>
    <w:rsid w:val="004E15EB"/>
    <w:pPr>
      <w:spacing w:before="60" w:after="60" w:line="320" w:lineRule="atLeast"/>
    </w:pPr>
    <w:rPr>
      <w:rFonts w:ascii="Calibri" w:eastAsia="Calibri" w:hAnsi="Calibri" w:cs="Times New Roman"/>
      <w:lang w:val="en-US"/>
    </w:rPr>
  </w:style>
  <w:style w:type="paragraph" w:customStyle="1" w:styleId="BankNormal">
    <w:name w:val="BankNormal"/>
    <w:basedOn w:val="Normal"/>
    <w:uiPriority w:val="99"/>
    <w:rsid w:val="004E15EB"/>
    <w:pPr>
      <w:spacing w:after="24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ankNormalChar">
    <w:name w:val="BankNormal Char"/>
    <w:basedOn w:val="Normal"/>
    <w:link w:val="BankNormalCharChar"/>
    <w:uiPriority w:val="99"/>
    <w:rsid w:val="004E15EB"/>
    <w:pPr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StyleItalic">
    <w:name w:val="Style Italic"/>
    <w:uiPriority w:val="99"/>
    <w:rsid w:val="004E15EB"/>
  </w:style>
  <w:style w:type="character" w:customStyle="1" w:styleId="BankNormalCharChar">
    <w:name w:val="BankNormal Char Char"/>
    <w:basedOn w:val="DefaultParagraphFont"/>
    <w:link w:val="BankNormalChar"/>
    <w:uiPriority w:val="99"/>
    <w:locked/>
    <w:rsid w:val="004E15EB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paragraph" w:customStyle="1" w:styleId="BDSText">
    <w:name w:val="BDSText"/>
    <w:basedOn w:val="Normal"/>
    <w:uiPriority w:val="99"/>
    <w:rsid w:val="004E15EB"/>
    <w:pPr>
      <w:spacing w:before="60" w:after="60" w:line="240" w:lineRule="auto"/>
    </w:pPr>
    <w:rPr>
      <w:rFonts w:ascii="Times New Roman" w:hAnsi="Times New Roman"/>
      <w:sz w:val="24"/>
      <w:szCs w:val="24"/>
    </w:rPr>
  </w:style>
  <w:style w:type="table" w:styleId="LightList-Accent1">
    <w:name w:val="Light List Accent 1"/>
    <w:basedOn w:val="TableNormal"/>
    <w:uiPriority w:val="61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TableGrid">
    <w:name w:val="Table Grid"/>
    <w:basedOn w:val="TableNormal"/>
    <w:uiPriority w:val="39"/>
    <w:qFormat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qFormat/>
    <w:locked/>
    <w:rsid w:val="004E15EB"/>
    <w:rPr>
      <w:rFonts w:ascii="Calibri" w:eastAsia="Calibri" w:hAnsi="Calibri" w:cs="Times New Roman"/>
      <w:lang w:val="en-US"/>
    </w:rPr>
  </w:style>
  <w:style w:type="paragraph" w:styleId="ListParagraph">
    <w:name w:val="List Paragraph"/>
    <w:aliases w:val="List Paragraph1,List Paragraph Char Char,b1,Number_1,Bullet 1,List Paragraph2,new,SGLText List Paragraph,numbered,Bullet List,FooterText,Paragraphe de liste1,Bulletr List Paragraph,列出段落,列出段落1,List Paragraph21,Párrafo de lista1,リスト段落1,Ref"/>
    <w:basedOn w:val="Normal"/>
    <w:link w:val="ListParagraphChar"/>
    <w:uiPriority w:val="34"/>
    <w:qFormat/>
    <w:rsid w:val="004E15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5EB"/>
    <w:rPr>
      <w:b/>
      <w:bCs/>
    </w:rPr>
  </w:style>
  <w:style w:type="paragraph" w:styleId="BodyText">
    <w:name w:val="Body Text"/>
    <w:aliases w:val="body text,body tesx,contents,Corps de texte,bt,heading_txt,bodytxy2,Body Text - Level 2,??2,t,bt1,body text1,body tesx1,bt2,body text2,body tesx2,bt3,body text3,body tesx3,bt4,body text4,body tesx4,contents1,Texto independiente1,bt5,body text5"/>
    <w:basedOn w:val="Normal"/>
    <w:link w:val="BodyTextChar"/>
    <w:qFormat/>
    <w:rsid w:val="004E15EB"/>
    <w:pPr>
      <w:spacing w:before="120" w:after="120" w:line="240" w:lineRule="auto"/>
      <w:ind w:left="2520"/>
    </w:pPr>
    <w:rPr>
      <w:rFonts w:ascii="Book Antiqua" w:eastAsia="Times New Roman" w:hAnsi="Book Antiqua"/>
      <w:sz w:val="20"/>
      <w:szCs w:val="20"/>
    </w:rPr>
  </w:style>
  <w:style w:type="character" w:customStyle="1" w:styleId="BodyTextChar">
    <w:name w:val="Body Text Char"/>
    <w:aliases w:val="body text Char,body tesx Char,contents Char,Corps de texte Char,bt Char,heading_txt Char,bodytxy2 Char,Body Text - Level 2 Char,??2 Char,t Char,bt1 Char,body text1 Char,body tesx1 Char,bt2 Char,body text2 Char,body tesx2 Char,bt3 Char"/>
    <w:basedOn w:val="DefaultParagraphFont"/>
    <w:link w:val="BodyText"/>
    <w:qFormat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paragraph" w:customStyle="1" w:styleId="Default">
    <w:name w:val="Default"/>
    <w:link w:val="DefaultChar"/>
    <w:qFormat/>
    <w:rsid w:val="004E15E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ListParagraphChar">
    <w:name w:val="List Paragraph Char"/>
    <w:aliases w:val="List Paragraph1 Char,List Paragraph Char Char Char,b1 Char,Number_1 Char,Bullet 1 Char,List Paragraph2 Char,new Char,SGLText List Paragraph Char,numbered Char,Bullet List Char,FooterText Char,Paragraphe de liste1 Char,列出段落 Char"/>
    <w:link w:val="ListParagraph"/>
    <w:uiPriority w:val="34"/>
    <w:qFormat/>
    <w:rsid w:val="004E15EB"/>
    <w:rPr>
      <w:rFonts w:ascii="Calibri" w:eastAsia="Calibri" w:hAnsi="Calibri" w:cs="Times New Roman"/>
      <w:lang w:val="en-US"/>
    </w:rPr>
  </w:style>
  <w:style w:type="paragraph" w:customStyle="1" w:styleId="Bullet3MS">
    <w:name w:val="Bullet 3 MS"/>
    <w:basedOn w:val="Normal"/>
    <w:qFormat/>
    <w:rsid w:val="004E15EB"/>
    <w:pPr>
      <w:numPr>
        <w:numId w:val="2"/>
      </w:numPr>
      <w:tabs>
        <w:tab w:val="num" w:pos="360"/>
      </w:tabs>
      <w:spacing w:after="100" w:line="264" w:lineRule="auto"/>
      <w:ind w:left="0" w:firstLine="0"/>
    </w:pPr>
    <w:rPr>
      <w:rFonts w:ascii="Segoe Light" w:hAnsi="Segoe Light"/>
      <w:sz w:val="20"/>
      <w:szCs w:val="20"/>
    </w:rPr>
  </w:style>
  <w:style w:type="table" w:customStyle="1" w:styleId="LightList-Accent11">
    <w:name w:val="Light List - Accent 11"/>
    <w:basedOn w:val="TableNormal"/>
    <w:uiPriority w:val="61"/>
    <w:qFormat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customStyle="1" w:styleId="BodyTextChar1">
    <w:name w:val="Body Text Char1"/>
    <w:aliases w:val="bt Char1,RFQ Text Char1,RFQ Char1,body text Char1,Tempo Body Text Char1,body textsc Char1,Body Textz Char1,Body Text 12 Char1,Body Char1,heading_txt Char1,bodytxy2 Char1,ändrad Char1,t Char1,body indent Char1,BODY TEXT Char1"/>
    <w:basedOn w:val="DefaultParagraphFont"/>
    <w:semiHidden/>
    <w:rsid w:val="004E15EB"/>
    <w:rPr>
      <w:sz w:val="22"/>
      <w:szCs w:val="22"/>
    </w:rPr>
  </w:style>
  <w:style w:type="paragraph" w:styleId="Subtitle">
    <w:name w:val="Subtitle"/>
    <w:basedOn w:val="Normal"/>
    <w:link w:val="SubtitleChar"/>
    <w:uiPriority w:val="11"/>
    <w:qFormat/>
    <w:rsid w:val="004E15EB"/>
    <w:pPr>
      <w:spacing w:after="0" w:line="240" w:lineRule="auto"/>
      <w:jc w:val="center"/>
    </w:pPr>
    <w:rPr>
      <w:rFonts w:ascii="Book Antiqua" w:eastAsia="Times New Roman" w:hAnsi="Book Antiqua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4E15EB"/>
    <w:rPr>
      <w:rFonts w:ascii="Book Antiqua" w:eastAsia="Times New Roman" w:hAnsi="Book Antiqua" w:cs="Times New Roman"/>
      <w:b/>
      <w:sz w:val="28"/>
      <w:szCs w:val="20"/>
      <w:lang w:val="en-US"/>
    </w:rPr>
  </w:style>
  <w:style w:type="paragraph" w:customStyle="1" w:styleId="Table">
    <w:name w:val="Table"/>
    <w:basedOn w:val="Normal"/>
    <w:rsid w:val="004E15EB"/>
    <w:pPr>
      <w:spacing w:before="40" w:after="40" w:line="240" w:lineRule="auto"/>
    </w:pPr>
    <w:rPr>
      <w:rFonts w:ascii="Arial" w:eastAsia="Times New Roman" w:hAnsi="Arial"/>
      <w:sz w:val="16"/>
      <w:szCs w:val="20"/>
    </w:rPr>
  </w:style>
  <w:style w:type="table" w:customStyle="1" w:styleId="TableGrid0">
    <w:name w:val="TableGrid"/>
    <w:qFormat/>
    <w:rsid w:val="004E15EB"/>
    <w:pPr>
      <w:spacing w:after="0" w:line="240" w:lineRule="auto"/>
    </w:pPr>
    <w:rPr>
      <w:rFonts w:eastAsiaTheme="minorEastAsia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unhideWhenUsed/>
    <w:rsid w:val="004E15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15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15EB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E15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E15EB"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4E15E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PlainText">
    <w:name w:val="Plain Text"/>
    <w:basedOn w:val="Normal"/>
    <w:link w:val="PlainTextChar"/>
    <w:unhideWhenUsed/>
    <w:rsid w:val="004E15EB"/>
    <w:pPr>
      <w:spacing w:after="0" w:line="240" w:lineRule="auto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rsid w:val="004E15EB"/>
    <w:rPr>
      <w:rFonts w:ascii="Calibri" w:eastAsia="Calibri" w:hAnsi="Calibri" w:cs="Consolas"/>
      <w:szCs w:val="21"/>
      <w:lang w:val="en-US"/>
    </w:rPr>
  </w:style>
  <w:style w:type="character" w:styleId="FollowedHyperlink">
    <w:name w:val="FollowedHyperlink"/>
    <w:basedOn w:val="DefaultParagraphFont"/>
    <w:uiPriority w:val="99"/>
    <w:unhideWhenUsed/>
    <w:rsid w:val="004E15EB"/>
    <w:rPr>
      <w:color w:val="954F72" w:themeColor="followedHyperlink"/>
      <w:u w:val="single"/>
    </w:rPr>
  </w:style>
  <w:style w:type="paragraph" w:customStyle="1" w:styleId="StyleJustifiedLeft025">
    <w:name w:val="Style Justified Left:  0.25&quot;"/>
    <w:basedOn w:val="Normal"/>
    <w:uiPriority w:val="99"/>
    <w:rsid w:val="004E15EB"/>
    <w:pPr>
      <w:spacing w:after="0" w:line="240" w:lineRule="auto"/>
      <w:ind w:left="360"/>
      <w:jc w:val="both"/>
    </w:pPr>
    <w:rPr>
      <w:rFonts w:ascii="Verdana" w:eastAsia="Times New Roman" w:hAnsi="Verdana"/>
      <w:sz w:val="20"/>
      <w:szCs w:val="20"/>
    </w:rPr>
  </w:style>
  <w:style w:type="paragraph" w:customStyle="1" w:styleId="StyleJustifiedLeft05">
    <w:name w:val="Style Justified Left:  0.5&quot;"/>
    <w:basedOn w:val="Normal"/>
    <w:rsid w:val="004E15EB"/>
    <w:pPr>
      <w:spacing w:after="0" w:line="240" w:lineRule="auto"/>
      <w:ind w:left="720"/>
      <w:jc w:val="both"/>
    </w:pPr>
    <w:rPr>
      <w:rFonts w:ascii="Verdana" w:eastAsia="Times New Roman" w:hAnsi="Verdana"/>
      <w:sz w:val="20"/>
      <w:szCs w:val="20"/>
    </w:rPr>
  </w:style>
  <w:style w:type="paragraph" w:customStyle="1" w:styleId="Clauses">
    <w:name w:val="Clauses"/>
    <w:basedOn w:val="Normal"/>
    <w:rsid w:val="004E15EB"/>
    <w:pPr>
      <w:keepLines/>
      <w:tabs>
        <w:tab w:val="num" w:pos="431"/>
      </w:tabs>
      <w:spacing w:after="120" w:line="240" w:lineRule="auto"/>
      <w:ind w:left="431" w:hanging="431"/>
      <w:outlineLvl w:val="0"/>
    </w:pPr>
    <w:rPr>
      <w:rFonts w:ascii="Times New Roman Bold" w:eastAsia="Times New Roman" w:hAnsi="Times New Roman Bold"/>
      <w:b/>
      <w:sz w:val="24"/>
      <w:szCs w:val="20"/>
      <w:lang w:val="es-ES_tradnl" w:eastAsia="en-GB"/>
    </w:rPr>
  </w:style>
  <w:style w:type="paragraph" w:customStyle="1" w:styleId="Normala">
    <w:name w:val="Normal(a)"/>
    <w:basedOn w:val="Normal"/>
    <w:rsid w:val="004E15EB"/>
    <w:pPr>
      <w:keepLines/>
      <w:tabs>
        <w:tab w:val="left" w:pos="1418"/>
        <w:tab w:val="num" w:pos="1712"/>
      </w:tabs>
      <w:spacing w:after="120" w:line="240" w:lineRule="auto"/>
      <w:ind w:left="1418" w:hanging="426"/>
      <w:jc w:val="both"/>
    </w:pPr>
    <w:rPr>
      <w:rFonts w:ascii="Times New Roman" w:eastAsia="Times New Roman" w:hAnsi="Times New Roman"/>
      <w:sz w:val="24"/>
      <w:szCs w:val="20"/>
      <w:lang w:val="en-GB" w:eastAsia="en-GB"/>
    </w:rPr>
  </w:style>
  <w:style w:type="paragraph" w:customStyle="1" w:styleId="Normali">
    <w:name w:val="Normal(i)"/>
    <w:basedOn w:val="Normala"/>
    <w:rsid w:val="004E15EB"/>
    <w:pPr>
      <w:tabs>
        <w:tab w:val="clear" w:pos="1418"/>
        <w:tab w:val="clear" w:pos="1712"/>
        <w:tab w:val="left" w:pos="1843"/>
        <w:tab w:val="num" w:pos="2498"/>
      </w:tabs>
      <w:ind w:left="1843" w:hanging="425"/>
    </w:pPr>
  </w:style>
  <w:style w:type="paragraph" w:customStyle="1" w:styleId="Normal1">
    <w:name w:val="Normal(1)"/>
    <w:basedOn w:val="Normal"/>
    <w:rsid w:val="004E15EB"/>
    <w:pPr>
      <w:tabs>
        <w:tab w:val="num" w:pos="709"/>
      </w:tabs>
      <w:spacing w:after="120" w:line="240" w:lineRule="auto"/>
      <w:ind w:left="709" w:hanging="709"/>
      <w:jc w:val="both"/>
    </w:pPr>
    <w:rPr>
      <w:rFonts w:ascii="Times New Roman" w:eastAsia="Times New Roman" w:hAnsi="Times New Roman"/>
      <w:sz w:val="24"/>
      <w:szCs w:val="20"/>
      <w:lang w:val="en-GB" w:eastAsia="en-GB"/>
    </w:rPr>
  </w:style>
  <w:style w:type="paragraph" w:styleId="Title">
    <w:name w:val="Title"/>
    <w:basedOn w:val="Normal"/>
    <w:link w:val="TitleChar"/>
    <w:qFormat/>
    <w:rsid w:val="004E15EB"/>
    <w:pPr>
      <w:tabs>
        <w:tab w:val="right" w:leader="dot" w:pos="8640"/>
      </w:tabs>
      <w:spacing w:after="0" w:line="240" w:lineRule="auto"/>
      <w:jc w:val="center"/>
    </w:pPr>
    <w:rPr>
      <w:rFonts w:ascii="Times New Roman" w:eastAsia="Times New Roman" w:hAnsi="Times New Roman"/>
      <w:b/>
      <w:sz w:val="36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E15EB"/>
    <w:rPr>
      <w:rFonts w:ascii="Times New Roman" w:eastAsia="Times New Roman" w:hAnsi="Times New Roman" w:cs="Times New Roman"/>
      <w:b/>
      <w:sz w:val="36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4E15EB"/>
    <w:pPr>
      <w:spacing w:after="0" w:line="240" w:lineRule="auto"/>
      <w:ind w:left="1440" w:hanging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4E15E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List">
    <w:name w:val="List"/>
    <w:basedOn w:val="Normal"/>
    <w:qFormat/>
    <w:rsid w:val="004E15EB"/>
    <w:pPr>
      <w:spacing w:after="0" w:line="240" w:lineRule="auto"/>
      <w:ind w:left="283" w:hanging="283"/>
    </w:pPr>
    <w:rPr>
      <w:rFonts w:ascii="Times New Roman" w:eastAsia="Times New Roman" w:hAnsi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4E15EB"/>
    <w:pPr>
      <w:spacing w:after="0" w:line="24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SalutationChar">
    <w:name w:val="Salutation Char"/>
    <w:basedOn w:val="DefaultParagraphFont"/>
    <w:link w:val="Salutation"/>
    <w:rsid w:val="004E15E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ListContinue">
    <w:name w:val="List Continue"/>
    <w:basedOn w:val="Normal"/>
    <w:uiPriority w:val="99"/>
    <w:rsid w:val="004E15E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rsid w:val="004E15EB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rsid w:val="004E15EB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15E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rsid w:val="004E15EB"/>
    <w:pPr>
      <w:spacing w:after="0" w:line="240" w:lineRule="auto"/>
      <w:ind w:left="720" w:hanging="720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E15E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4E15EB"/>
    <w:pPr>
      <w:spacing w:after="0" w:line="240" w:lineRule="auto"/>
      <w:ind w:left="1854" w:hanging="414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E15E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lockText">
    <w:name w:val="Block Text"/>
    <w:basedOn w:val="Normal"/>
    <w:uiPriority w:val="99"/>
    <w:qFormat/>
    <w:rsid w:val="004E15EB"/>
    <w:pPr>
      <w:tabs>
        <w:tab w:val="left" w:pos="702"/>
        <w:tab w:val="left" w:pos="1494"/>
      </w:tabs>
      <w:spacing w:after="0" w:line="240" w:lineRule="auto"/>
      <w:ind w:left="702" w:right="-72" w:hanging="702"/>
      <w:jc w:val="both"/>
    </w:pPr>
    <w:rPr>
      <w:rFonts w:ascii="Times New Roman" w:eastAsia="Times New Roman" w:hAnsi="Times New Roman"/>
      <w:sz w:val="24"/>
      <w:szCs w:val="24"/>
      <w:lang w:val="en-GB" w:eastAsia="it-IT"/>
    </w:rPr>
  </w:style>
  <w:style w:type="paragraph" w:styleId="Caption">
    <w:name w:val="caption"/>
    <w:basedOn w:val="Normal"/>
    <w:next w:val="Normal"/>
    <w:uiPriority w:val="99"/>
    <w:qFormat/>
    <w:rsid w:val="004E15EB"/>
    <w:pPr>
      <w:spacing w:after="0" w:line="240" w:lineRule="auto"/>
      <w:ind w:left="2340"/>
    </w:pPr>
    <w:rPr>
      <w:rFonts w:ascii="Times New Roman" w:eastAsia="Times New Roman" w:hAnsi="Times New Roman"/>
      <w:b/>
      <w:bCs/>
      <w:sz w:val="20"/>
      <w:szCs w:val="24"/>
      <w:lang w:val="en-GB" w:eastAsia="it-IT"/>
    </w:rPr>
  </w:style>
  <w:style w:type="paragraph" w:styleId="BodyText2">
    <w:name w:val="Body Text 2"/>
    <w:basedOn w:val="Normal"/>
    <w:link w:val="BodyText2Char"/>
    <w:rsid w:val="004E15EB"/>
    <w:pPr>
      <w:tabs>
        <w:tab w:val="left" w:pos="360"/>
        <w:tab w:val="right" w:leader="dot" w:pos="8640"/>
      </w:tabs>
      <w:spacing w:after="0" w:line="240" w:lineRule="auto"/>
    </w:pPr>
    <w:rPr>
      <w:rFonts w:ascii="Times New Roman" w:eastAsia="Times New Roman" w:hAnsi="Times New Roman"/>
      <w:sz w:val="20"/>
      <w:szCs w:val="24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4E15EB"/>
    <w:rPr>
      <w:rFonts w:ascii="Times New Roman" w:eastAsia="Times New Roman" w:hAnsi="Times New Roman" w:cs="Times New Roman"/>
      <w:sz w:val="20"/>
      <w:szCs w:val="24"/>
      <w:lang w:val="x-none" w:eastAsia="x-none"/>
    </w:rPr>
  </w:style>
  <w:style w:type="paragraph" w:styleId="BodyText3">
    <w:name w:val="Body Text 3"/>
    <w:basedOn w:val="Normal"/>
    <w:link w:val="BodyText3Char"/>
    <w:rsid w:val="004E15EB"/>
    <w:pPr>
      <w:tabs>
        <w:tab w:val="left" w:pos="405"/>
      </w:tabs>
      <w:spacing w:after="0" w:line="240" w:lineRule="auto"/>
    </w:pPr>
    <w:rPr>
      <w:rFonts w:ascii="Arial" w:eastAsia="Times New Roman" w:hAnsi="Arial"/>
      <w:sz w:val="16"/>
      <w:szCs w:val="24"/>
    </w:rPr>
  </w:style>
  <w:style w:type="character" w:customStyle="1" w:styleId="BodyText3Char">
    <w:name w:val="Body Text 3 Char"/>
    <w:basedOn w:val="DefaultParagraphFont"/>
    <w:link w:val="BodyText3"/>
    <w:rsid w:val="004E15EB"/>
    <w:rPr>
      <w:rFonts w:ascii="Arial" w:eastAsia="Times New Roman" w:hAnsi="Arial" w:cs="Times New Roman"/>
      <w:sz w:val="16"/>
      <w:szCs w:val="24"/>
      <w:lang w:val="en-US"/>
    </w:rPr>
  </w:style>
  <w:style w:type="paragraph" w:customStyle="1" w:styleId="xl26">
    <w:name w:val="xl26"/>
    <w:basedOn w:val="Normal"/>
    <w:uiPriority w:val="99"/>
    <w:rsid w:val="004E15EB"/>
    <w:pPr>
      <w:spacing w:before="100" w:beforeAutospacing="1" w:after="100" w:afterAutospacing="1" w:line="240" w:lineRule="auto"/>
    </w:pPr>
    <w:rPr>
      <w:rFonts w:ascii="Times New Roman" w:eastAsia="Arial Unicode MS" w:hAnsi="Times New Roman"/>
      <w:b/>
      <w:bCs/>
      <w:sz w:val="24"/>
      <w:szCs w:val="24"/>
      <w:lang w:val="it-IT" w:eastAsia="it-IT"/>
    </w:rPr>
  </w:style>
  <w:style w:type="paragraph" w:customStyle="1" w:styleId="xl143">
    <w:name w:val="xl143"/>
    <w:basedOn w:val="Normal"/>
    <w:rsid w:val="004E15EB"/>
    <w:pPr>
      <w:pBdr>
        <w:left w:val="single" w:sz="4" w:space="0" w:color="auto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Arial Unicode MS" w:hAnsi="Times New Roman"/>
      <w:b/>
      <w:bCs/>
      <w:sz w:val="20"/>
      <w:szCs w:val="20"/>
      <w:u w:val="single"/>
      <w:lang w:val="it-IT" w:eastAsia="it-IT"/>
    </w:rPr>
  </w:style>
  <w:style w:type="character" w:styleId="PageNumber">
    <w:name w:val="page number"/>
    <w:basedOn w:val="DefaultParagraphFont"/>
    <w:rsid w:val="004E15EB"/>
  </w:style>
  <w:style w:type="character" w:styleId="FootnoteReference">
    <w:name w:val="footnote reference"/>
    <w:rsid w:val="004E15EB"/>
    <w:rPr>
      <w:vertAlign w:val="superscript"/>
    </w:rPr>
  </w:style>
  <w:style w:type="paragraph" w:customStyle="1" w:styleId="xl41">
    <w:name w:val="xl41"/>
    <w:basedOn w:val="Normal"/>
    <w:uiPriority w:val="99"/>
    <w:rsid w:val="004E15EB"/>
    <w:pPr>
      <w:spacing w:before="100" w:beforeAutospacing="1" w:after="100" w:afterAutospacing="1" w:line="240" w:lineRule="auto"/>
    </w:pPr>
    <w:rPr>
      <w:rFonts w:ascii="Times New Roman" w:eastAsia="Arial Unicode MS" w:hAnsi="Times New Roman"/>
      <w:sz w:val="20"/>
      <w:szCs w:val="20"/>
      <w:lang w:val="it-IT" w:eastAsia="it-IT"/>
    </w:rPr>
  </w:style>
  <w:style w:type="paragraph" w:customStyle="1" w:styleId="BodyText21">
    <w:name w:val="Body Text 21"/>
    <w:basedOn w:val="Normal"/>
    <w:uiPriority w:val="99"/>
    <w:rsid w:val="004E15EB"/>
    <w:pPr>
      <w:tabs>
        <w:tab w:val="left" w:pos="-720"/>
      </w:tabs>
      <w:suppressAutoHyphens/>
      <w:spacing w:after="0" w:line="240" w:lineRule="auto"/>
      <w:jc w:val="both"/>
    </w:pPr>
    <w:rPr>
      <w:rFonts w:ascii="Times New Roman" w:eastAsia="Times New Roman" w:hAnsi="Times New Roman"/>
      <w:spacing w:val="-2"/>
      <w:sz w:val="24"/>
      <w:szCs w:val="20"/>
      <w:lang w:eastAsia="it-IT"/>
    </w:rPr>
  </w:style>
  <w:style w:type="paragraph" w:styleId="TOC4">
    <w:name w:val="toc 4"/>
    <w:basedOn w:val="Normal"/>
    <w:next w:val="Normal"/>
    <w:autoRedefine/>
    <w:uiPriority w:val="39"/>
    <w:rsid w:val="004E15EB"/>
    <w:pPr>
      <w:numPr>
        <w:ilvl w:val="12"/>
      </w:numPr>
      <w:tabs>
        <w:tab w:val="left" w:pos="720"/>
        <w:tab w:val="left" w:pos="1260"/>
        <w:tab w:val="left" w:pos="1980"/>
        <w:tab w:val="left" w:pos="2250"/>
        <w:tab w:val="right" w:leader="dot" w:pos="8910"/>
      </w:tabs>
      <w:spacing w:after="0" w:line="240" w:lineRule="auto"/>
      <w:ind w:left="1260"/>
    </w:pPr>
    <w:rPr>
      <w:rFonts w:ascii="Times New Roman" w:eastAsia="Times New Roman" w:hAnsi="Times New Roman"/>
      <w:noProof/>
      <w:sz w:val="24"/>
      <w:szCs w:val="20"/>
    </w:rPr>
  </w:style>
  <w:style w:type="paragraph" w:styleId="NormalWeb">
    <w:name w:val="Normal (Web)"/>
    <w:basedOn w:val="Normal"/>
    <w:link w:val="NormalWebChar"/>
    <w:uiPriority w:val="99"/>
    <w:qFormat/>
    <w:rsid w:val="004E15EB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4E15EB"/>
    <w:pPr>
      <w:spacing w:after="0" w:line="240" w:lineRule="auto"/>
      <w:ind w:left="960"/>
    </w:pPr>
    <w:rPr>
      <w:rFonts w:ascii="Times New Roman" w:eastAsia="Times New Roman" w:hAnsi="Times New Roman"/>
      <w:sz w:val="24"/>
      <w:szCs w:val="24"/>
    </w:rPr>
  </w:style>
  <w:style w:type="paragraph" w:styleId="TOC6">
    <w:name w:val="toc 6"/>
    <w:basedOn w:val="Normal"/>
    <w:next w:val="Normal"/>
    <w:autoRedefine/>
    <w:uiPriority w:val="39"/>
    <w:rsid w:val="004E15EB"/>
    <w:pPr>
      <w:spacing w:after="0" w:line="240" w:lineRule="auto"/>
      <w:ind w:left="1200"/>
    </w:pPr>
    <w:rPr>
      <w:rFonts w:ascii="Times New Roman" w:eastAsia="Times New Roman" w:hAnsi="Times New Roman"/>
      <w:sz w:val="24"/>
      <w:szCs w:val="24"/>
    </w:rPr>
  </w:style>
  <w:style w:type="paragraph" w:styleId="TOC7">
    <w:name w:val="toc 7"/>
    <w:basedOn w:val="Normal"/>
    <w:next w:val="Normal"/>
    <w:autoRedefine/>
    <w:uiPriority w:val="39"/>
    <w:rsid w:val="004E15EB"/>
    <w:pPr>
      <w:spacing w:after="0" w:line="240" w:lineRule="auto"/>
      <w:ind w:left="1440"/>
    </w:pPr>
    <w:rPr>
      <w:rFonts w:ascii="Times New Roman" w:eastAsia="Times New Roman" w:hAnsi="Times New Roman"/>
      <w:sz w:val="24"/>
      <w:szCs w:val="24"/>
    </w:rPr>
  </w:style>
  <w:style w:type="paragraph" w:styleId="TOC8">
    <w:name w:val="toc 8"/>
    <w:basedOn w:val="Normal"/>
    <w:next w:val="Normal"/>
    <w:autoRedefine/>
    <w:uiPriority w:val="39"/>
    <w:rsid w:val="004E15EB"/>
    <w:pPr>
      <w:spacing w:after="0" w:line="240" w:lineRule="auto"/>
      <w:ind w:left="1680"/>
    </w:pPr>
    <w:rPr>
      <w:rFonts w:ascii="Times New Roman" w:eastAsia="Times New Roman" w:hAnsi="Times New Roman"/>
      <w:sz w:val="24"/>
      <w:szCs w:val="24"/>
    </w:rPr>
  </w:style>
  <w:style w:type="paragraph" w:styleId="TOC9">
    <w:name w:val="toc 9"/>
    <w:basedOn w:val="Normal"/>
    <w:next w:val="Normal"/>
    <w:autoRedefine/>
    <w:uiPriority w:val="39"/>
    <w:rsid w:val="004E15EB"/>
    <w:pPr>
      <w:tabs>
        <w:tab w:val="right" w:leader="dot" w:pos="8990"/>
      </w:tabs>
      <w:spacing w:after="0" w:line="240" w:lineRule="auto"/>
      <w:ind w:left="1920" w:hanging="720"/>
    </w:pPr>
    <w:rPr>
      <w:rFonts w:ascii="Times New Roman" w:eastAsia="Times New Roman" w:hAnsi="Times New Roman"/>
      <w:sz w:val="24"/>
      <w:szCs w:val="24"/>
    </w:rPr>
  </w:style>
  <w:style w:type="paragraph" w:customStyle="1" w:styleId="A1-Heading1">
    <w:name w:val="A1-Heading1"/>
    <w:basedOn w:val="Heading1"/>
    <w:rsid w:val="004E15EB"/>
    <w:pPr>
      <w:keepNext w:val="0"/>
      <w:keepLines w:val="0"/>
      <w:numPr>
        <w:numId w:val="0"/>
      </w:numPr>
      <w:spacing w:after="240" w:line="240" w:lineRule="auto"/>
      <w:jc w:val="center"/>
    </w:pPr>
    <w:rPr>
      <w:rFonts w:ascii="Times New Roman" w:hAnsi="Times New Roman"/>
      <w:bCs w:val="0"/>
      <w:color w:val="auto"/>
      <w:sz w:val="32"/>
      <w:szCs w:val="20"/>
    </w:rPr>
  </w:style>
  <w:style w:type="paragraph" w:customStyle="1" w:styleId="A1-Heading2">
    <w:name w:val="A1-Heading2"/>
    <w:basedOn w:val="Heading2"/>
    <w:rsid w:val="004E15EB"/>
    <w:pPr>
      <w:keepNext w:val="0"/>
      <w:keepLines w:val="0"/>
      <w:numPr>
        <w:ilvl w:val="0"/>
        <w:numId w:val="0"/>
      </w:numPr>
      <w:spacing w:before="0" w:after="0" w:line="240" w:lineRule="auto"/>
      <w:ind w:left="720" w:hanging="720"/>
      <w:jc w:val="center"/>
    </w:pPr>
    <w:rPr>
      <w:rFonts w:ascii="Times New Roman" w:hAnsi="Times New Roman"/>
      <w:smallCaps/>
      <w:color w:val="auto"/>
      <w:sz w:val="24"/>
      <w:szCs w:val="24"/>
      <w:lang w:val="x-none" w:eastAsia="x-none"/>
    </w:rPr>
  </w:style>
  <w:style w:type="paragraph" w:customStyle="1" w:styleId="A2-Heading1">
    <w:name w:val="A2-Heading 1"/>
    <w:basedOn w:val="Heading1"/>
    <w:rsid w:val="004E15EB"/>
    <w:pPr>
      <w:keepNext w:val="0"/>
      <w:keepLines w:val="0"/>
      <w:numPr>
        <w:ilvl w:val="12"/>
        <w:numId w:val="0"/>
      </w:numPr>
      <w:spacing w:before="0" w:after="0" w:line="240" w:lineRule="auto"/>
      <w:jc w:val="center"/>
    </w:pPr>
    <w:rPr>
      <w:rFonts w:ascii="Times New Roman Bold" w:hAnsi="Times New Roman Bold"/>
      <w:bCs w:val="0"/>
      <w:color w:val="auto"/>
      <w:sz w:val="32"/>
      <w:szCs w:val="24"/>
    </w:rPr>
  </w:style>
  <w:style w:type="paragraph" w:customStyle="1" w:styleId="A2-Heading2">
    <w:name w:val="A2-Heading 2"/>
    <w:basedOn w:val="Heading2"/>
    <w:rsid w:val="004E15EB"/>
    <w:pPr>
      <w:keepLines w:val="0"/>
      <w:numPr>
        <w:ilvl w:val="12"/>
        <w:numId w:val="0"/>
      </w:numPr>
      <w:spacing w:before="0" w:after="0" w:line="240" w:lineRule="auto"/>
      <w:jc w:val="center"/>
    </w:pPr>
    <w:rPr>
      <w:rFonts w:ascii="Times New Roman" w:hAnsi="Times New Roman"/>
      <w:smallCaps/>
      <w:color w:val="auto"/>
      <w:sz w:val="24"/>
      <w:szCs w:val="24"/>
      <w:lang w:val="x-none" w:eastAsia="x-none"/>
    </w:rPr>
  </w:style>
  <w:style w:type="paragraph" w:customStyle="1" w:styleId="A1-Heading3">
    <w:name w:val="A1-Heading 3"/>
    <w:basedOn w:val="Heading3"/>
    <w:rsid w:val="004E15EB"/>
    <w:pPr>
      <w:keepNext w:val="0"/>
      <w:keepLines w:val="0"/>
      <w:numPr>
        <w:ilvl w:val="0"/>
        <w:numId w:val="0"/>
      </w:numPr>
      <w:tabs>
        <w:tab w:val="left" w:pos="540"/>
      </w:tabs>
      <w:spacing w:before="0" w:after="0" w:line="240" w:lineRule="auto"/>
      <w:ind w:left="533" w:right="-29" w:hanging="533"/>
    </w:pPr>
    <w:rPr>
      <w:rFonts w:ascii="Times New Roman" w:hAnsi="Times New Roman"/>
      <w:color w:val="auto"/>
      <w:szCs w:val="24"/>
      <w:lang w:val="x-none" w:eastAsia="x-none"/>
    </w:rPr>
  </w:style>
  <w:style w:type="paragraph" w:customStyle="1" w:styleId="A1-Heading4">
    <w:name w:val="A1-Heading 4"/>
    <w:basedOn w:val="Heading4"/>
    <w:rsid w:val="004E15EB"/>
    <w:pPr>
      <w:keepNext w:val="0"/>
      <w:keepLines w:val="0"/>
      <w:numPr>
        <w:ilvl w:val="0"/>
        <w:numId w:val="0"/>
      </w:numPr>
      <w:tabs>
        <w:tab w:val="left" w:pos="720"/>
        <w:tab w:val="left" w:pos="1062"/>
        <w:tab w:val="right" w:leader="dot" w:pos="8640"/>
      </w:tabs>
      <w:spacing w:before="0" w:after="0" w:line="240" w:lineRule="auto"/>
      <w:ind w:left="1062" w:hanging="720"/>
    </w:pPr>
    <w:rPr>
      <w:rFonts w:ascii="Times New Roman" w:hAnsi="Times New Roman"/>
      <w:iCs w:val="0"/>
      <w:color w:val="auto"/>
      <w:sz w:val="24"/>
      <w:szCs w:val="24"/>
      <w:lang w:val="x-none" w:eastAsia="x-none"/>
    </w:rPr>
  </w:style>
  <w:style w:type="paragraph" w:customStyle="1" w:styleId="A2-Heading3">
    <w:name w:val="A2-Heading 3"/>
    <w:basedOn w:val="Heading3"/>
    <w:rsid w:val="004E15EB"/>
    <w:pPr>
      <w:keepNext w:val="0"/>
      <w:keepLines w:val="0"/>
      <w:numPr>
        <w:ilvl w:val="0"/>
        <w:numId w:val="0"/>
      </w:numPr>
      <w:tabs>
        <w:tab w:val="left" w:pos="540"/>
      </w:tabs>
      <w:spacing w:before="0" w:after="0" w:line="240" w:lineRule="auto"/>
      <w:ind w:left="539" w:right="-34" w:hanging="539"/>
    </w:pPr>
    <w:rPr>
      <w:rFonts w:ascii="Times New Roman" w:hAnsi="Times New Roman"/>
      <w:color w:val="auto"/>
      <w:szCs w:val="24"/>
      <w:lang w:val="x-none" w:eastAsia="x-none"/>
    </w:rPr>
  </w:style>
  <w:style w:type="paragraph" w:customStyle="1" w:styleId="Outline">
    <w:name w:val="Outline"/>
    <w:basedOn w:val="Normal"/>
    <w:uiPriority w:val="99"/>
    <w:rsid w:val="004E15EB"/>
    <w:pPr>
      <w:spacing w:before="240" w:after="0" w:line="240" w:lineRule="auto"/>
    </w:pPr>
    <w:rPr>
      <w:rFonts w:ascii="Times New Roman" w:eastAsia="Times New Roman" w:hAnsi="Times New Roman"/>
      <w:kern w:val="28"/>
      <w:sz w:val="24"/>
      <w:szCs w:val="20"/>
    </w:rPr>
  </w:style>
  <w:style w:type="paragraph" w:customStyle="1" w:styleId="Bullet0">
    <w:name w:val="Bullet"/>
    <w:basedOn w:val="Normal"/>
    <w:uiPriority w:val="99"/>
    <w:rsid w:val="004E15EB"/>
    <w:pPr>
      <w:tabs>
        <w:tab w:val="num" w:pos="36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customStyle="1" w:styleId="CarCar2CharChar">
    <w:name w:val="Car Car2 Char Char"/>
    <w:basedOn w:val="Normal"/>
    <w:rsid w:val="004E15EB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customStyle="1" w:styleId="Absatz">
    <w:name w:val="Absatz"/>
    <w:basedOn w:val="Normal"/>
    <w:next w:val="Normal"/>
    <w:rsid w:val="004E15EB"/>
    <w:pPr>
      <w:autoSpaceDE w:val="0"/>
      <w:autoSpaceDN w:val="0"/>
      <w:adjustRightInd w:val="0"/>
      <w:spacing w:after="120" w:line="240" w:lineRule="auto"/>
    </w:pPr>
    <w:rPr>
      <w:rFonts w:ascii="ArialMT" w:eastAsia="Times New Roman" w:hAnsi="ArialMT"/>
      <w:sz w:val="24"/>
      <w:szCs w:val="24"/>
      <w:lang w:val="fr-FR" w:eastAsia="fr-FR"/>
    </w:rPr>
  </w:style>
  <w:style w:type="paragraph" w:styleId="EndnoteText">
    <w:name w:val="endnote text"/>
    <w:basedOn w:val="Normal"/>
    <w:link w:val="EndnoteTextChar"/>
    <w:uiPriority w:val="99"/>
    <w:semiHidden/>
    <w:rsid w:val="004E15EB"/>
    <w:pPr>
      <w:widowControl w:val="0"/>
      <w:spacing w:after="0" w:line="240" w:lineRule="auto"/>
    </w:pPr>
    <w:rPr>
      <w:rFonts w:ascii="Times New Roman" w:eastAsia="Times New Roman" w:hAnsi="Times New Roman"/>
      <w:snapToGrid w:val="0"/>
      <w:sz w:val="24"/>
      <w:szCs w:val="20"/>
      <w:lang w:val="fr-FR" w:eastAsia="fr-FR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15EB"/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character" w:customStyle="1" w:styleId="yshortcuts">
    <w:name w:val="yshortcuts"/>
    <w:basedOn w:val="DefaultParagraphFont"/>
    <w:rsid w:val="004E15EB"/>
  </w:style>
  <w:style w:type="paragraph" w:styleId="ListBullet">
    <w:name w:val="List Bullet"/>
    <w:aliases w:val="BULLET,*List Bullet,IPA Bullet"/>
    <w:basedOn w:val="Normal"/>
    <w:rsid w:val="004E15EB"/>
    <w:pPr>
      <w:numPr>
        <w:numId w:val="3"/>
      </w:numPr>
      <w:spacing w:after="260" w:line="260" w:lineRule="atLeast"/>
    </w:pPr>
    <w:rPr>
      <w:rFonts w:ascii="Arial" w:eastAsia="Times New Roman" w:hAnsi="Arial"/>
      <w:sz w:val="20"/>
      <w:szCs w:val="20"/>
      <w:lang w:val="en-GB"/>
    </w:rPr>
  </w:style>
  <w:style w:type="paragraph" w:styleId="ListBullet2">
    <w:name w:val="List Bullet 2"/>
    <w:basedOn w:val="Normal"/>
    <w:rsid w:val="004E15EB"/>
    <w:pPr>
      <w:numPr>
        <w:ilvl w:val="1"/>
        <w:numId w:val="3"/>
      </w:numPr>
      <w:spacing w:after="260" w:line="260" w:lineRule="atLeast"/>
    </w:pPr>
    <w:rPr>
      <w:rFonts w:ascii="Arial" w:eastAsia="Times New Roman" w:hAnsi="Arial"/>
      <w:sz w:val="20"/>
      <w:szCs w:val="20"/>
      <w:lang w:val="en-GB"/>
    </w:rPr>
  </w:style>
  <w:style w:type="paragraph" w:styleId="ListBullet3">
    <w:name w:val="List Bullet 3"/>
    <w:basedOn w:val="Normal"/>
    <w:uiPriority w:val="99"/>
    <w:rsid w:val="004E15EB"/>
    <w:pPr>
      <w:numPr>
        <w:ilvl w:val="2"/>
        <w:numId w:val="3"/>
      </w:numPr>
      <w:spacing w:after="260" w:line="260" w:lineRule="atLeast"/>
    </w:pPr>
    <w:rPr>
      <w:rFonts w:ascii="Arial" w:eastAsia="Times New Roman" w:hAnsi="Arial"/>
      <w:sz w:val="20"/>
      <w:szCs w:val="20"/>
      <w:lang w:val="en-GB"/>
    </w:rPr>
  </w:style>
  <w:style w:type="paragraph" w:styleId="ListBullet4">
    <w:name w:val="List Bullet 4"/>
    <w:basedOn w:val="Normal"/>
    <w:uiPriority w:val="99"/>
    <w:rsid w:val="004E15EB"/>
    <w:pPr>
      <w:numPr>
        <w:ilvl w:val="3"/>
        <w:numId w:val="3"/>
      </w:numPr>
      <w:spacing w:after="260" w:line="260" w:lineRule="atLeast"/>
    </w:pPr>
    <w:rPr>
      <w:rFonts w:ascii="Arial" w:eastAsia="Times New Roman" w:hAnsi="Arial"/>
      <w:sz w:val="20"/>
      <w:szCs w:val="20"/>
      <w:lang w:val="en-GB"/>
    </w:rPr>
  </w:style>
  <w:style w:type="paragraph" w:styleId="ListBullet5">
    <w:name w:val="List Bullet 5"/>
    <w:basedOn w:val="Normal"/>
    <w:uiPriority w:val="99"/>
    <w:rsid w:val="004E15EB"/>
    <w:pPr>
      <w:numPr>
        <w:ilvl w:val="4"/>
        <w:numId w:val="3"/>
      </w:numPr>
      <w:spacing w:after="260" w:line="260" w:lineRule="atLeast"/>
    </w:pPr>
    <w:rPr>
      <w:rFonts w:ascii="Arial" w:eastAsia="Times New Roman" w:hAnsi="Arial"/>
      <w:sz w:val="20"/>
      <w:szCs w:val="20"/>
      <w:lang w:val="en-GB"/>
    </w:rPr>
  </w:style>
  <w:style w:type="paragraph" w:customStyle="1" w:styleId="Head42">
    <w:name w:val="Head 4.2"/>
    <w:basedOn w:val="Normal"/>
    <w:uiPriority w:val="99"/>
    <w:rsid w:val="004E15EB"/>
    <w:pPr>
      <w:tabs>
        <w:tab w:val="left" w:pos="360"/>
      </w:tabs>
      <w:suppressAutoHyphens/>
      <w:overflowPunct w:val="0"/>
      <w:autoSpaceDE w:val="0"/>
      <w:autoSpaceDN w:val="0"/>
      <w:adjustRightInd w:val="0"/>
      <w:spacing w:after="0" w:line="240" w:lineRule="auto"/>
      <w:ind w:left="360" w:hanging="360"/>
    </w:pPr>
    <w:rPr>
      <w:rFonts w:ascii="Times New Roman" w:eastAsia="Times New Roman" w:hAnsi="Times New Roman"/>
      <w:b/>
      <w:sz w:val="24"/>
      <w:szCs w:val="20"/>
    </w:rPr>
  </w:style>
  <w:style w:type="paragraph" w:customStyle="1" w:styleId="Sub-ClauseText">
    <w:name w:val="Sub-Clause Text"/>
    <w:basedOn w:val="Normal"/>
    <w:uiPriority w:val="99"/>
    <w:rsid w:val="004E15EB"/>
    <w:pPr>
      <w:spacing w:before="120" w:after="120" w:line="240" w:lineRule="auto"/>
      <w:jc w:val="both"/>
    </w:pPr>
    <w:rPr>
      <w:rFonts w:ascii="Times New Roman" w:eastAsia="Times New Roman" w:hAnsi="Times New Roman"/>
      <w:spacing w:val="-4"/>
      <w:sz w:val="24"/>
      <w:szCs w:val="20"/>
      <w:lang w:val="en-GB"/>
    </w:rPr>
  </w:style>
  <w:style w:type="numbering" w:customStyle="1" w:styleId="Style1">
    <w:name w:val="Style1"/>
    <w:rsid w:val="004E15EB"/>
    <w:pPr>
      <w:numPr>
        <w:numId w:val="4"/>
      </w:numPr>
    </w:pPr>
  </w:style>
  <w:style w:type="character" w:customStyle="1" w:styleId="apple-style-span">
    <w:name w:val="apple-style-span"/>
    <w:basedOn w:val="DefaultParagraphFont"/>
    <w:rsid w:val="004E15EB"/>
  </w:style>
  <w:style w:type="character" w:styleId="Emphasis">
    <w:name w:val="Emphasis"/>
    <w:uiPriority w:val="20"/>
    <w:qFormat/>
    <w:rsid w:val="004E15EB"/>
    <w:rPr>
      <w:i/>
      <w:iCs/>
    </w:rPr>
  </w:style>
  <w:style w:type="character" w:customStyle="1" w:styleId="apple-converted-space">
    <w:name w:val="apple-converted-space"/>
    <w:basedOn w:val="DefaultParagraphFont"/>
    <w:rsid w:val="004E15EB"/>
  </w:style>
  <w:style w:type="paragraph" w:customStyle="1" w:styleId="Head72">
    <w:name w:val="Head 7.2"/>
    <w:basedOn w:val="Normal"/>
    <w:uiPriority w:val="99"/>
    <w:rsid w:val="004E15EB"/>
    <w:pPr>
      <w:suppressAutoHyphens/>
      <w:spacing w:after="120" w:line="240" w:lineRule="auto"/>
      <w:ind w:left="720" w:hanging="720"/>
    </w:pPr>
    <w:rPr>
      <w:rFonts w:ascii="Times New Roman Bold" w:eastAsia="Times New Roman" w:hAnsi="Times New Roman Bold"/>
      <w:b/>
      <w:sz w:val="28"/>
      <w:szCs w:val="20"/>
    </w:rPr>
  </w:style>
  <w:style w:type="character" w:customStyle="1" w:styleId="Preparersnotenobold">
    <w:name w:val="Preparer's note (no bold)"/>
    <w:rsid w:val="004E15EB"/>
    <w:rPr>
      <w:i/>
    </w:rPr>
  </w:style>
  <w:style w:type="paragraph" w:customStyle="1" w:styleId="diagramtxt">
    <w:name w:val="diagram_txt"/>
    <w:basedOn w:val="Normal"/>
    <w:uiPriority w:val="99"/>
    <w:rsid w:val="004E15EB"/>
    <w:pPr>
      <w:spacing w:after="0" w:line="240" w:lineRule="auto"/>
      <w:jc w:val="center"/>
    </w:pPr>
    <w:rPr>
      <w:rFonts w:ascii="Times New Roman" w:eastAsia="Times New Roman" w:hAnsi="Times New Roman"/>
      <w:szCs w:val="20"/>
    </w:rPr>
  </w:style>
  <w:style w:type="paragraph" w:customStyle="1" w:styleId="explanatorynotes">
    <w:name w:val="explanatory_notes"/>
    <w:basedOn w:val="Normal"/>
    <w:uiPriority w:val="99"/>
    <w:rsid w:val="004E15EB"/>
    <w:pPr>
      <w:suppressAutoHyphens/>
      <w:spacing w:after="120" w:line="360" w:lineRule="exact"/>
      <w:jc w:val="both"/>
    </w:pPr>
    <w:rPr>
      <w:rFonts w:ascii="Arial" w:eastAsia="Times New Roman" w:hAnsi="Arial"/>
      <w:szCs w:val="20"/>
    </w:rPr>
  </w:style>
  <w:style w:type="character" w:customStyle="1" w:styleId="preparersnote">
    <w:name w:val="preparer's note"/>
    <w:uiPriority w:val="99"/>
    <w:rsid w:val="004E15EB"/>
    <w:rPr>
      <w:b/>
      <w:i/>
      <w:iCs/>
    </w:rPr>
  </w:style>
  <w:style w:type="character" w:customStyle="1" w:styleId="PreparersOption">
    <w:name w:val="Preparer's Option"/>
    <w:rsid w:val="004E15EB"/>
    <w:rPr>
      <w:rFonts w:ascii="Times New Roman" w:hAnsi="Times New Roman"/>
      <w:b/>
      <w:bCs/>
      <w:i/>
      <w:iCs/>
      <w:sz w:val="24"/>
    </w:rPr>
  </w:style>
  <w:style w:type="paragraph" w:customStyle="1" w:styleId="Subtitle2">
    <w:name w:val="Subtitle 2"/>
    <w:basedOn w:val="Footer"/>
    <w:autoRedefine/>
    <w:rsid w:val="004E15EB"/>
    <w:pPr>
      <w:tabs>
        <w:tab w:val="clear" w:pos="4680"/>
        <w:tab w:val="clear" w:pos="9360"/>
        <w:tab w:val="right" w:leader="underscore" w:pos="9504"/>
      </w:tabs>
      <w:spacing w:before="120"/>
      <w:ind w:left="360" w:hanging="360"/>
      <w:jc w:val="center"/>
      <w:outlineLvl w:val="1"/>
    </w:pPr>
    <w:rPr>
      <w:rFonts w:ascii="Times New Roman" w:eastAsia="Times New Roman" w:hAnsi="Times New Roman"/>
      <w:b/>
      <w:sz w:val="36"/>
      <w:szCs w:val="20"/>
      <w:lang w:val="en-GB" w:eastAsia="x-none"/>
    </w:rPr>
  </w:style>
  <w:style w:type="paragraph" w:customStyle="1" w:styleId="Pa3">
    <w:name w:val="Pa3"/>
    <w:basedOn w:val="Default"/>
    <w:next w:val="Default"/>
    <w:uiPriority w:val="99"/>
    <w:rsid w:val="004E15EB"/>
    <w:pPr>
      <w:spacing w:line="181" w:lineRule="atLeast"/>
    </w:pPr>
    <w:rPr>
      <w:rFonts w:ascii="Helvetica 45 Light" w:eastAsia="Times New Roman" w:hAnsi="Helvetica 45 Light" w:cs="Times New Roman"/>
      <w:color w:val="auto"/>
      <w:lang w:val="en-US"/>
    </w:rPr>
  </w:style>
  <w:style w:type="character" w:customStyle="1" w:styleId="A3">
    <w:name w:val="A3"/>
    <w:uiPriority w:val="99"/>
    <w:rsid w:val="004E15EB"/>
    <w:rPr>
      <w:rFonts w:cs="Helvetica 45 Light"/>
      <w:color w:val="000000"/>
      <w:sz w:val="17"/>
      <w:szCs w:val="17"/>
    </w:rPr>
  </w:style>
  <w:style w:type="character" w:customStyle="1" w:styleId="A2">
    <w:name w:val="A2"/>
    <w:uiPriority w:val="99"/>
    <w:rsid w:val="004E15EB"/>
    <w:rPr>
      <w:rFonts w:cs="Helvetica 45 Light"/>
      <w:color w:val="000000"/>
      <w:sz w:val="17"/>
      <w:szCs w:val="17"/>
    </w:rPr>
  </w:style>
  <w:style w:type="paragraph" w:customStyle="1" w:styleId="Pa0">
    <w:name w:val="Pa0"/>
    <w:basedOn w:val="Default"/>
    <w:next w:val="Default"/>
    <w:uiPriority w:val="99"/>
    <w:rsid w:val="004E15EB"/>
    <w:pPr>
      <w:spacing w:line="241" w:lineRule="atLeast"/>
    </w:pPr>
    <w:rPr>
      <w:rFonts w:ascii="Helvetica 45 Light" w:eastAsia="Times New Roman" w:hAnsi="Helvetica 45 Light" w:cs="Times New Roman"/>
      <w:color w:val="auto"/>
      <w:lang w:val="en-US"/>
    </w:rPr>
  </w:style>
  <w:style w:type="paragraph" w:customStyle="1" w:styleId="Pa6">
    <w:name w:val="Pa6"/>
    <w:basedOn w:val="Default"/>
    <w:next w:val="Default"/>
    <w:uiPriority w:val="99"/>
    <w:rsid w:val="004E15EB"/>
    <w:pPr>
      <w:spacing w:line="181" w:lineRule="atLeast"/>
    </w:pPr>
    <w:rPr>
      <w:rFonts w:ascii="Helvetica 45 Light" w:eastAsia="Times New Roman" w:hAnsi="Helvetica 45 Light" w:cs="Times New Roman"/>
      <w:color w:val="auto"/>
      <w:lang w:val="en-US"/>
    </w:rPr>
  </w:style>
  <w:style w:type="character" w:customStyle="1" w:styleId="googqs-tidbit1">
    <w:name w:val="goog_qs-tidbit1"/>
    <w:rsid w:val="004E15EB"/>
    <w:rPr>
      <w:vanish w:val="0"/>
      <w:webHidden w:val="0"/>
      <w:specVanish w:val="0"/>
    </w:rPr>
  </w:style>
  <w:style w:type="paragraph" w:customStyle="1" w:styleId="BulletedNormal">
    <w:name w:val="Bulleted Normal"/>
    <w:basedOn w:val="ListParagraph"/>
    <w:link w:val="BulletedNormalChar"/>
    <w:qFormat/>
    <w:rsid w:val="004E15EB"/>
    <w:pPr>
      <w:numPr>
        <w:numId w:val="5"/>
      </w:numPr>
      <w:spacing w:before="100" w:beforeAutospacing="1" w:after="20" w:line="360" w:lineRule="auto"/>
      <w:jc w:val="both"/>
    </w:pPr>
    <w:rPr>
      <w:rFonts w:ascii="Arial" w:hAnsi="Arial"/>
      <w:sz w:val="20"/>
      <w:szCs w:val="20"/>
      <w:lang w:eastAsia="x-none"/>
    </w:rPr>
  </w:style>
  <w:style w:type="character" w:customStyle="1" w:styleId="BulletedNormalChar">
    <w:name w:val="Bulleted Normal Char"/>
    <w:link w:val="BulletedNormal"/>
    <w:rsid w:val="004E15EB"/>
    <w:rPr>
      <w:rFonts w:ascii="Arial" w:eastAsia="Calibri" w:hAnsi="Arial" w:cs="Times New Roman"/>
      <w:sz w:val="20"/>
      <w:szCs w:val="20"/>
      <w:lang w:val="en-US" w:eastAsia="x-none"/>
    </w:rPr>
  </w:style>
  <w:style w:type="paragraph" w:customStyle="1" w:styleId="Pa1">
    <w:name w:val="Pa1"/>
    <w:basedOn w:val="Default"/>
    <w:next w:val="Default"/>
    <w:uiPriority w:val="99"/>
    <w:rsid w:val="004E15EB"/>
    <w:pPr>
      <w:spacing w:line="241" w:lineRule="atLeast"/>
    </w:pPr>
    <w:rPr>
      <w:rFonts w:ascii="Univers LT Std 45 Light" w:hAnsi="Univers LT Std 45 Light" w:cs="Times New Roman"/>
      <w:color w:val="auto"/>
      <w:lang w:val="en-US"/>
    </w:rPr>
  </w:style>
  <w:style w:type="paragraph" w:customStyle="1" w:styleId="Pa2">
    <w:name w:val="Pa2"/>
    <w:basedOn w:val="Default"/>
    <w:next w:val="Default"/>
    <w:uiPriority w:val="99"/>
    <w:rsid w:val="004E15EB"/>
    <w:pPr>
      <w:spacing w:line="181" w:lineRule="atLeast"/>
    </w:pPr>
    <w:rPr>
      <w:rFonts w:ascii="Univers LT Std 45 Light" w:hAnsi="Univers LT Std 45 Light" w:cs="Times New Roman"/>
      <w:color w:val="auto"/>
      <w:lang w:val="en-US"/>
    </w:rPr>
  </w:style>
  <w:style w:type="paragraph" w:customStyle="1" w:styleId="CarCarCharCharCarCarCharChar">
    <w:name w:val="Car Car Char Char Car Car Char Char"/>
    <w:basedOn w:val="Normal"/>
    <w:rsid w:val="004E15EB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CharChar1CharCharCharCharCharCharCharCharCharCharChar">
    <w:name w:val="Char Char1 Char Char Char Char Char Char Char Char Char Char Char"/>
    <w:basedOn w:val="Normal"/>
    <w:uiPriority w:val="99"/>
    <w:rsid w:val="004E15EB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paragraph" w:customStyle="1" w:styleId="1MajorRecommendation">
    <w:name w:val="1. Major Recommendation"/>
    <w:basedOn w:val="Normal"/>
    <w:rsid w:val="004E15EB"/>
    <w:pPr>
      <w:numPr>
        <w:numId w:val="6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mw-headline">
    <w:name w:val="mw-headline"/>
    <w:basedOn w:val="DefaultParagraphFont"/>
    <w:uiPriority w:val="99"/>
    <w:rsid w:val="004E15EB"/>
  </w:style>
  <w:style w:type="paragraph" w:customStyle="1" w:styleId="spip">
    <w:name w:val="spip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Outline">
    <w:name w:val="Normal Outline"/>
    <w:basedOn w:val="Normal"/>
    <w:link w:val="NormalOutlineChar"/>
    <w:qFormat/>
    <w:rsid w:val="004E15EB"/>
    <w:pPr>
      <w:spacing w:before="100" w:beforeAutospacing="1" w:after="20"/>
      <w:jc w:val="both"/>
    </w:pPr>
    <w:rPr>
      <w:rFonts w:ascii="Arial" w:hAnsi="Arial"/>
      <w:sz w:val="20"/>
      <w:lang w:val="en-ZA"/>
    </w:rPr>
  </w:style>
  <w:style w:type="character" w:customStyle="1" w:styleId="NormalOutlineChar">
    <w:name w:val="Normal Outline Char"/>
    <w:link w:val="NormalOutline"/>
    <w:rsid w:val="004E15EB"/>
    <w:rPr>
      <w:rFonts w:ascii="Arial" w:eastAsia="Calibri" w:hAnsi="Arial" w:cs="Times New Roman"/>
      <w:sz w:val="20"/>
      <w:lang w:val="en-ZA"/>
    </w:rPr>
  </w:style>
  <w:style w:type="paragraph" w:customStyle="1" w:styleId="Address">
    <w:name w:val="Address"/>
    <w:basedOn w:val="Normal"/>
    <w:link w:val="AddressChar"/>
    <w:qFormat/>
    <w:rsid w:val="004E15EB"/>
    <w:pPr>
      <w:spacing w:after="0" w:line="200" w:lineRule="atLeast"/>
    </w:pPr>
    <w:rPr>
      <w:rFonts w:ascii="Georgia" w:eastAsia="Times New Roman" w:hAnsi="Georgia"/>
      <w:i/>
      <w:noProof/>
      <w:sz w:val="18"/>
      <w:szCs w:val="18"/>
    </w:rPr>
  </w:style>
  <w:style w:type="character" w:customStyle="1" w:styleId="AddressChar">
    <w:name w:val="Address Char"/>
    <w:link w:val="Address"/>
    <w:rsid w:val="004E15EB"/>
    <w:rPr>
      <w:rFonts w:ascii="Georgia" w:eastAsia="Times New Roman" w:hAnsi="Georgia" w:cs="Times New Roman"/>
      <w:i/>
      <w:noProof/>
      <w:sz w:val="18"/>
      <w:szCs w:val="18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4E15EB"/>
    <w:rPr>
      <w:rFonts w:ascii="Georgia" w:eastAsia="Times New Roman" w:hAnsi="Georgia"/>
      <w:sz w:val="20"/>
    </w:rPr>
  </w:style>
  <w:style w:type="paragraph" w:customStyle="1" w:styleId="BlockText2">
    <w:name w:val="Block Text 2"/>
    <w:basedOn w:val="Normal"/>
    <w:qFormat/>
    <w:rsid w:val="004E15EB"/>
    <w:pPr>
      <w:pBdr>
        <w:top w:val="single" w:sz="8" w:space="10" w:color="A32020"/>
        <w:left w:val="single" w:sz="8" w:space="10" w:color="A32020"/>
        <w:bottom w:val="single" w:sz="8" w:space="10" w:color="A32020"/>
        <w:right w:val="single" w:sz="8" w:space="10" w:color="A32020"/>
      </w:pBdr>
      <w:shd w:val="clear" w:color="auto" w:fill="A32020"/>
      <w:spacing w:after="240" w:line="264" w:lineRule="auto"/>
      <w:ind w:left="227" w:right="227"/>
    </w:pPr>
    <w:rPr>
      <w:rFonts w:ascii="Georgia" w:eastAsia="Times New Roman" w:hAnsi="Georgia"/>
      <w:i/>
      <w:color w:val="FFFFFF"/>
      <w:sz w:val="48"/>
    </w:rPr>
  </w:style>
  <w:style w:type="paragraph" w:customStyle="1" w:styleId="BlockText3">
    <w:name w:val="Block Text 3"/>
    <w:basedOn w:val="Normal"/>
    <w:qFormat/>
    <w:rsid w:val="004E15EB"/>
    <w:pPr>
      <w:spacing w:after="240" w:line="264" w:lineRule="auto"/>
    </w:pPr>
    <w:rPr>
      <w:rFonts w:ascii="Georgia" w:eastAsia="Times New Roman" w:hAnsi="Georgia"/>
      <w:b/>
      <w:i/>
      <w:color w:val="A32020"/>
      <w:sz w:val="48"/>
    </w:rPr>
  </w:style>
  <w:style w:type="paragraph" w:customStyle="1" w:styleId="BodySingle">
    <w:name w:val="Body Single"/>
    <w:basedOn w:val="Normal"/>
    <w:link w:val="BodySingleChar"/>
    <w:qFormat/>
    <w:rsid w:val="004E15EB"/>
    <w:pPr>
      <w:spacing w:after="0"/>
    </w:pPr>
    <w:rPr>
      <w:rFonts w:ascii="Georgia" w:eastAsia="Times New Roman" w:hAnsi="Georgia"/>
      <w:color w:val="000000"/>
      <w:sz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4E15EB"/>
    <w:pPr>
      <w:ind w:left="2546"/>
    </w:pPr>
    <w:rPr>
      <w:rFonts w:ascii="Georgia" w:eastAsia="Times New Roman" w:hAnsi="Georgia"/>
      <w:sz w:val="48"/>
    </w:rPr>
  </w:style>
  <w:style w:type="character" w:customStyle="1" w:styleId="DateChar">
    <w:name w:val="Date Char"/>
    <w:basedOn w:val="DefaultParagraphFont"/>
    <w:link w:val="Date"/>
    <w:uiPriority w:val="99"/>
    <w:rsid w:val="004E15EB"/>
    <w:rPr>
      <w:rFonts w:ascii="Georgia" w:eastAsia="Times New Roman" w:hAnsi="Georgia" w:cs="Times New Roman"/>
      <w:sz w:val="48"/>
      <w:lang w:val="en-US"/>
    </w:rPr>
  </w:style>
  <w:style w:type="paragraph" w:customStyle="1" w:styleId="Disclaimer">
    <w:name w:val="Disclaimer"/>
    <w:basedOn w:val="Normal"/>
    <w:link w:val="DisclaimerChar"/>
    <w:qFormat/>
    <w:rsid w:val="004E15EB"/>
    <w:pPr>
      <w:spacing w:after="0" w:line="140" w:lineRule="atLeast"/>
    </w:pPr>
    <w:rPr>
      <w:rFonts w:ascii="Georgia" w:eastAsia="Times New Roman" w:hAnsi="Georgia" w:cs="Georgia"/>
      <w:sz w:val="12"/>
      <w:szCs w:val="12"/>
    </w:rPr>
  </w:style>
  <w:style w:type="paragraph" w:styleId="BodyTextFirstIndent">
    <w:name w:val="Body Text First Indent"/>
    <w:basedOn w:val="Normal"/>
    <w:link w:val="BodyTextFirstIndentChar"/>
    <w:uiPriority w:val="99"/>
    <w:unhideWhenUsed/>
    <w:rsid w:val="004E15EB"/>
    <w:pPr>
      <w:ind w:firstLine="360"/>
    </w:pPr>
    <w:rPr>
      <w:rFonts w:ascii="Georgia" w:eastAsia="Times New Roman" w:hAnsi="Georgia"/>
      <w:color w:val="000000"/>
      <w:sz w:val="20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E15EB"/>
    <w:rPr>
      <w:rFonts w:ascii="Georgia" w:eastAsia="Times New Roman" w:hAnsi="Georgia" w:cs="Times New Roman"/>
      <w:color w:val="000000"/>
      <w:sz w:val="20"/>
      <w:szCs w:val="20"/>
      <w:lang w:val="en-US"/>
    </w:rPr>
  </w:style>
  <w:style w:type="character" w:customStyle="1" w:styleId="DisclaimerChar">
    <w:name w:val="Disclaimer Char"/>
    <w:link w:val="Disclaimer"/>
    <w:rsid w:val="004E15EB"/>
    <w:rPr>
      <w:rFonts w:ascii="Georgia" w:eastAsia="Times New Roman" w:hAnsi="Georgia" w:cs="Georgia"/>
      <w:sz w:val="12"/>
      <w:szCs w:val="12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4E15EB"/>
    <w:pPr>
      <w:spacing w:after="200" w:line="276" w:lineRule="auto"/>
      <w:ind w:left="360" w:firstLine="360"/>
      <w:jc w:val="left"/>
    </w:pPr>
    <w:rPr>
      <w:rFonts w:ascii="Georgia" w:hAnsi="Georgia"/>
      <w:sz w:val="20"/>
      <w:szCs w:val="22"/>
      <w:lang w:val="en-US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4E15EB"/>
    <w:rPr>
      <w:rFonts w:ascii="Georgia" w:eastAsia="Times New Roman" w:hAnsi="Georgia" w:cs="Times New Roman"/>
      <w:sz w:val="20"/>
      <w:szCs w:val="20"/>
      <w:lang w:val="en-US" w:eastAsia="x-none"/>
    </w:rPr>
  </w:style>
  <w:style w:type="paragraph" w:styleId="Closing">
    <w:name w:val="Closing"/>
    <w:basedOn w:val="Normal"/>
    <w:link w:val="ClosingChar"/>
    <w:uiPriority w:val="99"/>
    <w:unhideWhenUsed/>
    <w:rsid w:val="004E15EB"/>
    <w:pPr>
      <w:spacing w:after="0" w:line="240" w:lineRule="auto"/>
      <w:ind w:left="4320"/>
    </w:pPr>
    <w:rPr>
      <w:rFonts w:ascii="Georgia" w:eastAsia="Times New Roman" w:hAnsi="Georgia"/>
      <w:sz w:val="20"/>
    </w:rPr>
  </w:style>
  <w:style w:type="character" w:customStyle="1" w:styleId="ClosingChar">
    <w:name w:val="Closing Char"/>
    <w:basedOn w:val="DefaultParagraphFont"/>
    <w:link w:val="Closing"/>
    <w:uiPriority w:val="99"/>
    <w:rsid w:val="004E15EB"/>
    <w:rPr>
      <w:rFonts w:ascii="Georgia" w:eastAsia="Times New Roman" w:hAnsi="Georgia" w:cs="Times New Roman"/>
      <w:sz w:val="20"/>
      <w:lang w:val="en-US"/>
    </w:rPr>
  </w:style>
  <w:style w:type="paragraph" w:customStyle="1" w:styleId="DividerPage">
    <w:name w:val="Divider Page"/>
    <w:qFormat/>
    <w:rsid w:val="004E15EB"/>
    <w:pPr>
      <w:spacing w:after="240" w:line="240" w:lineRule="atLeast"/>
    </w:pPr>
    <w:rPr>
      <w:rFonts w:ascii="Georgia" w:eastAsia="Times New Roman" w:hAnsi="Georgia" w:cs="Times New Roman"/>
      <w:i/>
      <w:color w:val="FFFFFF"/>
      <w:sz w:val="66"/>
      <w:szCs w:val="66"/>
      <w:lang w:val="en-US"/>
    </w:rPr>
  </w:style>
  <w:style w:type="paragraph" w:styleId="E-mailSignature">
    <w:name w:val="E-mail Signature"/>
    <w:basedOn w:val="Normal"/>
    <w:link w:val="E-mailSignatureChar"/>
    <w:unhideWhenUsed/>
    <w:rsid w:val="004E15EB"/>
    <w:pPr>
      <w:spacing w:after="0" w:line="240" w:lineRule="auto"/>
    </w:pPr>
    <w:rPr>
      <w:rFonts w:ascii="Georgia" w:eastAsia="Times New Roman" w:hAnsi="Georgia"/>
      <w:sz w:val="20"/>
    </w:rPr>
  </w:style>
  <w:style w:type="character" w:customStyle="1" w:styleId="E-mailSignatureChar">
    <w:name w:val="E-mail Signature Char"/>
    <w:basedOn w:val="DefaultParagraphFont"/>
    <w:link w:val="E-mailSignature"/>
    <w:rsid w:val="004E15EB"/>
    <w:rPr>
      <w:rFonts w:ascii="Georgia" w:eastAsia="Times New Roman" w:hAnsi="Georgia" w:cs="Times New Roman"/>
      <w:sz w:val="20"/>
      <w:lang w:val="en-US"/>
    </w:rPr>
  </w:style>
  <w:style w:type="paragraph" w:customStyle="1" w:styleId="Guidance">
    <w:name w:val="Guidance"/>
    <w:basedOn w:val="Normal"/>
    <w:link w:val="GuidanceChar"/>
    <w:uiPriority w:val="99"/>
    <w:qFormat/>
    <w:rsid w:val="004E15EB"/>
    <w:pPr>
      <w:spacing w:after="0"/>
    </w:pPr>
    <w:rPr>
      <w:rFonts w:ascii="Arial" w:eastAsia="Times New Roman" w:hAnsi="Arial"/>
      <w:color w:val="00A5FF"/>
      <w:sz w:val="16"/>
    </w:rPr>
  </w:style>
  <w:style w:type="character" w:customStyle="1" w:styleId="GuidanceChar">
    <w:name w:val="Guidance Char"/>
    <w:link w:val="Guidance"/>
    <w:uiPriority w:val="99"/>
    <w:rsid w:val="004E15EB"/>
    <w:rPr>
      <w:rFonts w:ascii="Arial" w:eastAsia="Times New Roman" w:hAnsi="Arial" w:cs="Times New Roman"/>
      <w:color w:val="00A5FF"/>
      <w:sz w:val="16"/>
      <w:lang w:val="en-US"/>
    </w:rPr>
  </w:style>
  <w:style w:type="paragraph" w:styleId="HTMLAddress">
    <w:name w:val="HTML Address"/>
    <w:basedOn w:val="Normal"/>
    <w:link w:val="HTMLAddressChar"/>
    <w:uiPriority w:val="99"/>
    <w:unhideWhenUsed/>
    <w:rsid w:val="004E15EB"/>
    <w:pPr>
      <w:spacing w:after="0" w:line="240" w:lineRule="auto"/>
    </w:pPr>
    <w:rPr>
      <w:rFonts w:ascii="Georgia" w:eastAsia="Times New Roman" w:hAnsi="Georgia"/>
      <w:i/>
      <w:iCs/>
      <w:sz w:val="20"/>
    </w:rPr>
  </w:style>
  <w:style w:type="character" w:customStyle="1" w:styleId="HTMLAddressChar">
    <w:name w:val="HTML Address Char"/>
    <w:basedOn w:val="DefaultParagraphFont"/>
    <w:link w:val="HTMLAddress"/>
    <w:uiPriority w:val="99"/>
    <w:rsid w:val="004E15EB"/>
    <w:rPr>
      <w:rFonts w:ascii="Georgia" w:eastAsia="Times New Roman" w:hAnsi="Georgia" w:cs="Times New Roman"/>
      <w:i/>
      <w:iCs/>
      <w:sz w:val="20"/>
      <w:lang w:val="en-US"/>
    </w:rPr>
  </w:style>
  <w:style w:type="character" w:styleId="HTMLAcronym">
    <w:name w:val="HTML Acronym"/>
    <w:uiPriority w:val="99"/>
    <w:unhideWhenUsed/>
    <w:rsid w:val="004E15EB"/>
    <w:rPr>
      <w:color w:val="000000"/>
    </w:rPr>
  </w:style>
  <w:style w:type="character" w:styleId="HTMLCite">
    <w:name w:val="HTML Cite"/>
    <w:uiPriority w:val="99"/>
    <w:unhideWhenUsed/>
    <w:rsid w:val="004E15EB"/>
    <w:rPr>
      <w:i/>
      <w:iCs/>
      <w:color w:val="000000"/>
    </w:rPr>
  </w:style>
  <w:style w:type="character" w:styleId="HTMLDefinition">
    <w:name w:val="HTML Definition"/>
    <w:uiPriority w:val="99"/>
    <w:unhideWhenUsed/>
    <w:rsid w:val="004E15EB"/>
    <w:rPr>
      <w:i/>
      <w:iCs/>
      <w:color w:val="000000"/>
    </w:rPr>
  </w:style>
  <w:style w:type="character" w:styleId="HTMLKeyboard">
    <w:name w:val="HTML Keyboard"/>
    <w:uiPriority w:val="99"/>
    <w:unhideWhenUsed/>
    <w:rsid w:val="004E15EB"/>
    <w:rPr>
      <w:rFonts w:ascii="Consolas" w:hAnsi="Consolas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nhideWhenUsed/>
    <w:rsid w:val="004E15EB"/>
    <w:pPr>
      <w:spacing w:after="0" w:line="240" w:lineRule="auto"/>
    </w:pPr>
    <w:rPr>
      <w:rFonts w:ascii="Consolas" w:eastAsia="Times New Roman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4E15EB"/>
    <w:rPr>
      <w:rFonts w:ascii="Consolas" w:eastAsia="Times New Roman" w:hAnsi="Consolas" w:cs="Times New Roman"/>
      <w:sz w:val="20"/>
      <w:szCs w:val="20"/>
      <w:lang w:val="en-US"/>
    </w:rPr>
  </w:style>
  <w:style w:type="character" w:styleId="HTMLSample">
    <w:name w:val="HTML Sample"/>
    <w:uiPriority w:val="99"/>
    <w:unhideWhenUsed/>
    <w:rsid w:val="004E15EB"/>
    <w:rPr>
      <w:rFonts w:ascii="Consolas" w:hAnsi="Consolas"/>
      <w:color w:val="000000"/>
      <w:sz w:val="24"/>
      <w:szCs w:val="24"/>
    </w:rPr>
  </w:style>
  <w:style w:type="character" w:styleId="HTMLTypewriter">
    <w:name w:val="HTML Typewriter"/>
    <w:unhideWhenUsed/>
    <w:rsid w:val="004E15EB"/>
    <w:rPr>
      <w:rFonts w:ascii="Consolas" w:hAnsi="Consolas"/>
      <w:color w:val="000000"/>
      <w:sz w:val="20"/>
      <w:szCs w:val="20"/>
    </w:rPr>
  </w:style>
  <w:style w:type="character" w:styleId="HTMLVariable">
    <w:name w:val="HTML Variable"/>
    <w:uiPriority w:val="99"/>
    <w:unhideWhenUsed/>
    <w:rsid w:val="004E15EB"/>
    <w:rPr>
      <w:i/>
      <w:iCs/>
      <w:color w:val="000000"/>
    </w:rPr>
  </w:style>
  <w:style w:type="paragraph" w:styleId="Index1">
    <w:name w:val="index 1"/>
    <w:basedOn w:val="Normal"/>
    <w:next w:val="Normal"/>
    <w:autoRedefine/>
    <w:uiPriority w:val="99"/>
    <w:unhideWhenUsed/>
    <w:rsid w:val="004E15EB"/>
    <w:pPr>
      <w:spacing w:after="0" w:line="240" w:lineRule="auto"/>
      <w:ind w:left="200" w:hanging="200"/>
    </w:pPr>
    <w:rPr>
      <w:rFonts w:ascii="Georgia" w:eastAsia="Times New Roman" w:hAnsi="Georgia"/>
      <w:sz w:val="20"/>
    </w:rPr>
  </w:style>
  <w:style w:type="paragraph" w:styleId="Index2">
    <w:name w:val="index 2"/>
    <w:basedOn w:val="Normal"/>
    <w:next w:val="Normal"/>
    <w:autoRedefine/>
    <w:uiPriority w:val="99"/>
    <w:unhideWhenUsed/>
    <w:rsid w:val="004E15EB"/>
    <w:pPr>
      <w:spacing w:after="0" w:line="240" w:lineRule="auto"/>
      <w:ind w:left="400" w:hanging="200"/>
    </w:pPr>
    <w:rPr>
      <w:rFonts w:ascii="Georgia" w:eastAsia="Times New Roman" w:hAnsi="Georgia"/>
      <w:sz w:val="20"/>
    </w:rPr>
  </w:style>
  <w:style w:type="paragraph" w:styleId="Index3">
    <w:name w:val="index 3"/>
    <w:basedOn w:val="Normal"/>
    <w:next w:val="Normal"/>
    <w:autoRedefine/>
    <w:uiPriority w:val="99"/>
    <w:unhideWhenUsed/>
    <w:rsid w:val="004E15EB"/>
    <w:pPr>
      <w:spacing w:after="0" w:line="240" w:lineRule="auto"/>
      <w:ind w:left="600" w:hanging="200"/>
    </w:pPr>
    <w:rPr>
      <w:rFonts w:ascii="Georgia" w:eastAsia="Times New Roman" w:hAnsi="Georgia"/>
      <w:sz w:val="20"/>
    </w:rPr>
  </w:style>
  <w:style w:type="paragraph" w:styleId="Index4">
    <w:name w:val="index 4"/>
    <w:basedOn w:val="Normal"/>
    <w:next w:val="Normal"/>
    <w:autoRedefine/>
    <w:uiPriority w:val="99"/>
    <w:unhideWhenUsed/>
    <w:rsid w:val="004E15EB"/>
    <w:pPr>
      <w:spacing w:after="0" w:line="240" w:lineRule="auto"/>
      <w:ind w:left="800" w:hanging="200"/>
    </w:pPr>
    <w:rPr>
      <w:rFonts w:ascii="Georgia" w:eastAsia="Times New Roman" w:hAnsi="Georgia"/>
      <w:sz w:val="20"/>
    </w:rPr>
  </w:style>
  <w:style w:type="paragraph" w:styleId="Index5">
    <w:name w:val="index 5"/>
    <w:basedOn w:val="Normal"/>
    <w:next w:val="Normal"/>
    <w:autoRedefine/>
    <w:uiPriority w:val="99"/>
    <w:unhideWhenUsed/>
    <w:rsid w:val="004E15EB"/>
    <w:pPr>
      <w:spacing w:after="0" w:line="240" w:lineRule="auto"/>
      <w:ind w:left="1000" w:hanging="200"/>
    </w:pPr>
    <w:rPr>
      <w:rFonts w:ascii="Georgia" w:eastAsia="Times New Roman" w:hAnsi="Georgia"/>
      <w:sz w:val="20"/>
    </w:rPr>
  </w:style>
  <w:style w:type="paragraph" w:styleId="Index6">
    <w:name w:val="index 6"/>
    <w:basedOn w:val="Normal"/>
    <w:next w:val="Normal"/>
    <w:autoRedefine/>
    <w:uiPriority w:val="99"/>
    <w:unhideWhenUsed/>
    <w:rsid w:val="004E15EB"/>
    <w:pPr>
      <w:spacing w:after="0" w:line="240" w:lineRule="auto"/>
      <w:ind w:left="1200" w:hanging="200"/>
    </w:pPr>
    <w:rPr>
      <w:rFonts w:ascii="Georgia" w:eastAsia="Times New Roman" w:hAnsi="Georgia"/>
      <w:sz w:val="20"/>
    </w:rPr>
  </w:style>
  <w:style w:type="paragraph" w:styleId="Index7">
    <w:name w:val="index 7"/>
    <w:basedOn w:val="Normal"/>
    <w:next w:val="Normal"/>
    <w:autoRedefine/>
    <w:uiPriority w:val="99"/>
    <w:unhideWhenUsed/>
    <w:rsid w:val="004E15EB"/>
    <w:pPr>
      <w:spacing w:after="0" w:line="240" w:lineRule="auto"/>
      <w:ind w:left="1400" w:hanging="200"/>
    </w:pPr>
    <w:rPr>
      <w:rFonts w:ascii="Georgia" w:eastAsia="Times New Roman" w:hAnsi="Georgia"/>
      <w:sz w:val="20"/>
    </w:rPr>
  </w:style>
  <w:style w:type="paragraph" w:styleId="Index8">
    <w:name w:val="index 8"/>
    <w:basedOn w:val="Normal"/>
    <w:next w:val="Normal"/>
    <w:autoRedefine/>
    <w:uiPriority w:val="99"/>
    <w:unhideWhenUsed/>
    <w:rsid w:val="004E15EB"/>
    <w:pPr>
      <w:spacing w:after="0" w:line="240" w:lineRule="auto"/>
      <w:ind w:left="1600" w:hanging="200"/>
    </w:pPr>
    <w:rPr>
      <w:rFonts w:ascii="Georgia" w:eastAsia="Times New Roman" w:hAnsi="Georgia"/>
      <w:sz w:val="20"/>
    </w:rPr>
  </w:style>
  <w:style w:type="paragraph" w:styleId="Index9">
    <w:name w:val="index 9"/>
    <w:basedOn w:val="Normal"/>
    <w:next w:val="Normal"/>
    <w:autoRedefine/>
    <w:uiPriority w:val="99"/>
    <w:unhideWhenUsed/>
    <w:rsid w:val="004E15EB"/>
    <w:pPr>
      <w:spacing w:after="0" w:line="240" w:lineRule="auto"/>
      <w:ind w:left="1800" w:hanging="200"/>
    </w:pPr>
    <w:rPr>
      <w:rFonts w:ascii="Georgia" w:eastAsia="Times New Roman" w:hAnsi="Georgia"/>
      <w:sz w:val="20"/>
    </w:rPr>
  </w:style>
  <w:style w:type="character" w:styleId="BookTitle">
    <w:name w:val="Book Title"/>
    <w:uiPriority w:val="33"/>
    <w:qFormat/>
    <w:rsid w:val="004E15EB"/>
    <w:rPr>
      <w:b/>
      <w:bCs/>
      <w:smallCaps/>
      <w:color w:val="000000"/>
      <w:spacing w:val="5"/>
    </w:rPr>
  </w:style>
  <w:style w:type="character" w:styleId="EndnoteReference">
    <w:name w:val="endnote reference"/>
    <w:unhideWhenUsed/>
    <w:rsid w:val="004E15EB"/>
    <w:rPr>
      <w:color w:val="000000"/>
      <w:vertAlign w:val="superscript"/>
    </w:rPr>
  </w:style>
  <w:style w:type="paragraph" w:styleId="EnvelopeAddress">
    <w:name w:val="envelope address"/>
    <w:basedOn w:val="Normal"/>
    <w:uiPriority w:val="99"/>
    <w:unhideWhenUsed/>
    <w:rsid w:val="004E15E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Georgia" w:eastAsia="Times New Roman" w:hAnsi="Georgia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4E15EB"/>
    <w:pPr>
      <w:spacing w:after="0" w:line="240" w:lineRule="auto"/>
    </w:pPr>
    <w:rPr>
      <w:rFonts w:ascii="Georgia" w:eastAsia="Times New Roman" w:hAnsi="Georgia"/>
      <w:sz w:val="20"/>
      <w:szCs w:val="20"/>
    </w:rPr>
  </w:style>
  <w:style w:type="character" w:styleId="HTMLCode">
    <w:name w:val="HTML Code"/>
    <w:uiPriority w:val="99"/>
    <w:unhideWhenUsed/>
    <w:rsid w:val="004E15EB"/>
    <w:rPr>
      <w:rFonts w:ascii="Consolas" w:hAnsi="Consolas"/>
      <w:color w:val="000000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4E15EB"/>
    <w:rPr>
      <w:rFonts w:ascii="Georgia" w:eastAsia="Times New Roman" w:hAnsi="Georgia"/>
      <w:b/>
      <w:bCs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EB"/>
    <w:pPr>
      <w:pBdr>
        <w:bottom w:val="single" w:sz="4" w:space="4" w:color="A32020"/>
      </w:pBdr>
      <w:spacing w:before="200" w:after="280"/>
      <w:ind w:left="936" w:right="936"/>
    </w:pPr>
    <w:rPr>
      <w:rFonts w:ascii="Georgia" w:eastAsia="Times New Roman" w:hAnsi="Georgia"/>
      <w:b/>
      <w:bCs/>
      <w:i/>
      <w:iCs/>
      <w:color w:val="A3202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EB"/>
    <w:rPr>
      <w:rFonts w:ascii="Georgia" w:eastAsia="Times New Roman" w:hAnsi="Georgia" w:cs="Times New Roman"/>
      <w:b/>
      <w:bCs/>
      <w:i/>
      <w:iCs/>
      <w:color w:val="A32020"/>
      <w:sz w:val="20"/>
      <w:lang w:val="en-US"/>
    </w:rPr>
  </w:style>
  <w:style w:type="character" w:styleId="LineNumber">
    <w:name w:val="line number"/>
    <w:uiPriority w:val="99"/>
    <w:unhideWhenUsed/>
    <w:rsid w:val="004E15EB"/>
    <w:rPr>
      <w:color w:val="000000"/>
    </w:rPr>
  </w:style>
  <w:style w:type="paragraph" w:styleId="List2">
    <w:name w:val="List 2"/>
    <w:basedOn w:val="List"/>
    <w:uiPriority w:val="99"/>
    <w:unhideWhenUsed/>
    <w:qFormat/>
    <w:rsid w:val="004E15EB"/>
    <w:pPr>
      <w:spacing w:before="60" w:after="60" w:line="240" w:lineRule="atLeast"/>
      <w:ind w:left="397" w:firstLine="0"/>
      <w:contextualSpacing/>
    </w:pPr>
    <w:rPr>
      <w:rFonts w:ascii="Georgia" w:hAnsi="Georgia"/>
      <w:sz w:val="20"/>
      <w:szCs w:val="22"/>
    </w:rPr>
  </w:style>
  <w:style w:type="paragraph" w:styleId="List3">
    <w:name w:val="List 3"/>
    <w:basedOn w:val="List2"/>
    <w:uiPriority w:val="99"/>
    <w:unhideWhenUsed/>
    <w:qFormat/>
    <w:rsid w:val="004E15EB"/>
    <w:pPr>
      <w:ind w:left="1985" w:hanging="1191"/>
    </w:pPr>
  </w:style>
  <w:style w:type="paragraph" w:styleId="List4">
    <w:name w:val="List 4"/>
    <w:basedOn w:val="List3"/>
    <w:uiPriority w:val="99"/>
    <w:unhideWhenUsed/>
    <w:qFormat/>
    <w:rsid w:val="004E15EB"/>
    <w:pPr>
      <w:ind w:left="1191" w:firstLine="0"/>
    </w:pPr>
  </w:style>
  <w:style w:type="paragraph" w:styleId="List5">
    <w:name w:val="List 5"/>
    <w:basedOn w:val="List4"/>
    <w:uiPriority w:val="99"/>
    <w:unhideWhenUsed/>
    <w:qFormat/>
    <w:rsid w:val="004E15EB"/>
    <w:pPr>
      <w:ind w:left="1588"/>
    </w:pPr>
  </w:style>
  <w:style w:type="paragraph" w:customStyle="1" w:styleId="List6">
    <w:name w:val="List 6"/>
    <w:basedOn w:val="List5"/>
    <w:qFormat/>
    <w:rsid w:val="004E15EB"/>
    <w:pPr>
      <w:ind w:left="1985"/>
    </w:pPr>
  </w:style>
  <w:style w:type="paragraph" w:customStyle="1" w:styleId="List7">
    <w:name w:val="List 7"/>
    <w:basedOn w:val="List6"/>
    <w:qFormat/>
    <w:rsid w:val="004E15EB"/>
    <w:pPr>
      <w:ind w:left="2381"/>
    </w:pPr>
  </w:style>
  <w:style w:type="paragraph" w:customStyle="1" w:styleId="List8">
    <w:name w:val="List 8"/>
    <w:basedOn w:val="List7"/>
    <w:qFormat/>
    <w:rsid w:val="004E15EB"/>
    <w:pPr>
      <w:ind w:left="2778"/>
    </w:pPr>
  </w:style>
  <w:style w:type="paragraph" w:customStyle="1" w:styleId="List9">
    <w:name w:val="List 9"/>
    <w:basedOn w:val="List8"/>
    <w:qFormat/>
    <w:rsid w:val="004E15EB"/>
    <w:pPr>
      <w:ind w:left="3175"/>
    </w:pPr>
  </w:style>
  <w:style w:type="paragraph" w:customStyle="1" w:styleId="ListAlpha">
    <w:name w:val="List Alpha"/>
    <w:basedOn w:val="Normal"/>
    <w:qFormat/>
    <w:rsid w:val="004E15EB"/>
    <w:pPr>
      <w:numPr>
        <w:numId w:val="7"/>
      </w:numPr>
      <w:spacing w:before="60" w:after="60" w:line="240" w:lineRule="atLeast"/>
      <w:contextualSpacing/>
    </w:pPr>
    <w:rPr>
      <w:rFonts w:ascii="Georgia" w:eastAsia="Times New Roman" w:hAnsi="Georgia"/>
      <w:sz w:val="20"/>
    </w:rPr>
  </w:style>
  <w:style w:type="paragraph" w:customStyle="1" w:styleId="ListAlpha2">
    <w:name w:val="List Alpha 2"/>
    <w:basedOn w:val="ListAlpha"/>
    <w:qFormat/>
    <w:rsid w:val="004E15EB"/>
    <w:pPr>
      <w:numPr>
        <w:ilvl w:val="1"/>
      </w:numPr>
    </w:pPr>
  </w:style>
  <w:style w:type="paragraph" w:customStyle="1" w:styleId="ListAlpha3">
    <w:name w:val="List Alpha 3"/>
    <w:basedOn w:val="ListAlpha2"/>
    <w:qFormat/>
    <w:rsid w:val="004E15EB"/>
    <w:pPr>
      <w:numPr>
        <w:ilvl w:val="2"/>
      </w:numPr>
    </w:pPr>
  </w:style>
  <w:style w:type="paragraph" w:customStyle="1" w:styleId="ListAlpha5">
    <w:name w:val="List Alpha 5"/>
    <w:basedOn w:val="ListAlpha4"/>
    <w:qFormat/>
    <w:rsid w:val="004E15EB"/>
    <w:pPr>
      <w:numPr>
        <w:ilvl w:val="4"/>
      </w:numPr>
    </w:pPr>
  </w:style>
  <w:style w:type="paragraph" w:customStyle="1" w:styleId="ListAlpha4">
    <w:name w:val="List Alpha 4"/>
    <w:basedOn w:val="ListAlpha3"/>
    <w:qFormat/>
    <w:rsid w:val="004E15EB"/>
    <w:pPr>
      <w:numPr>
        <w:ilvl w:val="3"/>
      </w:numPr>
    </w:pPr>
  </w:style>
  <w:style w:type="paragraph" w:customStyle="1" w:styleId="ListAlpha6">
    <w:name w:val="List Alpha 6"/>
    <w:basedOn w:val="ListAlpha5"/>
    <w:qFormat/>
    <w:rsid w:val="004E15EB"/>
    <w:pPr>
      <w:numPr>
        <w:ilvl w:val="5"/>
      </w:numPr>
    </w:pPr>
  </w:style>
  <w:style w:type="paragraph" w:customStyle="1" w:styleId="ListAlpha7">
    <w:name w:val="List Alpha 7"/>
    <w:basedOn w:val="ListAlpha6"/>
    <w:qFormat/>
    <w:rsid w:val="004E15EB"/>
    <w:pPr>
      <w:numPr>
        <w:ilvl w:val="6"/>
      </w:numPr>
    </w:pPr>
  </w:style>
  <w:style w:type="paragraph" w:customStyle="1" w:styleId="ListAlpha8">
    <w:name w:val="List Alpha 8"/>
    <w:basedOn w:val="ListAlpha7"/>
    <w:qFormat/>
    <w:rsid w:val="004E15EB"/>
    <w:pPr>
      <w:numPr>
        <w:ilvl w:val="7"/>
      </w:numPr>
    </w:pPr>
  </w:style>
  <w:style w:type="paragraph" w:customStyle="1" w:styleId="ListAlpha9">
    <w:name w:val="List Alpha 9"/>
    <w:basedOn w:val="ListAlpha8"/>
    <w:qFormat/>
    <w:rsid w:val="004E15EB"/>
    <w:pPr>
      <w:numPr>
        <w:ilvl w:val="8"/>
      </w:numPr>
      <w:tabs>
        <w:tab w:val="clear" w:pos="3572"/>
        <w:tab w:val="num" w:pos="6480"/>
      </w:tabs>
      <w:ind w:left="6480" w:hanging="180"/>
    </w:pPr>
  </w:style>
  <w:style w:type="paragraph" w:customStyle="1" w:styleId="ListBullet6">
    <w:name w:val="List Bullet 6"/>
    <w:basedOn w:val="ListBullet5"/>
    <w:qFormat/>
    <w:rsid w:val="004E15EB"/>
    <w:pPr>
      <w:numPr>
        <w:ilvl w:val="0"/>
        <w:numId w:val="0"/>
      </w:numPr>
      <w:tabs>
        <w:tab w:val="num" w:pos="2381"/>
      </w:tabs>
      <w:spacing w:before="60" w:after="60" w:line="240" w:lineRule="atLeast"/>
      <w:ind w:left="2381" w:hanging="396"/>
      <w:contextualSpacing/>
    </w:pPr>
    <w:rPr>
      <w:rFonts w:ascii="Georgia" w:hAnsi="Georgia"/>
      <w:szCs w:val="22"/>
      <w:lang w:val="en-US"/>
    </w:rPr>
  </w:style>
  <w:style w:type="paragraph" w:customStyle="1" w:styleId="ListBullet7">
    <w:name w:val="List Bullet 7"/>
    <w:basedOn w:val="ListBullet6"/>
    <w:qFormat/>
    <w:rsid w:val="004E15EB"/>
    <w:pPr>
      <w:tabs>
        <w:tab w:val="clear" w:pos="2381"/>
        <w:tab w:val="num" w:pos="2778"/>
      </w:tabs>
      <w:ind w:left="2778" w:hanging="397"/>
    </w:pPr>
  </w:style>
  <w:style w:type="paragraph" w:customStyle="1" w:styleId="ListBullet8">
    <w:name w:val="List Bullet 8"/>
    <w:basedOn w:val="ListBullet7"/>
    <w:qFormat/>
    <w:rsid w:val="004E15EB"/>
    <w:pPr>
      <w:tabs>
        <w:tab w:val="clear" w:pos="2778"/>
        <w:tab w:val="num" w:pos="3175"/>
      </w:tabs>
      <w:ind w:left="3175"/>
    </w:pPr>
  </w:style>
  <w:style w:type="paragraph" w:customStyle="1" w:styleId="ListBullet9">
    <w:name w:val="List Bullet 9"/>
    <w:basedOn w:val="ListBullet8"/>
    <w:qFormat/>
    <w:rsid w:val="004E15EB"/>
    <w:pPr>
      <w:tabs>
        <w:tab w:val="clear" w:pos="3175"/>
        <w:tab w:val="num" w:pos="1800"/>
      </w:tabs>
      <w:ind w:left="1800" w:hanging="1800"/>
    </w:pPr>
  </w:style>
  <w:style w:type="paragraph" w:styleId="ListContinue2">
    <w:name w:val="List Continue 2"/>
    <w:basedOn w:val="ListContinue"/>
    <w:uiPriority w:val="99"/>
    <w:unhideWhenUsed/>
    <w:rsid w:val="004E15EB"/>
    <w:pPr>
      <w:spacing w:before="60" w:after="60" w:line="240" w:lineRule="atLeast"/>
      <w:ind w:left="794"/>
      <w:contextualSpacing/>
    </w:pPr>
    <w:rPr>
      <w:rFonts w:ascii="Georgia" w:hAnsi="Georgia"/>
      <w:sz w:val="20"/>
      <w:szCs w:val="22"/>
    </w:rPr>
  </w:style>
  <w:style w:type="paragraph" w:styleId="ListContinue3">
    <w:name w:val="List Continue 3"/>
    <w:basedOn w:val="ListContinue2"/>
    <w:uiPriority w:val="99"/>
    <w:unhideWhenUsed/>
    <w:rsid w:val="004E15EB"/>
    <w:pPr>
      <w:ind w:left="1191"/>
    </w:pPr>
  </w:style>
  <w:style w:type="paragraph" w:styleId="ListContinue4">
    <w:name w:val="List Continue 4"/>
    <w:basedOn w:val="ListContinue3"/>
    <w:uiPriority w:val="99"/>
    <w:unhideWhenUsed/>
    <w:rsid w:val="004E15EB"/>
    <w:pPr>
      <w:ind w:left="1588"/>
    </w:pPr>
  </w:style>
  <w:style w:type="paragraph" w:styleId="ListContinue5">
    <w:name w:val="List Continue 5"/>
    <w:basedOn w:val="ListContinue4"/>
    <w:uiPriority w:val="99"/>
    <w:unhideWhenUsed/>
    <w:rsid w:val="004E15EB"/>
    <w:pPr>
      <w:ind w:left="1985"/>
    </w:pPr>
  </w:style>
  <w:style w:type="paragraph" w:customStyle="1" w:styleId="ListContinue6">
    <w:name w:val="List Continue 6"/>
    <w:basedOn w:val="ListContinue4"/>
    <w:qFormat/>
    <w:rsid w:val="004E15EB"/>
    <w:pPr>
      <w:ind w:left="2381"/>
    </w:pPr>
  </w:style>
  <w:style w:type="paragraph" w:customStyle="1" w:styleId="ListContinue7">
    <w:name w:val="List Continue 7"/>
    <w:basedOn w:val="ListContinue6"/>
    <w:qFormat/>
    <w:rsid w:val="004E15EB"/>
    <w:pPr>
      <w:ind w:left="2778"/>
    </w:pPr>
  </w:style>
  <w:style w:type="paragraph" w:customStyle="1" w:styleId="ListContinue8">
    <w:name w:val="List Continue 8"/>
    <w:basedOn w:val="ListContinue7"/>
    <w:qFormat/>
    <w:rsid w:val="004E15EB"/>
    <w:pPr>
      <w:ind w:left="3175"/>
    </w:pPr>
  </w:style>
  <w:style w:type="paragraph" w:customStyle="1" w:styleId="ListContinue9">
    <w:name w:val="List Continue 9"/>
    <w:basedOn w:val="ListContinue8"/>
    <w:qFormat/>
    <w:rsid w:val="004E15EB"/>
    <w:pPr>
      <w:ind w:left="3572"/>
    </w:pPr>
  </w:style>
  <w:style w:type="paragraph" w:styleId="ListNumber">
    <w:name w:val="List Number"/>
    <w:basedOn w:val="Normal"/>
    <w:uiPriority w:val="99"/>
    <w:unhideWhenUsed/>
    <w:rsid w:val="004E15EB"/>
    <w:pPr>
      <w:numPr>
        <w:numId w:val="8"/>
      </w:numPr>
      <w:spacing w:before="60" w:after="60" w:line="240" w:lineRule="atLeast"/>
      <w:contextualSpacing/>
    </w:pPr>
    <w:rPr>
      <w:rFonts w:ascii="Georgia" w:eastAsia="Times New Roman" w:hAnsi="Georgia"/>
      <w:sz w:val="20"/>
    </w:rPr>
  </w:style>
  <w:style w:type="paragraph" w:styleId="ListNumber3">
    <w:name w:val="List Number 3"/>
    <w:basedOn w:val="ListNumber2"/>
    <w:uiPriority w:val="99"/>
    <w:unhideWhenUsed/>
    <w:qFormat/>
    <w:rsid w:val="004E15EB"/>
    <w:pPr>
      <w:numPr>
        <w:ilvl w:val="2"/>
      </w:numPr>
    </w:pPr>
  </w:style>
  <w:style w:type="paragraph" w:styleId="ListNumber2">
    <w:name w:val="List Number 2"/>
    <w:basedOn w:val="ListNumber"/>
    <w:uiPriority w:val="99"/>
    <w:unhideWhenUsed/>
    <w:rsid w:val="004E15EB"/>
    <w:pPr>
      <w:numPr>
        <w:ilvl w:val="1"/>
      </w:numPr>
    </w:pPr>
  </w:style>
  <w:style w:type="paragraph" w:styleId="ListNumber4">
    <w:name w:val="List Number 4"/>
    <w:basedOn w:val="ListNumber3"/>
    <w:uiPriority w:val="99"/>
    <w:unhideWhenUsed/>
    <w:rsid w:val="004E15EB"/>
    <w:pPr>
      <w:numPr>
        <w:ilvl w:val="3"/>
      </w:numPr>
    </w:pPr>
  </w:style>
  <w:style w:type="paragraph" w:styleId="ListNumber5">
    <w:name w:val="List Number 5"/>
    <w:basedOn w:val="ListNumber4"/>
    <w:uiPriority w:val="99"/>
    <w:unhideWhenUsed/>
    <w:rsid w:val="004E15EB"/>
    <w:pPr>
      <w:numPr>
        <w:ilvl w:val="4"/>
      </w:numPr>
    </w:pPr>
  </w:style>
  <w:style w:type="paragraph" w:customStyle="1" w:styleId="ListNumber6">
    <w:name w:val="List Number 6"/>
    <w:basedOn w:val="ListNumber5"/>
    <w:qFormat/>
    <w:rsid w:val="004E15EB"/>
    <w:pPr>
      <w:numPr>
        <w:ilvl w:val="5"/>
      </w:numPr>
    </w:pPr>
  </w:style>
  <w:style w:type="paragraph" w:customStyle="1" w:styleId="ListNumber7">
    <w:name w:val="List Number 7"/>
    <w:basedOn w:val="ListNumber6"/>
    <w:qFormat/>
    <w:rsid w:val="004E15EB"/>
    <w:pPr>
      <w:numPr>
        <w:ilvl w:val="6"/>
      </w:numPr>
    </w:pPr>
  </w:style>
  <w:style w:type="paragraph" w:customStyle="1" w:styleId="ListNumber8">
    <w:name w:val="List Number 8"/>
    <w:basedOn w:val="ListNumber7"/>
    <w:qFormat/>
    <w:rsid w:val="004E15EB"/>
    <w:pPr>
      <w:numPr>
        <w:ilvl w:val="7"/>
      </w:numPr>
    </w:pPr>
  </w:style>
  <w:style w:type="paragraph" w:customStyle="1" w:styleId="ListNumber9">
    <w:name w:val="List Number 9"/>
    <w:basedOn w:val="ListNumber8"/>
    <w:qFormat/>
    <w:rsid w:val="004E15EB"/>
    <w:pPr>
      <w:numPr>
        <w:ilvl w:val="8"/>
      </w:numPr>
      <w:tabs>
        <w:tab w:val="clear" w:pos="3572"/>
        <w:tab w:val="num" w:pos="1800"/>
      </w:tabs>
      <w:ind w:left="1800" w:hanging="1800"/>
    </w:pPr>
  </w:style>
  <w:style w:type="paragraph" w:customStyle="1" w:styleId="ListRoman">
    <w:name w:val="List Roman"/>
    <w:basedOn w:val="BodyText"/>
    <w:qFormat/>
    <w:rsid w:val="004E15EB"/>
    <w:pPr>
      <w:numPr>
        <w:numId w:val="9"/>
      </w:numPr>
      <w:tabs>
        <w:tab w:val="clear" w:pos="397"/>
        <w:tab w:val="num" w:pos="720"/>
      </w:tabs>
      <w:ind w:left="2520" w:firstLine="0"/>
    </w:pPr>
  </w:style>
  <w:style w:type="paragraph" w:customStyle="1" w:styleId="ListRoman2">
    <w:name w:val="List Roman 2"/>
    <w:basedOn w:val="ListRoman"/>
    <w:qFormat/>
    <w:rsid w:val="004E15EB"/>
    <w:pPr>
      <w:numPr>
        <w:ilvl w:val="1"/>
      </w:numPr>
      <w:tabs>
        <w:tab w:val="clear" w:pos="794"/>
        <w:tab w:val="num" w:pos="1440"/>
      </w:tabs>
      <w:spacing w:before="60" w:after="60" w:line="240" w:lineRule="atLeast"/>
      <w:ind w:left="1440" w:hanging="360"/>
      <w:contextualSpacing/>
    </w:pPr>
    <w:rPr>
      <w:rFonts w:ascii="Georgia" w:hAnsi="Georgia"/>
      <w:szCs w:val="22"/>
    </w:rPr>
  </w:style>
  <w:style w:type="paragraph" w:customStyle="1" w:styleId="ListRoman3">
    <w:name w:val="List Roman 3"/>
    <w:basedOn w:val="ListRoman2"/>
    <w:qFormat/>
    <w:rsid w:val="004E15EB"/>
    <w:pPr>
      <w:numPr>
        <w:ilvl w:val="2"/>
      </w:numPr>
      <w:tabs>
        <w:tab w:val="clear" w:pos="1191"/>
        <w:tab w:val="num" w:pos="2160"/>
      </w:tabs>
      <w:ind w:left="2160" w:hanging="360"/>
    </w:pPr>
  </w:style>
  <w:style w:type="paragraph" w:customStyle="1" w:styleId="ListRoman4">
    <w:name w:val="List Roman 4"/>
    <w:basedOn w:val="ListRoman3"/>
    <w:qFormat/>
    <w:rsid w:val="004E15EB"/>
    <w:pPr>
      <w:numPr>
        <w:ilvl w:val="3"/>
      </w:numPr>
      <w:tabs>
        <w:tab w:val="clear" w:pos="1588"/>
        <w:tab w:val="num" w:pos="2880"/>
      </w:tabs>
      <w:ind w:left="2880" w:hanging="360"/>
    </w:pPr>
  </w:style>
  <w:style w:type="paragraph" w:customStyle="1" w:styleId="ListRoman5">
    <w:name w:val="List Roman 5"/>
    <w:basedOn w:val="ListRoman4"/>
    <w:qFormat/>
    <w:rsid w:val="004E15EB"/>
    <w:pPr>
      <w:numPr>
        <w:ilvl w:val="4"/>
      </w:numPr>
      <w:tabs>
        <w:tab w:val="clear" w:pos="1985"/>
        <w:tab w:val="num" w:pos="3600"/>
      </w:tabs>
      <w:ind w:left="3600" w:hanging="360"/>
    </w:pPr>
  </w:style>
  <w:style w:type="paragraph" w:customStyle="1" w:styleId="ListRoman6">
    <w:name w:val="List Roman 6"/>
    <w:basedOn w:val="ListRoman5"/>
    <w:qFormat/>
    <w:rsid w:val="004E15EB"/>
    <w:pPr>
      <w:numPr>
        <w:ilvl w:val="5"/>
      </w:numPr>
      <w:tabs>
        <w:tab w:val="clear" w:pos="2381"/>
        <w:tab w:val="num" w:pos="4320"/>
      </w:tabs>
      <w:ind w:left="4320" w:hanging="360"/>
    </w:pPr>
  </w:style>
  <w:style w:type="paragraph" w:customStyle="1" w:styleId="ListRoman7">
    <w:name w:val="List Roman 7"/>
    <w:basedOn w:val="ListRoman6"/>
    <w:qFormat/>
    <w:rsid w:val="004E15EB"/>
    <w:pPr>
      <w:numPr>
        <w:ilvl w:val="6"/>
      </w:numPr>
      <w:tabs>
        <w:tab w:val="clear" w:pos="2778"/>
        <w:tab w:val="num" w:pos="2381"/>
        <w:tab w:val="num" w:pos="5040"/>
      </w:tabs>
      <w:ind w:left="2382" w:hanging="360"/>
    </w:pPr>
  </w:style>
  <w:style w:type="paragraph" w:customStyle="1" w:styleId="ListRoman8">
    <w:name w:val="List Roman 8"/>
    <w:basedOn w:val="ListRoman7"/>
    <w:qFormat/>
    <w:rsid w:val="004E15EB"/>
    <w:pPr>
      <w:numPr>
        <w:ilvl w:val="7"/>
      </w:numPr>
      <w:tabs>
        <w:tab w:val="clear" w:pos="3175"/>
        <w:tab w:val="num" w:pos="5760"/>
      </w:tabs>
      <w:ind w:left="5760" w:hanging="360"/>
    </w:pPr>
  </w:style>
  <w:style w:type="paragraph" w:customStyle="1" w:styleId="ListRoman9">
    <w:name w:val="List Roman 9"/>
    <w:basedOn w:val="ListRoman8"/>
    <w:qFormat/>
    <w:rsid w:val="004E15EB"/>
    <w:pPr>
      <w:numPr>
        <w:ilvl w:val="8"/>
      </w:numPr>
      <w:tabs>
        <w:tab w:val="clear" w:pos="3572"/>
        <w:tab w:val="num" w:pos="1800"/>
        <w:tab w:val="num" w:pos="6480"/>
      </w:tabs>
      <w:ind w:left="1800" w:hanging="1800"/>
    </w:pPr>
  </w:style>
  <w:style w:type="paragraph" w:styleId="MacroText">
    <w:name w:val="macro"/>
    <w:link w:val="MacroTextChar"/>
    <w:uiPriority w:val="99"/>
    <w:unhideWhenUsed/>
    <w:rsid w:val="004E15E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6" w:lineRule="auto"/>
    </w:pPr>
    <w:rPr>
      <w:rFonts w:ascii="Consolas" w:eastAsia="Times New Roman" w:hAnsi="Consolas" w:cs="Times New Roman"/>
      <w:color w:val="000000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4E15EB"/>
    <w:rPr>
      <w:rFonts w:ascii="Consolas" w:eastAsia="Times New Roman" w:hAnsi="Consolas" w:cs="Times New Roman"/>
      <w:color w:val="000000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uiPriority w:val="99"/>
    <w:unhideWhenUsed/>
    <w:rsid w:val="004E15E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Georgia" w:eastAsia="Times New Roman" w:hAnsi="Georgia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4E15EB"/>
    <w:rPr>
      <w:rFonts w:ascii="Georgia" w:eastAsia="Times New Roman" w:hAnsi="Georgia" w:cs="Times New Roman"/>
      <w:sz w:val="24"/>
      <w:szCs w:val="24"/>
      <w:shd w:val="pct20" w:color="auto" w:fill="auto"/>
      <w:lang w:val="en-US"/>
    </w:rPr>
  </w:style>
  <w:style w:type="paragraph" w:customStyle="1" w:styleId="PageTitle">
    <w:name w:val="Page Title"/>
    <w:basedOn w:val="Heading1"/>
    <w:qFormat/>
    <w:rsid w:val="004E15EB"/>
    <w:pPr>
      <w:keepLines w:val="0"/>
      <w:pageBreakBefore/>
      <w:numPr>
        <w:numId w:val="0"/>
      </w:numPr>
      <w:spacing w:before="0" w:after="480" w:line="0" w:lineRule="atLeast"/>
    </w:pPr>
    <w:rPr>
      <w:rFonts w:ascii="Georgia" w:hAnsi="Georgia"/>
      <w:i/>
      <w:color w:val="auto"/>
      <w:sz w:val="48"/>
      <w:szCs w:val="48"/>
    </w:rPr>
  </w:style>
  <w:style w:type="character" w:styleId="PlaceholderText">
    <w:name w:val="Placeholder Text"/>
    <w:uiPriority w:val="99"/>
    <w:semiHidden/>
    <w:rsid w:val="004E15EB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E15EB"/>
    <w:rPr>
      <w:rFonts w:ascii="Georgia" w:eastAsia="Times New Roman" w:hAnsi="Georgia"/>
      <w:i/>
      <w:iCs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4E15EB"/>
    <w:rPr>
      <w:rFonts w:ascii="Georgia" w:eastAsia="Times New Roman" w:hAnsi="Georgia" w:cs="Times New Roman"/>
      <w:i/>
      <w:iCs/>
      <w:sz w:val="20"/>
      <w:lang w:val="en-US"/>
    </w:rPr>
  </w:style>
  <w:style w:type="paragraph" w:customStyle="1" w:styleId="Pre-Section1Heading1">
    <w:name w:val="Pre-Section 1 Heading 1"/>
    <w:basedOn w:val="PageTitle"/>
    <w:next w:val="Pre-Section1Heading2"/>
    <w:qFormat/>
    <w:rsid w:val="004E15EB"/>
  </w:style>
  <w:style w:type="paragraph" w:customStyle="1" w:styleId="Pre-Section1Heading2">
    <w:name w:val="Pre-Section 1 Heading 2"/>
    <w:basedOn w:val="Normal"/>
    <w:next w:val="BodyText"/>
    <w:qFormat/>
    <w:rsid w:val="004E15EB"/>
    <w:pPr>
      <w:spacing w:after="240" w:line="240" w:lineRule="auto"/>
    </w:pPr>
    <w:rPr>
      <w:rFonts w:ascii="Georgia" w:eastAsia="Times New Roman" w:hAnsi="Georgia"/>
      <w:b/>
      <w:i/>
      <w:color w:val="A32020"/>
      <w:sz w:val="32"/>
      <w:szCs w:val="32"/>
    </w:rPr>
  </w:style>
  <w:style w:type="paragraph" w:customStyle="1" w:styleId="Pre-Section1Heading3">
    <w:name w:val="Pre-Section 1 Heading 3"/>
    <w:basedOn w:val="Normal"/>
    <w:next w:val="BodyText"/>
    <w:qFormat/>
    <w:rsid w:val="004E15EB"/>
    <w:pPr>
      <w:spacing w:after="240" w:line="240" w:lineRule="auto"/>
    </w:pPr>
    <w:rPr>
      <w:rFonts w:ascii="Georgia" w:eastAsia="Times New Roman" w:hAnsi="Georgia"/>
      <w:b/>
      <w:i/>
      <w:color w:val="A32020"/>
      <w:sz w:val="28"/>
      <w:szCs w:val="28"/>
    </w:rPr>
  </w:style>
  <w:style w:type="paragraph" w:customStyle="1" w:styleId="Pre-Section1Heading4">
    <w:name w:val="Pre-Section 1 Heading 4"/>
    <w:basedOn w:val="Normal"/>
    <w:next w:val="BodyText"/>
    <w:qFormat/>
    <w:rsid w:val="004E15EB"/>
    <w:pPr>
      <w:spacing w:after="240" w:line="240" w:lineRule="auto"/>
    </w:pPr>
    <w:rPr>
      <w:rFonts w:ascii="Georgia" w:eastAsia="Times New Roman" w:hAnsi="Georgia"/>
      <w:i/>
      <w:color w:val="A32020"/>
      <w:sz w:val="28"/>
      <w:szCs w:val="28"/>
    </w:rPr>
  </w:style>
  <w:style w:type="paragraph" w:customStyle="1" w:styleId="PwCAddress">
    <w:name w:val="PwC Address"/>
    <w:basedOn w:val="Normal"/>
    <w:qFormat/>
    <w:rsid w:val="004E15EB"/>
    <w:pPr>
      <w:spacing w:after="0" w:line="200" w:lineRule="atLeast"/>
    </w:pPr>
    <w:rPr>
      <w:rFonts w:ascii="Georgia" w:eastAsia="Times New Roman" w:hAnsi="Georgia"/>
      <w:i/>
      <w:sz w:val="18"/>
    </w:rPr>
  </w:style>
  <w:style w:type="paragraph" w:customStyle="1" w:styleId="SubHeading">
    <w:name w:val="Sub Heading"/>
    <w:basedOn w:val="Normal"/>
    <w:uiPriority w:val="99"/>
    <w:qFormat/>
    <w:rsid w:val="004E15EB"/>
    <w:pPr>
      <w:spacing w:after="480" w:line="0" w:lineRule="atLeast"/>
    </w:pPr>
    <w:rPr>
      <w:rFonts w:ascii="Georgia" w:eastAsia="Times New Roman" w:hAnsi="Georgia"/>
      <w:sz w:val="48"/>
    </w:rPr>
  </w:style>
  <w:style w:type="character" w:styleId="SubtleReference">
    <w:name w:val="Subtle Reference"/>
    <w:uiPriority w:val="31"/>
    <w:qFormat/>
    <w:rsid w:val="004E15EB"/>
    <w:rPr>
      <w:smallCaps/>
      <w:color w:val="E0301E"/>
      <w:u w:val="single"/>
    </w:rPr>
  </w:style>
  <w:style w:type="paragraph" w:styleId="TableofAuthorities">
    <w:name w:val="table of authorities"/>
    <w:basedOn w:val="Normal"/>
    <w:next w:val="Normal"/>
    <w:uiPriority w:val="99"/>
    <w:unhideWhenUsed/>
    <w:rsid w:val="004E15EB"/>
    <w:pPr>
      <w:spacing w:after="0"/>
    </w:pPr>
    <w:rPr>
      <w:rFonts w:ascii="Georgia" w:eastAsia="Times New Roman" w:hAnsi="Georgia"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4E15EB"/>
    <w:pPr>
      <w:spacing w:after="0"/>
    </w:pPr>
    <w:rPr>
      <w:rFonts w:ascii="Georgia" w:eastAsia="Times New Roman" w:hAnsi="Georgia"/>
      <w:sz w:val="20"/>
    </w:rPr>
  </w:style>
  <w:style w:type="paragraph" w:styleId="TOAHeading">
    <w:name w:val="toa heading"/>
    <w:basedOn w:val="Normal"/>
    <w:next w:val="Normal"/>
    <w:uiPriority w:val="99"/>
    <w:unhideWhenUsed/>
    <w:rsid w:val="004E15EB"/>
    <w:pPr>
      <w:spacing w:before="120"/>
    </w:pPr>
    <w:rPr>
      <w:rFonts w:ascii="Georgia" w:eastAsia="Times New Roman" w:hAnsi="Georgia"/>
      <w:b/>
      <w:bCs/>
      <w:sz w:val="24"/>
      <w:szCs w:val="24"/>
    </w:rPr>
  </w:style>
  <w:style w:type="table" w:customStyle="1" w:styleId="SmartClassicTable">
    <w:name w:val="Smart Classic Table"/>
    <w:basedOn w:val="TableNormal"/>
    <w:uiPriority w:val="99"/>
    <w:qFormat/>
    <w:rsid w:val="004E15EB"/>
    <w:pPr>
      <w:spacing w:before="60" w:after="60" w:line="240" w:lineRule="auto"/>
    </w:pPr>
    <w:rPr>
      <w:rFonts w:ascii="Georgia" w:eastAsia="Times New Roman" w:hAnsi="Georgia" w:cs="Times New Roman"/>
      <w:sz w:val="20"/>
      <w:lang w:val="en-US"/>
    </w:rPr>
    <w:tblPr>
      <w:tblBorders>
        <w:top w:val="single" w:sz="4" w:space="0" w:color="A32020"/>
        <w:left w:val="single" w:sz="4" w:space="0" w:color="A32020"/>
        <w:bottom w:val="single" w:sz="4" w:space="0" w:color="A32020"/>
        <w:right w:val="single" w:sz="4" w:space="0" w:color="A32020"/>
        <w:insideH w:val="single" w:sz="4" w:space="0" w:color="A32020"/>
        <w:insideV w:val="single" w:sz="4" w:space="0" w:color="A32020"/>
      </w:tblBorders>
    </w:tblPr>
    <w:tblStylePr w:type="firstRow">
      <w:rPr>
        <w:rFonts w:ascii="Bookshelf Symbol 7" w:hAnsi="Bookshelf Symbol 7"/>
        <w:b/>
        <w:color w:val="A32020"/>
        <w:sz w:val="22"/>
      </w:rPr>
    </w:tblStylePr>
  </w:style>
  <w:style w:type="table" w:customStyle="1" w:styleId="PwCTableFigures">
    <w:name w:val="PwC Table Figures"/>
    <w:basedOn w:val="TableNormal"/>
    <w:uiPriority w:val="99"/>
    <w:qFormat/>
    <w:rsid w:val="004E15EB"/>
    <w:pPr>
      <w:tabs>
        <w:tab w:val="decimal" w:pos="1134"/>
      </w:tabs>
      <w:spacing w:before="60" w:after="60" w:line="240" w:lineRule="auto"/>
    </w:pPr>
    <w:rPr>
      <w:rFonts w:ascii="Arial" w:eastAsia="Times New Roman" w:hAnsi="Arial" w:cs="Times New Roman"/>
      <w:sz w:val="20"/>
      <w:lang w:val="en-US"/>
    </w:rPr>
    <w:tblPr>
      <w:tblBorders>
        <w:insideH w:val="dotted" w:sz="6" w:space="0" w:color="A32020"/>
      </w:tblBorders>
    </w:tblPr>
    <w:tblStylePr w:type="firstRow">
      <w:rPr>
        <w:rFonts w:ascii="Arial" w:hAnsi="Arial"/>
        <w:b/>
        <w:color w:val="A32020"/>
        <w:sz w:val="22"/>
      </w:rPr>
      <w:tblPr/>
      <w:tcPr>
        <w:tcBorders>
          <w:top w:val="single" w:sz="6" w:space="0" w:color="A32020"/>
          <w:left w:val="nil"/>
          <w:bottom w:val="single" w:sz="6" w:space="0" w:color="A3202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E15EB"/>
    <w:pPr>
      <w:spacing w:after="0" w:line="240" w:lineRule="auto"/>
    </w:pPr>
    <w:rPr>
      <w:rFonts w:ascii="Georgia" w:eastAsia="Times New Roman" w:hAnsi="Georgia" w:cs="Times New Roman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PwCTableText">
    <w:name w:val="PwC Table Text"/>
    <w:basedOn w:val="TableNormal"/>
    <w:uiPriority w:val="99"/>
    <w:qFormat/>
    <w:rsid w:val="004E15EB"/>
    <w:pPr>
      <w:spacing w:before="60" w:after="60" w:line="240" w:lineRule="auto"/>
    </w:pPr>
    <w:rPr>
      <w:rFonts w:ascii="Georgia" w:eastAsia="Times New Roman" w:hAnsi="Georgia" w:cs="Times New Roman"/>
      <w:sz w:val="20"/>
      <w:lang w:val="en-US"/>
    </w:rPr>
    <w:tblPr>
      <w:tblBorders>
        <w:insideH w:val="dotted" w:sz="6" w:space="0" w:color="A32020"/>
      </w:tblBorders>
    </w:tblPr>
    <w:tblStylePr w:type="firstRow">
      <w:rPr>
        <w:rFonts w:ascii="Bookshelf Symbol 7" w:hAnsi="Bookshelf Symbol 7"/>
        <w:b/>
        <w:color w:val="A32020"/>
        <w:sz w:val="22"/>
      </w:rPr>
      <w:tblPr/>
      <w:tcPr>
        <w:tcBorders>
          <w:top w:val="single" w:sz="6" w:space="0" w:color="A32020"/>
          <w:left w:val="nil"/>
          <w:bottom w:val="single" w:sz="6" w:space="0" w:color="A3202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martBasicTable">
    <w:name w:val="Smart Basic Table"/>
    <w:basedOn w:val="TableNormal"/>
    <w:uiPriority w:val="99"/>
    <w:qFormat/>
    <w:rsid w:val="004E15EB"/>
    <w:pPr>
      <w:spacing w:before="60" w:after="60" w:line="240" w:lineRule="auto"/>
    </w:pPr>
    <w:rPr>
      <w:rFonts w:ascii="Georgia" w:eastAsia="Times New Roman" w:hAnsi="Georgia" w:cs="Times New Roman"/>
      <w:sz w:val="20"/>
      <w:lang w:val="en-US"/>
    </w:rPr>
    <w:tblPr/>
    <w:tblStylePr w:type="firstRow">
      <w:rPr>
        <w:rFonts w:ascii="Bookshelf Symbol 7" w:hAnsi="Bookshelf Symbol 7"/>
        <w:b/>
        <w:color w:val="A32020"/>
        <w:sz w:val="22"/>
      </w:rPr>
    </w:tblStylePr>
    <w:tblStylePr w:type="firstCol">
      <w:rPr>
        <w:i/>
      </w:rPr>
    </w:tblStylePr>
  </w:style>
  <w:style w:type="table" w:customStyle="1" w:styleId="SmartColouredBoxTable">
    <w:name w:val="Smart Coloured Box Table"/>
    <w:basedOn w:val="TableNormal"/>
    <w:uiPriority w:val="99"/>
    <w:qFormat/>
    <w:rsid w:val="004E15EB"/>
    <w:pPr>
      <w:spacing w:before="60" w:after="60" w:line="240" w:lineRule="auto"/>
    </w:pPr>
    <w:rPr>
      <w:rFonts w:ascii="Georgia" w:eastAsia="Times New Roman" w:hAnsi="Georgia" w:cs="Times New Roman"/>
      <w:sz w:val="20"/>
      <w:lang w:val="en-U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</w:tblBorders>
    </w:tblPr>
    <w:tblStylePr w:type="firstRow">
      <w:rPr>
        <w:rFonts w:ascii="Bookshelf Symbol 7" w:hAnsi="Bookshelf Symbol 7"/>
        <w:b/>
        <w:color w:val="A32020"/>
        <w:sz w:val="22"/>
      </w:rPr>
      <w:tblPr/>
      <w:tcPr>
        <w:shd w:val="clear" w:color="auto" w:fill="FFFFFF"/>
      </w:tcPr>
    </w:tblStylePr>
    <w:tblStylePr w:type="firstCol">
      <w:rPr>
        <w:b/>
      </w:rPr>
      <w:tblPr/>
      <w:tcPr>
        <w:shd w:val="clear" w:color="auto" w:fill="F4CACA"/>
      </w:tcPr>
    </w:tblStylePr>
  </w:style>
  <w:style w:type="table" w:customStyle="1" w:styleId="SmartListTable">
    <w:name w:val="Smart List Table"/>
    <w:basedOn w:val="TableNormal"/>
    <w:uiPriority w:val="99"/>
    <w:qFormat/>
    <w:rsid w:val="004E15EB"/>
    <w:pPr>
      <w:spacing w:before="60" w:after="60" w:line="240" w:lineRule="auto"/>
    </w:pPr>
    <w:rPr>
      <w:rFonts w:ascii="Georgia" w:eastAsia="Times New Roman" w:hAnsi="Georgia" w:cs="Times New Roman"/>
      <w:sz w:val="20"/>
      <w:lang w:val="en-US"/>
    </w:rPr>
    <w:tblPr/>
    <w:tblStylePr w:type="firstRow">
      <w:rPr>
        <w:rFonts w:ascii="Bookshelf Symbol 7" w:hAnsi="Bookshelf Symbol 7"/>
        <w:b/>
        <w:color w:val="A32020"/>
        <w:sz w:val="22"/>
      </w:rPr>
      <w:tblPr/>
      <w:tcPr>
        <w:tcBorders>
          <w:top w:val="nil"/>
          <w:left w:val="nil"/>
          <w:bottom w:val="single" w:sz="6" w:space="0" w:color="A3202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ource">
    <w:name w:val="Source"/>
    <w:basedOn w:val="BodyText"/>
    <w:link w:val="SourceChar"/>
    <w:qFormat/>
    <w:rsid w:val="004E15EB"/>
  </w:style>
  <w:style w:type="character" w:customStyle="1" w:styleId="SourceChar">
    <w:name w:val="Source Char"/>
    <w:link w:val="Source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paragraph" w:customStyle="1" w:styleId="Callout">
    <w:name w:val="Callout"/>
    <w:basedOn w:val="BodyText"/>
    <w:next w:val="BodyText"/>
    <w:uiPriority w:val="34"/>
    <w:qFormat/>
    <w:rsid w:val="004E15EB"/>
  </w:style>
  <w:style w:type="paragraph" w:customStyle="1" w:styleId="Pre-Section1Heading5">
    <w:name w:val="Pre-Section 1 Heading 5"/>
    <w:basedOn w:val="Normal"/>
    <w:next w:val="BodyText"/>
    <w:qFormat/>
    <w:rsid w:val="004E15EB"/>
    <w:pPr>
      <w:spacing w:after="240" w:line="240" w:lineRule="auto"/>
    </w:pPr>
    <w:rPr>
      <w:rFonts w:ascii="Georgia" w:eastAsia="Times New Roman" w:hAnsi="Georgia"/>
      <w:i/>
      <w:color w:val="A32020"/>
      <w:sz w:val="24"/>
      <w:szCs w:val="24"/>
    </w:rPr>
  </w:style>
  <w:style w:type="paragraph" w:customStyle="1" w:styleId="AppendixHeading1">
    <w:name w:val="Appendix Heading 1"/>
    <w:basedOn w:val="BodyText"/>
    <w:next w:val="AppendixHeading2"/>
    <w:link w:val="AppendixHeading1Char"/>
    <w:qFormat/>
    <w:rsid w:val="004E15EB"/>
    <w:pPr>
      <w:numPr>
        <w:numId w:val="10"/>
      </w:numPr>
      <w:ind w:left="2520" w:firstLine="0"/>
    </w:pPr>
  </w:style>
  <w:style w:type="paragraph" w:customStyle="1" w:styleId="AppendixHeading2">
    <w:name w:val="Appendix Heading 2"/>
    <w:basedOn w:val="BodyText"/>
    <w:next w:val="BodyText"/>
    <w:link w:val="AppendixHeading2Char"/>
    <w:qFormat/>
    <w:rsid w:val="004E15EB"/>
    <w:pPr>
      <w:numPr>
        <w:ilvl w:val="1"/>
        <w:numId w:val="10"/>
      </w:numPr>
      <w:ind w:left="2520" w:firstLine="0"/>
    </w:pPr>
  </w:style>
  <w:style w:type="paragraph" w:customStyle="1" w:styleId="AppendixHeading3">
    <w:name w:val="Appendix Heading 3"/>
    <w:basedOn w:val="BodyText"/>
    <w:next w:val="BodyText"/>
    <w:link w:val="AppendixHeading3Char"/>
    <w:qFormat/>
    <w:rsid w:val="004E15EB"/>
    <w:pPr>
      <w:numPr>
        <w:ilvl w:val="2"/>
        <w:numId w:val="10"/>
      </w:numPr>
      <w:ind w:left="2520" w:firstLine="0"/>
    </w:pPr>
  </w:style>
  <w:style w:type="paragraph" w:customStyle="1" w:styleId="AppendixHeading4">
    <w:name w:val="Appendix Heading 4"/>
    <w:basedOn w:val="BodyText"/>
    <w:next w:val="BodyText"/>
    <w:link w:val="AppendixHeading4Char"/>
    <w:qFormat/>
    <w:rsid w:val="004E15EB"/>
    <w:pPr>
      <w:numPr>
        <w:ilvl w:val="3"/>
        <w:numId w:val="10"/>
      </w:numPr>
      <w:ind w:left="2520" w:firstLine="0"/>
    </w:pPr>
  </w:style>
  <w:style w:type="paragraph" w:customStyle="1" w:styleId="AppendixHeading5">
    <w:name w:val="Appendix Heading 5"/>
    <w:basedOn w:val="BodyText"/>
    <w:next w:val="BodyText"/>
    <w:link w:val="AppendixHeading5Char"/>
    <w:qFormat/>
    <w:rsid w:val="004E15EB"/>
    <w:pPr>
      <w:numPr>
        <w:ilvl w:val="4"/>
        <w:numId w:val="10"/>
      </w:numPr>
      <w:ind w:left="2520" w:firstLine="0"/>
    </w:pPr>
  </w:style>
  <w:style w:type="paragraph" w:customStyle="1" w:styleId="ExhibitHeading1">
    <w:name w:val="Exhibit Heading 1"/>
    <w:basedOn w:val="BodyText"/>
    <w:next w:val="ExhibitHeading2"/>
    <w:link w:val="ExhibitHeading1Char"/>
    <w:qFormat/>
    <w:rsid w:val="004E15EB"/>
    <w:pPr>
      <w:numPr>
        <w:numId w:val="11"/>
      </w:numPr>
      <w:ind w:left="2520"/>
    </w:pPr>
  </w:style>
  <w:style w:type="paragraph" w:customStyle="1" w:styleId="ExhibitHeading2">
    <w:name w:val="Exhibit Heading 2"/>
    <w:basedOn w:val="BodyText"/>
    <w:next w:val="BodyText"/>
    <w:link w:val="ExhibitHeading2Char"/>
    <w:qFormat/>
    <w:rsid w:val="004E15EB"/>
    <w:pPr>
      <w:numPr>
        <w:ilvl w:val="1"/>
        <w:numId w:val="11"/>
      </w:numPr>
      <w:ind w:left="2520" w:firstLine="0"/>
    </w:pPr>
  </w:style>
  <w:style w:type="paragraph" w:customStyle="1" w:styleId="ExhibitHeading3">
    <w:name w:val="Exhibit Heading 3"/>
    <w:basedOn w:val="Normal"/>
    <w:next w:val="BodyText"/>
    <w:link w:val="ExhibitHeading3Char"/>
    <w:qFormat/>
    <w:rsid w:val="004E15EB"/>
    <w:pPr>
      <w:numPr>
        <w:ilvl w:val="2"/>
        <w:numId w:val="11"/>
      </w:numPr>
    </w:pPr>
    <w:rPr>
      <w:rFonts w:ascii="Georgia" w:eastAsia="Times New Roman" w:hAnsi="Georgia"/>
      <w:b/>
      <w:i/>
      <w:color w:val="A32020"/>
      <w:sz w:val="28"/>
    </w:rPr>
  </w:style>
  <w:style w:type="paragraph" w:customStyle="1" w:styleId="ExhibitHeading4">
    <w:name w:val="Exhibit Heading 4"/>
    <w:basedOn w:val="ExhibitHeading3"/>
    <w:next w:val="BodyText"/>
    <w:link w:val="ExhibitHeading4Char"/>
    <w:qFormat/>
    <w:rsid w:val="004E15EB"/>
    <w:pPr>
      <w:numPr>
        <w:ilvl w:val="3"/>
      </w:numPr>
      <w:ind w:left="777" w:hanging="777"/>
    </w:pPr>
  </w:style>
  <w:style w:type="paragraph" w:customStyle="1" w:styleId="ExhibitHeading5">
    <w:name w:val="Exhibit Heading 5"/>
    <w:basedOn w:val="BodyText"/>
    <w:next w:val="BodyText"/>
    <w:link w:val="ExhibitHeading5Char"/>
    <w:qFormat/>
    <w:rsid w:val="004E15EB"/>
    <w:pPr>
      <w:numPr>
        <w:ilvl w:val="4"/>
        <w:numId w:val="11"/>
      </w:numPr>
      <w:ind w:left="2520" w:firstLine="0"/>
    </w:pPr>
  </w:style>
  <w:style w:type="character" w:customStyle="1" w:styleId="AppendixHeading1Char">
    <w:name w:val="Appendix Heading 1 Char"/>
    <w:link w:val="AppendixHeading1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AppendixHeading2Char">
    <w:name w:val="Appendix Heading 2 Char"/>
    <w:link w:val="AppendixHeading2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AppendixHeading3Char">
    <w:name w:val="Appendix Heading 3 Char"/>
    <w:link w:val="AppendixHeading3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AppendixHeading4Char">
    <w:name w:val="Appendix Heading 4 Char"/>
    <w:link w:val="AppendixHeading4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AppendixHeading5Char">
    <w:name w:val="Appendix Heading 5 Char"/>
    <w:link w:val="AppendixHeading5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ExhibitHeading1Char">
    <w:name w:val="Exhibit Heading 1 Char"/>
    <w:link w:val="ExhibitHeading1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ExhibitHeading2Char">
    <w:name w:val="Exhibit Heading 2 Char"/>
    <w:link w:val="ExhibitHeading2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ExhibitHeading3Char">
    <w:name w:val="Exhibit Heading 3 Char"/>
    <w:link w:val="ExhibitHeading3"/>
    <w:rsid w:val="004E15EB"/>
    <w:rPr>
      <w:rFonts w:ascii="Georgia" w:eastAsia="Times New Roman" w:hAnsi="Georgia" w:cs="Times New Roman"/>
      <w:b/>
      <w:i/>
      <w:color w:val="A32020"/>
      <w:sz w:val="28"/>
      <w:lang w:val="en-US"/>
    </w:rPr>
  </w:style>
  <w:style w:type="character" w:customStyle="1" w:styleId="ExhibitHeading4Char">
    <w:name w:val="Exhibit Heading 4 Char"/>
    <w:link w:val="ExhibitHeading4"/>
    <w:rsid w:val="004E15EB"/>
    <w:rPr>
      <w:rFonts w:ascii="Georgia" w:eastAsia="Times New Roman" w:hAnsi="Georgia" w:cs="Times New Roman"/>
      <w:b/>
      <w:i/>
      <w:color w:val="A32020"/>
      <w:sz w:val="28"/>
      <w:lang w:val="en-US"/>
    </w:rPr>
  </w:style>
  <w:style w:type="character" w:customStyle="1" w:styleId="ExhibitHeading5Char">
    <w:name w:val="Exhibit Heading 5 Char"/>
    <w:link w:val="ExhibitHeading5"/>
    <w:rsid w:val="004E15EB"/>
    <w:rPr>
      <w:rFonts w:ascii="Book Antiqua" w:eastAsia="Times New Roman" w:hAnsi="Book Antiqua" w:cs="Times New Roman"/>
      <w:sz w:val="20"/>
      <w:szCs w:val="20"/>
      <w:lang w:val="en-US"/>
    </w:rPr>
  </w:style>
  <w:style w:type="character" w:customStyle="1" w:styleId="editsection">
    <w:name w:val="editsection"/>
    <w:uiPriority w:val="99"/>
    <w:rsid w:val="004E15EB"/>
  </w:style>
  <w:style w:type="character" w:styleId="IntenseEmphasis">
    <w:name w:val="Intense Emphasis"/>
    <w:uiPriority w:val="21"/>
    <w:qFormat/>
    <w:rsid w:val="004E15EB"/>
    <w:rPr>
      <w:b/>
      <w:bCs/>
      <w:i/>
      <w:iCs/>
      <w:color w:val="A32020"/>
    </w:rPr>
  </w:style>
  <w:style w:type="character" w:customStyle="1" w:styleId="BodySingleChar">
    <w:name w:val="Body Single Char"/>
    <w:link w:val="BodySingle"/>
    <w:rsid w:val="004E15EB"/>
    <w:rPr>
      <w:rFonts w:ascii="Georgia" w:eastAsia="Times New Roman" w:hAnsi="Georgia" w:cs="Times New Roman"/>
      <w:color w:val="000000"/>
      <w:sz w:val="20"/>
      <w:lang w:val="en-US"/>
    </w:rPr>
  </w:style>
  <w:style w:type="paragraph" w:customStyle="1" w:styleId="DelText">
    <w:name w:val="Del Text"/>
    <w:basedOn w:val="Normal"/>
    <w:rsid w:val="004E15EB"/>
    <w:pPr>
      <w:spacing w:before="120" w:after="60" w:line="240" w:lineRule="auto"/>
    </w:pPr>
    <w:rPr>
      <w:rFonts w:ascii="Arial" w:eastAsia="Times New Roman" w:hAnsi="Arial" w:cs="Arial"/>
      <w:sz w:val="20"/>
      <w:szCs w:val="20"/>
      <w:lang w:eastAsia="en-GB"/>
    </w:rPr>
  </w:style>
  <w:style w:type="paragraph" w:customStyle="1" w:styleId="font0">
    <w:name w:val="font0"/>
    <w:basedOn w:val="Normal"/>
    <w:rsid w:val="004E15EB"/>
    <w:pPr>
      <w:spacing w:before="100" w:beforeAutospacing="1" w:after="100" w:afterAutospacing="1" w:line="240" w:lineRule="auto"/>
    </w:pPr>
    <w:rPr>
      <w:rFonts w:eastAsia="Times New Roman"/>
      <w:color w:val="000000"/>
      <w:lang w:val="en-AU" w:eastAsia="en-AU"/>
    </w:rPr>
  </w:style>
  <w:style w:type="paragraph" w:customStyle="1" w:styleId="font5">
    <w:name w:val="font5"/>
    <w:basedOn w:val="Normal"/>
    <w:uiPriority w:val="99"/>
    <w:rsid w:val="004E15EB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lang w:val="en-AU" w:eastAsia="en-AU"/>
    </w:rPr>
  </w:style>
  <w:style w:type="paragraph" w:customStyle="1" w:styleId="xl63">
    <w:name w:val="xl63"/>
    <w:basedOn w:val="Normal"/>
    <w:rsid w:val="004E15E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val="en-AU" w:eastAsia="en-AU"/>
    </w:rPr>
  </w:style>
  <w:style w:type="paragraph" w:customStyle="1" w:styleId="xl64">
    <w:name w:val="xl64"/>
    <w:basedOn w:val="Normal"/>
    <w:rsid w:val="004E15E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val="en-AU" w:eastAsia="en-AU"/>
    </w:rPr>
  </w:style>
  <w:style w:type="paragraph" w:customStyle="1" w:styleId="xl65">
    <w:name w:val="xl65"/>
    <w:basedOn w:val="Normal"/>
    <w:rsid w:val="004E15E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val="en-AU" w:eastAsia="en-AU"/>
    </w:rPr>
  </w:style>
  <w:style w:type="paragraph" w:customStyle="1" w:styleId="xl66">
    <w:name w:val="xl66"/>
    <w:basedOn w:val="Normal"/>
    <w:rsid w:val="004E15EB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val="en-AU" w:eastAsia="en-AU"/>
    </w:rPr>
  </w:style>
  <w:style w:type="paragraph" w:customStyle="1" w:styleId="xl67">
    <w:name w:val="xl67"/>
    <w:basedOn w:val="Normal"/>
    <w:rsid w:val="004E15EB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val="en-AU" w:eastAsia="en-AU"/>
    </w:rPr>
  </w:style>
  <w:style w:type="paragraph" w:customStyle="1" w:styleId="xl68">
    <w:name w:val="xl68"/>
    <w:basedOn w:val="Normal"/>
    <w:rsid w:val="004E15EB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AU" w:eastAsia="en-AU"/>
    </w:rPr>
  </w:style>
  <w:style w:type="paragraph" w:customStyle="1" w:styleId="xl69">
    <w:name w:val="xl69"/>
    <w:basedOn w:val="Normal"/>
    <w:rsid w:val="004E15EB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0">
    <w:name w:val="xl70"/>
    <w:basedOn w:val="Normal"/>
    <w:rsid w:val="004E15EB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1">
    <w:name w:val="xl71"/>
    <w:basedOn w:val="Normal"/>
    <w:rsid w:val="004E15EB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2">
    <w:name w:val="xl72"/>
    <w:basedOn w:val="Normal"/>
    <w:rsid w:val="004E15E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3">
    <w:name w:val="xl73"/>
    <w:basedOn w:val="Normal"/>
    <w:rsid w:val="004E15E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4">
    <w:name w:val="xl74"/>
    <w:basedOn w:val="Normal"/>
    <w:rsid w:val="004E15EB"/>
    <w:pPr>
      <w:shd w:val="clear" w:color="000000" w:fill="FFFF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5">
    <w:name w:val="xl75"/>
    <w:basedOn w:val="Normal"/>
    <w:rsid w:val="004E15EB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6">
    <w:name w:val="xl76"/>
    <w:basedOn w:val="Normal"/>
    <w:rsid w:val="004E15E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7">
    <w:name w:val="xl77"/>
    <w:basedOn w:val="Normal"/>
    <w:rsid w:val="004E15EB"/>
    <w:pP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8">
    <w:name w:val="xl78"/>
    <w:basedOn w:val="Normal"/>
    <w:rsid w:val="004E15EB"/>
    <w:pPr>
      <w:pBdr>
        <w:top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79">
    <w:name w:val="xl79"/>
    <w:basedOn w:val="Normal"/>
    <w:rsid w:val="004E15EB"/>
    <w:pP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0">
    <w:name w:val="xl80"/>
    <w:basedOn w:val="Normal"/>
    <w:rsid w:val="004E15EB"/>
    <w:pPr>
      <w:pBdr>
        <w:top w:val="single" w:sz="4" w:space="0" w:color="auto"/>
        <w:bottom w:val="single" w:sz="4" w:space="0" w:color="BFBFB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1">
    <w:name w:val="xl81"/>
    <w:basedOn w:val="Normal"/>
    <w:rsid w:val="004E15EB"/>
    <w:pPr>
      <w:pBdr>
        <w:left w:val="single" w:sz="4" w:space="0" w:color="BFBFBF"/>
        <w:bottom w:val="single" w:sz="4" w:space="0" w:color="BFBFBF"/>
      </w:pBd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2">
    <w:name w:val="xl82"/>
    <w:basedOn w:val="Normal"/>
    <w:rsid w:val="004E15EB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3">
    <w:name w:val="xl83"/>
    <w:basedOn w:val="Normal"/>
    <w:rsid w:val="004E15EB"/>
    <w:pPr>
      <w:pBdr>
        <w:top w:val="single" w:sz="4" w:space="0" w:color="BFBFBF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4">
    <w:name w:val="xl84"/>
    <w:basedOn w:val="Normal"/>
    <w:rsid w:val="004E15EB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5">
    <w:name w:val="xl85"/>
    <w:basedOn w:val="Normal"/>
    <w:rsid w:val="004E15EB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86">
    <w:name w:val="xl86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4"/>
      <w:szCs w:val="24"/>
      <w:lang w:val="en-AU" w:eastAsia="en-AU"/>
    </w:rPr>
  </w:style>
  <w:style w:type="paragraph" w:customStyle="1" w:styleId="xl87">
    <w:name w:val="xl87"/>
    <w:basedOn w:val="Normal"/>
    <w:rsid w:val="004E15E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  <w:lang w:val="en-AU" w:eastAsia="en-AU"/>
    </w:rPr>
  </w:style>
  <w:style w:type="paragraph" w:customStyle="1" w:styleId="xl88">
    <w:name w:val="xl88"/>
    <w:basedOn w:val="Normal"/>
    <w:rsid w:val="004E15E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color w:val="FF0000"/>
      <w:sz w:val="24"/>
      <w:szCs w:val="24"/>
      <w:lang w:val="en-AU" w:eastAsia="en-AU"/>
    </w:rPr>
  </w:style>
  <w:style w:type="paragraph" w:customStyle="1" w:styleId="xl89">
    <w:name w:val="xl89"/>
    <w:basedOn w:val="Normal"/>
    <w:rsid w:val="004E15EB"/>
    <w:pPr>
      <w:pBdr>
        <w:top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90">
    <w:name w:val="xl90"/>
    <w:basedOn w:val="Normal"/>
    <w:rsid w:val="004E15EB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paragraph" w:customStyle="1" w:styleId="xl91">
    <w:name w:val="xl91"/>
    <w:basedOn w:val="Normal"/>
    <w:rsid w:val="004E15EB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AU" w:eastAsia="en-AU"/>
    </w:rPr>
  </w:style>
  <w:style w:type="table" w:customStyle="1" w:styleId="TableGrid2">
    <w:name w:val="Table Grid2"/>
    <w:basedOn w:val="TableNormal"/>
    <w:next w:val="TableGrid"/>
    <w:uiPriority w:val="59"/>
    <w:rsid w:val="004E15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ableText">
    <w:name w:val="Table Text"/>
    <w:aliases w:val="tt,table Body Text,table text"/>
    <w:uiPriority w:val="99"/>
    <w:rsid w:val="004E15EB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val="en-US"/>
    </w:rPr>
  </w:style>
  <w:style w:type="table" w:customStyle="1" w:styleId="TableGrid21">
    <w:name w:val="Table Grid21"/>
    <w:basedOn w:val="TableNormal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Bullet1Char">
    <w:name w:val="*List Bullet 1 Char"/>
    <w:basedOn w:val="DefaultParagraphFont"/>
    <w:link w:val="ListBullet1"/>
    <w:uiPriority w:val="99"/>
    <w:locked/>
    <w:rsid w:val="004E15EB"/>
    <w:rPr>
      <w:color w:val="000000"/>
    </w:rPr>
  </w:style>
  <w:style w:type="paragraph" w:customStyle="1" w:styleId="ListBullet1">
    <w:name w:val="*List Bullet 1"/>
    <w:link w:val="ListBullet1Char"/>
    <w:uiPriority w:val="99"/>
    <w:qFormat/>
    <w:rsid w:val="004E15EB"/>
    <w:pPr>
      <w:numPr>
        <w:numId w:val="12"/>
      </w:numPr>
      <w:spacing w:before="120" w:after="0" w:line="240" w:lineRule="auto"/>
    </w:pPr>
    <w:rPr>
      <w:color w:val="000000"/>
    </w:rPr>
  </w:style>
  <w:style w:type="paragraph" w:customStyle="1" w:styleId="p">
    <w:name w:val="p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ph">
    <w:name w:val="ph"/>
    <w:basedOn w:val="DefaultParagraphFont"/>
    <w:rsid w:val="004E15EB"/>
  </w:style>
  <w:style w:type="paragraph" w:customStyle="1" w:styleId="Standard">
    <w:name w:val="Standard"/>
    <w:link w:val="StandardChar"/>
    <w:qFormat/>
    <w:rsid w:val="004E15EB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val="en-US" w:eastAsia="zh-CN"/>
    </w:rPr>
  </w:style>
  <w:style w:type="table" w:customStyle="1" w:styleId="LightList-Accent16">
    <w:name w:val="Light List - Accent 16"/>
    <w:basedOn w:val="TableNormal"/>
    <w:next w:val="LightList-Accent11"/>
    <w:uiPriority w:val="61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NormalPalatino">
    <w:name w:val="Normal + Palatino"/>
    <w:basedOn w:val="BodyText"/>
    <w:qFormat/>
    <w:rsid w:val="004E15EB"/>
  </w:style>
  <w:style w:type="table" w:customStyle="1" w:styleId="TableGrid11">
    <w:name w:val="Table Grid11"/>
    <w:basedOn w:val="TableNormal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TableHeadingleftside">
    <w:name w:val="CV Table Heading (left side)"/>
    <w:basedOn w:val="Normal"/>
    <w:rsid w:val="004E15EB"/>
    <w:pPr>
      <w:spacing w:before="100" w:beforeAutospacing="1" w:after="0" w:line="360" w:lineRule="atLeast"/>
      <w:ind w:left="-108" w:right="-91"/>
    </w:pPr>
    <w:rPr>
      <w:rFonts w:ascii="Arial Black" w:eastAsia="Times New Roman" w:hAnsi="Arial Black" w:cs="Arial"/>
      <w:bCs/>
      <w:sz w:val="24"/>
      <w:szCs w:val="20"/>
    </w:rPr>
  </w:style>
  <w:style w:type="paragraph" w:customStyle="1" w:styleId="CVTableStandard">
    <w:name w:val="CV Table Standard"/>
    <w:basedOn w:val="Normal"/>
    <w:rsid w:val="004E15EB"/>
    <w:pPr>
      <w:spacing w:before="100" w:beforeAutospacing="1" w:after="0" w:line="240" w:lineRule="auto"/>
      <w:ind w:left="-108"/>
    </w:pPr>
    <w:rPr>
      <w:rFonts w:ascii="Arial" w:eastAsia="Times New Roman" w:hAnsi="Arial" w:cs="Arial"/>
      <w:sz w:val="20"/>
      <w:szCs w:val="20"/>
    </w:rPr>
  </w:style>
  <w:style w:type="paragraph" w:customStyle="1" w:styleId="font6">
    <w:name w:val="font6"/>
    <w:basedOn w:val="Normal"/>
    <w:uiPriority w:val="99"/>
    <w:rsid w:val="004E15EB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24"/>
      <w:szCs w:val="24"/>
      <w:u w:val="single"/>
    </w:rPr>
  </w:style>
  <w:style w:type="paragraph" w:customStyle="1" w:styleId="xl92">
    <w:name w:val="xl92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FC5E8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93">
    <w:name w:val="xl93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FFFFFF"/>
      <w:sz w:val="24"/>
      <w:szCs w:val="24"/>
    </w:rPr>
  </w:style>
  <w:style w:type="paragraph" w:customStyle="1" w:styleId="xl94">
    <w:name w:val="xl94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</w:rPr>
  </w:style>
  <w:style w:type="paragraph" w:customStyle="1" w:styleId="xl95">
    <w:name w:val="xl95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66092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96">
    <w:name w:val="xl96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FC5E8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97">
    <w:name w:val="xl97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98">
    <w:name w:val="xl98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xl99">
    <w:name w:val="xl99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FFFFFF"/>
      <w:sz w:val="24"/>
      <w:szCs w:val="24"/>
    </w:rPr>
  </w:style>
  <w:style w:type="paragraph" w:customStyle="1" w:styleId="xl100">
    <w:name w:val="xl100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FFFFFF"/>
      <w:sz w:val="24"/>
      <w:szCs w:val="24"/>
    </w:rPr>
  </w:style>
  <w:style w:type="paragraph" w:customStyle="1" w:styleId="xl101">
    <w:name w:val="xl101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xl102">
    <w:name w:val="xl102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03">
    <w:name w:val="xl103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4">
    <w:name w:val="xl104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5">
    <w:name w:val="xl105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97D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106">
    <w:name w:val="xl106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07">
    <w:name w:val="xl107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97D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108">
    <w:name w:val="xl108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66092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109">
    <w:name w:val="xl109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FFFFFF"/>
      <w:sz w:val="24"/>
      <w:szCs w:val="24"/>
    </w:rPr>
  </w:style>
  <w:style w:type="paragraph" w:customStyle="1" w:styleId="xl110">
    <w:name w:val="xl110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FC5E8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111">
    <w:name w:val="xl111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xl112">
    <w:name w:val="xl112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FFFFFF"/>
      <w:sz w:val="24"/>
      <w:szCs w:val="24"/>
    </w:rPr>
  </w:style>
  <w:style w:type="paragraph" w:customStyle="1" w:styleId="xl113">
    <w:name w:val="xl113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114">
    <w:name w:val="xl114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color w:val="000000"/>
      <w:sz w:val="24"/>
      <w:szCs w:val="24"/>
    </w:rPr>
  </w:style>
  <w:style w:type="paragraph" w:customStyle="1" w:styleId="xl115">
    <w:name w:val="xl115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97D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b/>
      <w:bCs/>
      <w:color w:val="000000"/>
      <w:sz w:val="24"/>
      <w:szCs w:val="24"/>
    </w:rPr>
  </w:style>
  <w:style w:type="paragraph" w:customStyle="1" w:styleId="xl116">
    <w:name w:val="xl116"/>
    <w:basedOn w:val="Normal"/>
    <w:rsid w:val="004E15E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customStyle="1" w:styleId="TableGrid31">
    <w:name w:val="Table Grid31"/>
    <w:basedOn w:val="TableNormal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E15EB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-Indent1">
    <w:name w:val="Normal Text - Indent 1"/>
    <w:basedOn w:val="BlockText"/>
    <w:rsid w:val="004E15EB"/>
    <w:pPr>
      <w:tabs>
        <w:tab w:val="clear" w:pos="702"/>
        <w:tab w:val="clear" w:pos="1494"/>
      </w:tabs>
      <w:spacing w:before="120"/>
      <w:ind w:left="288" w:right="0" w:firstLine="0"/>
      <w:jc w:val="left"/>
    </w:pPr>
    <w:rPr>
      <w:rFonts w:ascii="Arial" w:hAnsi="Arial"/>
      <w:kern w:val="28"/>
      <w:sz w:val="20"/>
      <w:szCs w:val="20"/>
      <w:lang w:val="en-US" w:eastAsia="en-US"/>
    </w:rPr>
  </w:style>
  <w:style w:type="table" w:customStyle="1" w:styleId="MediumShading1-Accent11">
    <w:name w:val="Medium Shading 1 - Accent 11"/>
    <w:basedOn w:val="TableNormal"/>
    <w:uiPriority w:val="63"/>
    <w:rsid w:val="004E15EB"/>
    <w:pPr>
      <w:spacing w:after="0" w:line="240" w:lineRule="auto"/>
      <w:jc w:val="both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List1-Accent11">
    <w:name w:val="Medium List 1 - Accent 11"/>
    <w:basedOn w:val="TableNormal"/>
    <w:uiPriority w:val="65"/>
    <w:rsid w:val="004E15EB"/>
    <w:pPr>
      <w:spacing w:after="0" w:line="240" w:lineRule="auto"/>
      <w:jc w:val="both"/>
    </w:pPr>
    <w:rPr>
      <w:rFonts w:ascii="Calibri" w:eastAsia="Calibri" w:hAnsi="Calibri" w:cs="Times New Roman"/>
      <w:color w:val="000000" w:themeColor="text1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4E15EB"/>
    <w:pPr>
      <w:spacing w:after="0" w:line="240" w:lineRule="auto"/>
      <w:jc w:val="both"/>
    </w:pPr>
    <w:rPr>
      <w:rFonts w:ascii="Calibri" w:eastAsia="Calibri" w:hAnsi="Calibri" w:cs="Times New Roman"/>
      <w:color w:val="2E74B5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MainBodyTextChar">
    <w:name w:val="Main Body Text Char"/>
    <w:link w:val="MainBodyText"/>
    <w:locked/>
    <w:rsid w:val="004E15EB"/>
    <w:rPr>
      <w:rFonts w:ascii="Franklin Gothic Book" w:hAnsi="Franklin Gothic Book" w:cs="Franklin Gothic Book"/>
      <w:sz w:val="24"/>
      <w:szCs w:val="24"/>
    </w:rPr>
  </w:style>
  <w:style w:type="paragraph" w:customStyle="1" w:styleId="MainBodyText">
    <w:name w:val="Main Body Text"/>
    <w:basedOn w:val="Normal"/>
    <w:link w:val="MainBodyTextChar"/>
    <w:rsid w:val="004E15EB"/>
    <w:pPr>
      <w:spacing w:after="0" w:line="240" w:lineRule="auto"/>
    </w:pPr>
    <w:rPr>
      <w:rFonts w:ascii="Franklin Gothic Book" w:eastAsiaTheme="minorHAnsi" w:hAnsi="Franklin Gothic Book" w:cs="Franklin Gothic Book"/>
      <w:sz w:val="24"/>
      <w:szCs w:val="24"/>
      <w:lang w:val="en-IN"/>
    </w:rPr>
  </w:style>
  <w:style w:type="paragraph" w:customStyle="1" w:styleId="WW-BodyText2">
    <w:name w:val="WW-Body Text 2"/>
    <w:basedOn w:val="Normal"/>
    <w:uiPriority w:val="99"/>
    <w:rsid w:val="004E15EB"/>
    <w:pPr>
      <w:suppressAutoHyphens/>
      <w:spacing w:after="0" w:line="240" w:lineRule="auto"/>
      <w:jc w:val="both"/>
    </w:pPr>
    <w:rPr>
      <w:rFonts w:ascii="Times New Roman" w:hAnsi="Times New Roman"/>
      <w:szCs w:val="20"/>
    </w:rPr>
  </w:style>
  <w:style w:type="paragraph" w:customStyle="1" w:styleId="NumHeading2">
    <w:name w:val="Num Heading 2"/>
    <w:basedOn w:val="Heading2"/>
    <w:next w:val="Normal"/>
    <w:rsid w:val="004E15EB"/>
    <w:pPr>
      <w:numPr>
        <w:ilvl w:val="0"/>
        <w:numId w:val="0"/>
      </w:numPr>
      <w:tabs>
        <w:tab w:val="num" w:pos="872"/>
      </w:tabs>
      <w:spacing w:before="0" w:after="0" w:line="264" w:lineRule="auto"/>
      <w:ind w:left="872" w:hanging="794"/>
    </w:pPr>
    <w:rPr>
      <w:rFonts w:ascii="Calibri" w:hAnsi="Calibri" w:cs="Calibri"/>
      <w:bCs w:val="0"/>
      <w:color w:val="333333"/>
      <w:sz w:val="28"/>
      <w:szCs w:val="28"/>
      <w:lang w:eastAsia="ja-JP"/>
    </w:rPr>
  </w:style>
  <w:style w:type="paragraph" w:customStyle="1" w:styleId="BodyMS">
    <w:name w:val="Body MS"/>
    <w:link w:val="BodyMSChar"/>
    <w:qFormat/>
    <w:rsid w:val="004E15EB"/>
    <w:pPr>
      <w:spacing w:before="200" w:after="200" w:line="264" w:lineRule="auto"/>
    </w:pPr>
    <w:rPr>
      <w:rFonts w:ascii="Segoe Light" w:eastAsia="Calibri" w:hAnsi="Segoe Light" w:cs="Times New Roman"/>
      <w:sz w:val="20"/>
      <w:szCs w:val="20"/>
      <w:lang w:val="en-US"/>
    </w:rPr>
  </w:style>
  <w:style w:type="character" w:customStyle="1" w:styleId="BodyMSChar">
    <w:name w:val="Body MS Char"/>
    <w:link w:val="BodyMS"/>
    <w:rsid w:val="004E15EB"/>
    <w:rPr>
      <w:rFonts w:ascii="Segoe Light" w:eastAsia="Calibri" w:hAnsi="Segoe Light" w:cs="Times New Roman"/>
      <w:sz w:val="20"/>
      <w:szCs w:val="20"/>
      <w:lang w:val="en-US"/>
    </w:rPr>
  </w:style>
  <w:style w:type="paragraph" w:customStyle="1" w:styleId="Bullet1MS">
    <w:name w:val="Bullet 1 MS"/>
    <w:basedOn w:val="BodyMS"/>
    <w:qFormat/>
    <w:rsid w:val="004E15EB"/>
    <w:pPr>
      <w:tabs>
        <w:tab w:val="num" w:pos="595"/>
      </w:tabs>
      <w:spacing w:before="0" w:after="100"/>
      <w:ind w:left="432" w:hanging="432"/>
    </w:pPr>
  </w:style>
  <w:style w:type="paragraph" w:customStyle="1" w:styleId="StyleNormalWebBold">
    <w:name w:val="Style Normal (Web) + Bold"/>
    <w:basedOn w:val="Normal"/>
    <w:next w:val="Subtitle"/>
    <w:rsid w:val="004E15EB"/>
    <w:pPr>
      <w:spacing w:after="0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insiderunningtext1">
    <w:name w:val="insiderunningtext1"/>
    <w:rsid w:val="004E15EB"/>
    <w:rPr>
      <w:rFonts w:ascii="Verdana" w:hAnsi="Verdana" w:hint="default"/>
      <w:b w:val="0"/>
      <w:bCs w:val="0"/>
      <w:strike w:val="0"/>
      <w:dstrike w:val="0"/>
      <w:color w:val="333333"/>
      <w:sz w:val="17"/>
      <w:szCs w:val="17"/>
      <w:u w:val="none"/>
      <w:effect w:val="none"/>
    </w:rPr>
  </w:style>
  <w:style w:type="character" w:customStyle="1" w:styleId="insideheading1">
    <w:name w:val="insideheading1"/>
    <w:rsid w:val="004E15EB"/>
    <w:rPr>
      <w:rFonts w:ascii="Arial" w:hAnsi="Arial" w:cs="Arial" w:hint="default"/>
      <w:b/>
      <w:bCs/>
      <w:strike w:val="0"/>
      <w:dstrike w:val="0"/>
      <w:color w:val="003366"/>
      <w:sz w:val="20"/>
      <w:szCs w:val="20"/>
      <w:u w:val="none"/>
      <w:effect w:val="none"/>
    </w:rPr>
  </w:style>
  <w:style w:type="paragraph" w:customStyle="1" w:styleId="arial">
    <w:name w:val="arial"/>
    <w:basedOn w:val="Normal"/>
    <w:rsid w:val="004E15EB"/>
    <w:pPr>
      <w:spacing w:after="0" w:line="240" w:lineRule="auto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BTBu1">
    <w:name w:val="BT_Bu1"/>
    <w:basedOn w:val="Normal"/>
    <w:rsid w:val="004E15EB"/>
    <w:pPr>
      <w:numPr>
        <w:numId w:val="13"/>
      </w:numPr>
      <w:spacing w:after="0" w:line="240" w:lineRule="auto"/>
    </w:pPr>
    <w:rPr>
      <w:rFonts w:ascii="Trebuchet MS" w:eastAsia="Times New Roman" w:hAnsi="Trebuchet MS" w:cs="Arial"/>
      <w:spacing w:val="4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4E15E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TCS">
    <w:name w:val="Body text TCS"/>
    <w:link w:val="BodytextTCSChar2"/>
    <w:autoRedefine/>
    <w:rsid w:val="004E15EB"/>
    <w:pPr>
      <w:keepLines/>
      <w:numPr>
        <w:numId w:val="14"/>
      </w:numPr>
      <w:spacing w:before="40" w:after="120" w:line="280" w:lineRule="exact"/>
    </w:pPr>
    <w:rPr>
      <w:rFonts w:ascii="Times New Roman" w:eastAsia="Times New Roman" w:hAnsi="Times New Roman" w:cs="Times New Roman"/>
      <w:szCs w:val="20"/>
      <w:lang w:val="en-US" w:bidi="en-US"/>
    </w:rPr>
  </w:style>
  <w:style w:type="character" w:customStyle="1" w:styleId="BodytextTCSChar2">
    <w:name w:val="Body text TCS Char2"/>
    <w:basedOn w:val="DefaultParagraphFont"/>
    <w:link w:val="BodytextTCS"/>
    <w:rsid w:val="004E15EB"/>
    <w:rPr>
      <w:rFonts w:ascii="Times New Roman" w:eastAsia="Times New Roman" w:hAnsi="Times New Roman" w:cs="Times New Roman"/>
      <w:szCs w:val="20"/>
      <w:lang w:val="en-US" w:bidi="en-US"/>
    </w:rPr>
  </w:style>
  <w:style w:type="table" w:customStyle="1" w:styleId="LightList-Accent111">
    <w:name w:val="Light List - Accent 111"/>
    <w:basedOn w:val="TableNormal"/>
    <w:next w:val="LightList-Accent1"/>
    <w:uiPriority w:val="61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Ind3">
    <w:name w:val="Ind 3"/>
    <w:basedOn w:val="ListParagraph"/>
    <w:rsid w:val="004E15EB"/>
    <w:pPr>
      <w:numPr>
        <w:numId w:val="15"/>
      </w:numPr>
      <w:spacing w:after="0" w:line="240" w:lineRule="auto"/>
    </w:pPr>
    <w:rPr>
      <w:rFonts w:ascii="Arial" w:eastAsiaTheme="minorEastAsia" w:hAnsi="Arial" w:cs="Arial"/>
      <w:kern w:val="28"/>
      <w:lang w:eastAsia="ja-JP"/>
    </w:rPr>
  </w:style>
  <w:style w:type="character" w:customStyle="1" w:styleId="Heading1Char1">
    <w:name w:val="Heading 1 Char1"/>
    <w:aliases w:val="Section Heading Char1,tchead Char1,Section Char1,1 Char1,Header 1 Char1,Test Plan Char1,MainHeader Char1,H1 Char1,chapternumber Char1,1 ghost Char1,g Char1,ghost Char1,Main heading Char1,Heading 10 Char1,Tertiary Heading Char1,Part Char"/>
    <w:basedOn w:val="DefaultParagraphFont"/>
    <w:rsid w:val="004E15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aliases w:val="Headinglev1 Char1,Titre3 Char1,Heading 2 Hidden Char1,heading 2 Char1,Reset numbering Char1,2 Char1,ClassHeading Char1,h2 Char1,2nd level Char1,H2 Char1,Module Name Char1,h21 Char1,HD2 Char1,Major Char1,Heading 2rh Char1,Header 2 Char1"/>
    <w:basedOn w:val="DefaultParagraphFont"/>
    <w:semiHidden/>
    <w:rsid w:val="004E15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1">
    <w:name w:val="Heading 3 Char1"/>
    <w:aliases w:val="Level 1 - 1 Char1,Section heading level 1 Char1,Section Heading Level 1 Char1,Minor Char1,(Appendix Nbr) Char1,Sub Sub Heading Char1,h3 Char1,1.2.3. Char1,h3 sub heading Char1,C Sub-Sub/Italic Char1,Function header 3 Char1"/>
    <w:basedOn w:val="DefaultParagraphFont"/>
    <w:semiHidden/>
    <w:rsid w:val="004E15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1">
    <w:name w:val="Heading 4 Char1"/>
    <w:aliases w:val="Level 2 - a Char1,Table Text Numbered Char1,h4 Char1,l4+toc4 Char1,I4 Char1,l4 Char1,Level 2 - (a) Char1,PA Micro Section Char1,Sub-Minor Char1,GE Heading 4 Char1,H4 Char1,(Alt+4) Char1,H41 Char1,(Alt+4)1 Char1,H42 Char1,(Alt+4)2 Char1"/>
    <w:basedOn w:val="DefaultParagraphFont"/>
    <w:semiHidden/>
    <w:rsid w:val="004E15EB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Heading5Char2">
    <w:name w:val="Heading 5 Char2"/>
    <w:aliases w:val="Heading 5 Char1 Char1,Heading 5 Char Char Char1,Heading 5 Char1 Char Char Char1,Heading 5 Char Char Char Char Char1,Block Label Char Char Char Char Char1,H5 Char Char Char Char Char1,Bullet point Char Char Char Char Char1,H5 Char"/>
    <w:basedOn w:val="DefaultParagraphFont"/>
    <w:semiHidden/>
    <w:rsid w:val="004E15EB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Heading6Char1">
    <w:name w:val="Heading 6 Char1"/>
    <w:aliases w:val="Sub-bullet point Char1,H6 Char1"/>
    <w:basedOn w:val="DefaultParagraphFont"/>
    <w:semiHidden/>
    <w:rsid w:val="004E15EB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Heading7Char1">
    <w:name w:val="Heading 7 Char1"/>
    <w:aliases w:val="Para no numbering Char1,Appendix Heading Char1,letter list Char1"/>
    <w:basedOn w:val="DefaultParagraphFont"/>
    <w:semiHidden/>
    <w:rsid w:val="004E15EB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Heading8Char1">
    <w:name w:val="Heading 8 Char1"/>
    <w:aliases w:val="No num/gap Char1"/>
    <w:basedOn w:val="DefaultParagraphFont"/>
    <w:semiHidden/>
    <w:rsid w:val="004E15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aliases w:val="Appendix Char1,Code eg's Char1"/>
    <w:basedOn w:val="DefaultParagraphFont"/>
    <w:uiPriority w:val="9"/>
    <w:semiHidden/>
    <w:rsid w:val="004E15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Response1Char1">
    <w:name w:val="*Response 1 Char1"/>
    <w:basedOn w:val="DefaultParagraphFont"/>
    <w:link w:val="Response1"/>
    <w:locked/>
    <w:rsid w:val="004E15EB"/>
    <w:rPr>
      <w:rFonts w:ascii="Times New Roman" w:eastAsia="Times New Roman" w:hAnsi="Times New Roman"/>
      <w:color w:val="000000"/>
    </w:rPr>
  </w:style>
  <w:style w:type="paragraph" w:customStyle="1" w:styleId="Response1">
    <w:name w:val="*Response 1"/>
    <w:link w:val="Response1Char1"/>
    <w:qFormat/>
    <w:rsid w:val="004E15EB"/>
    <w:pPr>
      <w:spacing w:before="240" w:after="0" w:line="240" w:lineRule="auto"/>
    </w:pPr>
    <w:rPr>
      <w:rFonts w:ascii="Times New Roman" w:eastAsia="Times New Roman" w:hAnsi="Times New Roman"/>
      <w:color w:val="000000"/>
    </w:rPr>
  </w:style>
  <w:style w:type="paragraph" w:customStyle="1" w:styleId="rTable-TextL">
    <w:name w:val="rTable-Text L"/>
    <w:basedOn w:val="Normal"/>
    <w:uiPriority w:val="41"/>
    <w:qFormat/>
    <w:rsid w:val="004E15EB"/>
    <w:pPr>
      <w:spacing w:before="70" w:after="0" w:line="280" w:lineRule="atLeast"/>
    </w:pPr>
    <w:rPr>
      <w:rFonts w:ascii="Arial" w:eastAsia="Times New Roman" w:hAnsi="Arial"/>
      <w:color w:val="000000"/>
      <w:sz w:val="18"/>
      <w:szCs w:val="20"/>
      <w:lang w:val="en-AU"/>
    </w:rPr>
  </w:style>
  <w:style w:type="paragraph" w:customStyle="1" w:styleId="rTable-HeadingC">
    <w:name w:val="rTable-Heading C"/>
    <w:basedOn w:val="Normal"/>
    <w:uiPriority w:val="99"/>
    <w:rsid w:val="004E15EB"/>
    <w:pPr>
      <w:spacing w:before="70" w:after="0" w:line="280" w:lineRule="atLeast"/>
      <w:jc w:val="center"/>
    </w:pPr>
    <w:rPr>
      <w:rFonts w:ascii="Arial" w:eastAsia="Times New Roman" w:hAnsi="Arial"/>
      <w:b/>
      <w:color w:val="000000"/>
      <w:sz w:val="18"/>
      <w:szCs w:val="20"/>
      <w:lang w:val="en-AU"/>
    </w:rPr>
  </w:style>
  <w:style w:type="paragraph" w:customStyle="1" w:styleId="rTable-TextLB">
    <w:name w:val="rTable-Text LB"/>
    <w:basedOn w:val="rTable-TextL"/>
    <w:uiPriority w:val="99"/>
    <w:rsid w:val="004E15EB"/>
    <w:rPr>
      <w:b/>
    </w:rPr>
  </w:style>
  <w:style w:type="paragraph" w:customStyle="1" w:styleId="NormalJustified">
    <w:name w:val="Normal + Justified"/>
    <w:uiPriority w:val="99"/>
    <w:rsid w:val="004E15EB"/>
    <w:pPr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4"/>
      <w:szCs w:val="20"/>
      <w:lang w:val="en-US" w:eastAsia="zh-CN"/>
    </w:rPr>
  </w:style>
  <w:style w:type="paragraph" w:customStyle="1" w:styleId="TableHeadingMS">
    <w:name w:val="Table Heading MS"/>
    <w:basedOn w:val="Normal"/>
    <w:qFormat/>
    <w:rsid w:val="004E15EB"/>
    <w:pPr>
      <w:keepNext/>
      <w:keepLines/>
      <w:spacing w:before="20" w:after="20" w:line="264" w:lineRule="auto"/>
      <w:jc w:val="center"/>
    </w:pPr>
    <w:rPr>
      <w:rFonts w:ascii="Segoe Semibold" w:hAnsi="Segoe Semibold"/>
      <w:color w:val="FFFFFF"/>
      <w:sz w:val="16"/>
      <w:szCs w:val="16"/>
    </w:rPr>
  </w:style>
  <w:style w:type="paragraph" w:customStyle="1" w:styleId="TableTextMS">
    <w:name w:val="Table Text MS"/>
    <w:basedOn w:val="Normal"/>
    <w:qFormat/>
    <w:rsid w:val="004E15EB"/>
    <w:pPr>
      <w:spacing w:before="20" w:after="20" w:line="264" w:lineRule="auto"/>
    </w:pPr>
    <w:rPr>
      <w:rFonts w:ascii="Segoe" w:hAnsi="Segoe"/>
      <w:sz w:val="16"/>
      <w:szCs w:val="16"/>
    </w:rPr>
  </w:style>
  <w:style w:type="character" w:customStyle="1" w:styleId="lwcollapsibleareatitle">
    <w:name w:val="lw_collapsiblearea_title"/>
    <w:basedOn w:val="DefaultParagraphFont"/>
    <w:rsid w:val="004E15EB"/>
  </w:style>
  <w:style w:type="table" w:customStyle="1" w:styleId="LightList-Accent12">
    <w:name w:val="Light List - Accent 12"/>
    <w:basedOn w:val="TableNormal"/>
    <w:uiPriority w:val="61"/>
    <w:rsid w:val="004E15EB"/>
    <w:pPr>
      <w:spacing w:after="0" w:line="240" w:lineRule="auto"/>
      <w:ind w:left="144" w:right="144"/>
      <w:jc w:val="both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character" w:customStyle="1" w:styleId="DefaultChar">
    <w:name w:val="Default Char"/>
    <w:basedOn w:val="DefaultParagraphFont"/>
    <w:link w:val="Default"/>
    <w:rsid w:val="004E15EB"/>
    <w:rPr>
      <w:rFonts w:ascii="Calibri" w:eastAsia="Calibri" w:hAnsi="Calibri" w:cs="Calibri"/>
      <w:color w:val="000000"/>
      <w:sz w:val="24"/>
      <w:szCs w:val="24"/>
    </w:rPr>
  </w:style>
  <w:style w:type="table" w:styleId="ListTable3-Accent1">
    <w:name w:val="List Table 3 Accent 1"/>
    <w:basedOn w:val="TableNormal"/>
    <w:uiPriority w:val="48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rmalWeb2">
    <w:name w:val="Normal (Web)2"/>
    <w:basedOn w:val="Normal"/>
    <w:rsid w:val="004E15EB"/>
    <w:pPr>
      <w:spacing w:before="100" w:beforeAutospacing="1" w:after="100" w:afterAutospacing="1" w:line="240" w:lineRule="auto"/>
    </w:pPr>
    <w:rPr>
      <w:rFonts w:ascii="Arial" w:eastAsia="SimSun" w:hAnsi="Arial" w:cs="Arial"/>
      <w:color w:val="5F5F62"/>
      <w:sz w:val="20"/>
      <w:szCs w:val="20"/>
      <w:lang w:eastAsia="zh-CN"/>
    </w:rPr>
  </w:style>
  <w:style w:type="paragraph" w:customStyle="1" w:styleId="BodyText0">
    <w:name w:val="*Body Text"/>
    <w:link w:val="BodyTextChar0"/>
    <w:rsid w:val="004E15EB"/>
    <w:pPr>
      <w:spacing w:before="240" w:after="200" w:line="276" w:lineRule="auto"/>
    </w:pPr>
    <w:rPr>
      <w:rFonts w:eastAsia="Times New Roman"/>
      <w:lang w:val="en-US" w:bidi="en-US"/>
    </w:rPr>
  </w:style>
  <w:style w:type="character" w:customStyle="1" w:styleId="BodyTextChar0">
    <w:name w:val="*Body Text Char"/>
    <w:basedOn w:val="DefaultParagraphFont"/>
    <w:link w:val="BodyText0"/>
    <w:rsid w:val="004E15EB"/>
    <w:rPr>
      <w:rFonts w:eastAsia="Times New Roman"/>
      <w:lang w:val="en-US" w:bidi="en-US"/>
    </w:rPr>
  </w:style>
  <w:style w:type="character" w:customStyle="1" w:styleId="WW-HTMLTypewriter">
    <w:name w:val="WW-HTML Typewriter"/>
    <w:rsid w:val="004E15EB"/>
    <w:rPr>
      <w:rFonts w:ascii="Courier New" w:hAnsi="Courier New" w:cs="Courier New"/>
      <w:sz w:val="20"/>
      <w:szCs w:val="20"/>
    </w:rPr>
  </w:style>
  <w:style w:type="paragraph" w:customStyle="1" w:styleId="WW-PlainText">
    <w:name w:val="WW-Plain Text"/>
    <w:basedOn w:val="Normal"/>
    <w:rsid w:val="004E15EB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JobTitle">
    <w:name w:val="Job Title"/>
    <w:next w:val="Achievement"/>
    <w:rsid w:val="004E15EB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  <w:lang w:val="en-US"/>
    </w:rPr>
  </w:style>
  <w:style w:type="paragraph" w:customStyle="1" w:styleId="Achievement">
    <w:name w:val="Achievement"/>
    <w:basedOn w:val="BodyText"/>
    <w:rsid w:val="004E15EB"/>
  </w:style>
  <w:style w:type="paragraph" w:customStyle="1" w:styleId="BulletList1">
    <w:name w:val="Bullet_List1"/>
    <w:rsid w:val="004E15EB"/>
    <w:pPr>
      <w:spacing w:before="60" w:after="60" w:line="240" w:lineRule="auto"/>
    </w:pPr>
    <w:rPr>
      <w:rFonts w:ascii="Arial Narrow" w:eastAsia="Times New Roman" w:hAnsi="Arial Narrow" w:cs="Times New Roman"/>
      <w:lang w:val="en-US"/>
    </w:rPr>
  </w:style>
  <w:style w:type="paragraph" w:customStyle="1" w:styleId="ListBullet20">
    <w:name w:val="*List Bullet 2"/>
    <w:uiPriority w:val="99"/>
    <w:rsid w:val="004E15EB"/>
    <w:pPr>
      <w:tabs>
        <w:tab w:val="left" w:pos="1080"/>
        <w:tab w:val="num" w:pos="1440"/>
      </w:tabs>
      <w:spacing w:before="120" w:after="0" w:line="240" w:lineRule="auto"/>
      <w:ind w:left="1080" w:hanging="360"/>
    </w:pPr>
    <w:rPr>
      <w:rFonts w:ascii="Times New Roman" w:eastAsia="Times New Roman" w:hAnsi="Times New Roman" w:cs="Times New Roman"/>
      <w:color w:val="000000"/>
      <w:szCs w:val="20"/>
      <w:lang w:val="en-US"/>
    </w:rPr>
  </w:style>
  <w:style w:type="paragraph" w:customStyle="1" w:styleId="ListBullet30">
    <w:name w:val="*List Bullet 3"/>
    <w:rsid w:val="004E15EB"/>
    <w:pPr>
      <w:tabs>
        <w:tab w:val="left" w:pos="1440"/>
      </w:tabs>
      <w:spacing w:before="120" w:after="0" w:line="240" w:lineRule="auto"/>
      <w:ind w:left="1440" w:hanging="360"/>
    </w:pPr>
    <w:rPr>
      <w:rFonts w:ascii="Times New Roman" w:eastAsia="Times New Roman" w:hAnsi="Times New Roman" w:cs="Times New Roman"/>
      <w:color w:val="000000"/>
      <w:szCs w:val="20"/>
      <w:lang w:val="en-US"/>
    </w:rPr>
  </w:style>
  <w:style w:type="paragraph" w:customStyle="1" w:styleId="ListBullet40">
    <w:name w:val="*List Bullet 4"/>
    <w:rsid w:val="004E15EB"/>
    <w:pPr>
      <w:spacing w:before="120" w:after="0" w:line="240" w:lineRule="auto"/>
      <w:ind w:left="1800" w:hanging="360"/>
    </w:pPr>
    <w:rPr>
      <w:rFonts w:ascii="Times New Roman" w:eastAsia="Times New Roman" w:hAnsi="Times New Roman" w:cs="Times New Roman"/>
      <w:color w:val="000000"/>
      <w:szCs w:val="20"/>
      <w:lang w:val="en-US"/>
    </w:rPr>
  </w:style>
  <w:style w:type="paragraph" w:customStyle="1" w:styleId="Heading30">
    <w:name w:val="*Heading 3"/>
    <w:next w:val="Response1"/>
    <w:qFormat/>
    <w:rsid w:val="004E15EB"/>
    <w:pPr>
      <w:keepNext/>
      <w:pBdr>
        <w:top w:val="single" w:sz="2" w:space="1" w:color="808080"/>
      </w:pBdr>
      <w:spacing w:before="360" w:after="240" w:line="240" w:lineRule="auto"/>
      <w:outlineLvl w:val="2"/>
    </w:pPr>
    <w:rPr>
      <w:rFonts w:ascii="Arial" w:eastAsia="Times New Roman" w:hAnsi="Arial" w:cs="Times New Roman"/>
      <w:iCs/>
      <w:color w:val="000000"/>
      <w:sz w:val="28"/>
      <w:szCs w:val="20"/>
      <w:lang w:val="en-US"/>
    </w:rPr>
  </w:style>
  <w:style w:type="paragraph" w:customStyle="1" w:styleId="Heading20">
    <w:name w:val="*Heading 2"/>
    <w:next w:val="Response1"/>
    <w:link w:val="Heading2Char0"/>
    <w:qFormat/>
    <w:rsid w:val="004E15EB"/>
    <w:pPr>
      <w:keepNext/>
      <w:pBdr>
        <w:top w:val="single" w:sz="8" w:space="1" w:color="FF0000"/>
      </w:pBdr>
      <w:spacing w:before="480" w:after="0" w:line="240" w:lineRule="auto"/>
      <w:outlineLvl w:val="1"/>
    </w:pPr>
    <w:rPr>
      <w:rFonts w:ascii="Arial" w:eastAsia="Times New Roman" w:hAnsi="Arial" w:cs="Times New Roman"/>
      <w:color w:val="000000"/>
      <w:sz w:val="36"/>
      <w:szCs w:val="20"/>
      <w:lang w:val="en-US"/>
    </w:rPr>
  </w:style>
  <w:style w:type="character" w:customStyle="1" w:styleId="Heading2Char0">
    <w:name w:val="*Heading 2 Char"/>
    <w:basedOn w:val="DefaultParagraphFont"/>
    <w:link w:val="Heading20"/>
    <w:rsid w:val="004E15EB"/>
    <w:rPr>
      <w:rFonts w:ascii="Arial" w:eastAsia="Times New Roman" w:hAnsi="Arial" w:cs="Times New Roman"/>
      <w:color w:val="000000"/>
      <w:sz w:val="36"/>
      <w:szCs w:val="20"/>
      <w:lang w:val="en-US"/>
    </w:rPr>
  </w:style>
  <w:style w:type="paragraph" w:customStyle="1" w:styleId="Heading10">
    <w:name w:val="*Heading 1"/>
    <w:basedOn w:val="Normal"/>
    <w:next w:val="Response1"/>
    <w:rsid w:val="004E15EB"/>
    <w:pPr>
      <w:pageBreakBefore/>
      <w:pBdr>
        <w:top w:val="single" w:sz="18" w:space="12" w:color="FF0000"/>
      </w:pBdr>
      <w:spacing w:after="720" w:line="240" w:lineRule="auto"/>
      <w:outlineLvl w:val="1"/>
    </w:pPr>
    <w:rPr>
      <w:rFonts w:ascii="Univers 55" w:eastAsia="Times New Roman" w:hAnsi="Univers 55"/>
      <w:b/>
      <w:smallCaps/>
      <w:sz w:val="48"/>
      <w:szCs w:val="48"/>
    </w:rPr>
  </w:style>
  <w:style w:type="paragraph" w:customStyle="1" w:styleId="BodyTextStudienet">
    <w:name w:val="Body Text Studien et"/>
    <w:rsid w:val="004E15EB"/>
    <w:pPr>
      <w:overflowPunct w:val="0"/>
      <w:autoSpaceDE w:val="0"/>
      <w:autoSpaceDN w:val="0"/>
      <w:adjustRightInd w:val="0"/>
      <w:spacing w:after="240" w:line="300" w:lineRule="exact"/>
      <w:jc w:val="both"/>
      <w:textAlignment w:val="baseline"/>
    </w:pPr>
    <w:rPr>
      <w:rFonts w:ascii="Helv" w:eastAsia="Times New Roman" w:hAnsi="Helv" w:cs="Times New Roman"/>
      <w:sz w:val="24"/>
      <w:szCs w:val="20"/>
      <w:lang w:val="de-DE"/>
    </w:rPr>
  </w:style>
  <w:style w:type="paragraph" w:customStyle="1" w:styleId="ResponseHead1">
    <w:name w:val="*Response Head 1"/>
    <w:next w:val="Response1"/>
    <w:link w:val="ResponseHead1Char"/>
    <w:uiPriority w:val="99"/>
    <w:rsid w:val="004E15EB"/>
    <w:pPr>
      <w:keepNext/>
      <w:spacing w:before="280" w:after="0" w:line="240" w:lineRule="auto"/>
    </w:pPr>
    <w:rPr>
      <w:rFonts w:ascii="Arial Bold" w:eastAsia="Times New Roman" w:hAnsi="Arial Bold" w:cs="Times New Roman"/>
      <w:b/>
      <w:bCs/>
      <w:smallCaps/>
      <w:color w:val="000000"/>
      <w:szCs w:val="20"/>
      <w:lang w:val="en-US"/>
    </w:rPr>
  </w:style>
  <w:style w:type="character" w:customStyle="1" w:styleId="ResponseHead1Char">
    <w:name w:val="*Response Head 1 Char"/>
    <w:basedOn w:val="DefaultParagraphFont"/>
    <w:link w:val="ResponseHead1"/>
    <w:uiPriority w:val="99"/>
    <w:rsid w:val="004E15EB"/>
    <w:rPr>
      <w:rFonts w:ascii="Arial Bold" w:eastAsia="Times New Roman" w:hAnsi="Arial Bold" w:cs="Times New Roman"/>
      <w:b/>
      <w:bCs/>
      <w:smallCaps/>
      <w:color w:val="000000"/>
      <w:szCs w:val="20"/>
      <w:lang w:val="en-US"/>
    </w:rPr>
  </w:style>
  <w:style w:type="table" w:customStyle="1" w:styleId="KPMGtable">
    <w:name w:val="_KPMG table"/>
    <w:basedOn w:val="TableNormal"/>
    <w:rsid w:val="004E15EB"/>
    <w:pPr>
      <w:spacing w:after="0" w:line="200" w:lineRule="atLeast"/>
    </w:pPr>
    <w:rPr>
      <w:rFonts w:ascii="Arial" w:eastAsia="Times New Roman" w:hAnsi="Arial" w:cs="Times New Roman"/>
      <w:sz w:val="18"/>
      <w:szCs w:val="20"/>
      <w:lang w:val="en-GB" w:eastAsia="en-GB"/>
    </w:rPr>
    <w:tblPr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top w:w="51" w:type="dxa"/>
        <w:left w:w="0" w:type="dxa"/>
        <w:bottom w:w="51" w:type="dxa"/>
        <w:right w:w="0" w:type="dxa"/>
      </w:tblCellMar>
    </w:tblPr>
    <w:tcPr>
      <w:shd w:val="clear" w:color="auto" w:fill="D4DCD2"/>
      <w:vAlign w:val="center"/>
    </w:tcPr>
    <w:tblStylePr w:type="firstRow">
      <w:rPr>
        <w:rFonts w:ascii="Segoe Light" w:hAnsi="Segoe Light"/>
        <w:b/>
        <w:i w:val="0"/>
        <w:color w:val="FFFFFF"/>
        <w:sz w:val="18"/>
      </w:rPr>
      <w:tblPr/>
      <w:tcPr>
        <w:shd w:val="clear" w:color="auto" w:fill="00338D"/>
      </w:tcPr>
    </w:tblStylePr>
  </w:style>
  <w:style w:type="table" w:styleId="GridTable4-Accent1">
    <w:name w:val="Grid Table 4 Accent 1"/>
    <w:basedOn w:val="TableNormal"/>
    <w:uiPriority w:val="49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NormalWebChar">
    <w:name w:val="Normal (Web) Char"/>
    <w:link w:val="NormalWeb"/>
    <w:uiPriority w:val="99"/>
    <w:rsid w:val="004E15EB"/>
    <w:rPr>
      <w:rFonts w:ascii="Arial Unicode MS" w:eastAsia="Arial Unicode MS" w:hAnsi="Arial Unicode MS" w:cs="Arial Unicode MS"/>
      <w:color w:val="000000"/>
      <w:sz w:val="24"/>
      <w:szCs w:val="24"/>
      <w:lang w:val="en-US"/>
    </w:rPr>
  </w:style>
  <w:style w:type="paragraph" w:customStyle="1" w:styleId="Normal11pt">
    <w:name w:val="Normal + 11 pt"/>
    <w:aliases w:val="Bold,Black,Heading 3 + Bold + 14 pt,Normal + Book Antiqua"/>
    <w:basedOn w:val="Normal"/>
    <w:link w:val="Heading3Bold14ptChar"/>
    <w:rsid w:val="004E15EB"/>
    <w:pPr>
      <w:numPr>
        <w:numId w:val="16"/>
      </w:numPr>
      <w:spacing w:after="0" w:line="300" w:lineRule="atLeast"/>
      <w:jc w:val="both"/>
    </w:pPr>
    <w:rPr>
      <w:rFonts w:ascii="Times New Roman" w:eastAsia="Times New Roman" w:hAnsi="Times New Roman"/>
      <w:szCs w:val="21"/>
    </w:rPr>
  </w:style>
  <w:style w:type="paragraph" w:customStyle="1" w:styleId="style61">
    <w:name w:val="style61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character" w:customStyle="1" w:styleId="normaltextsmall1">
    <w:name w:val="normaltextsmall1"/>
    <w:basedOn w:val="DefaultParagraphFont"/>
    <w:rsid w:val="004E15EB"/>
    <w:rPr>
      <w:rFonts w:ascii="Verdana" w:hAnsi="Verdana" w:hint="default"/>
      <w:b w:val="0"/>
      <w:bCs w:val="0"/>
      <w:strike w:val="0"/>
      <w:dstrike w:val="0"/>
      <w:color w:val="000000"/>
      <w:sz w:val="13"/>
      <w:szCs w:val="13"/>
      <w:u w:val="none"/>
      <w:effect w:val="none"/>
    </w:rPr>
  </w:style>
  <w:style w:type="paragraph" w:customStyle="1" w:styleId="Normal0">
    <w:name w:val="[Normal]"/>
    <w:link w:val="NormalChar"/>
    <w:rsid w:val="004E15EB"/>
    <w:pPr>
      <w:spacing w:after="0" w:line="240" w:lineRule="auto"/>
    </w:pPr>
    <w:rPr>
      <w:rFonts w:ascii="Arial" w:eastAsia="MS Mincho" w:hAnsi="Arial" w:cs="Arial"/>
      <w:noProof/>
      <w:sz w:val="24"/>
      <w:szCs w:val="24"/>
      <w:lang w:val="en-US"/>
    </w:rPr>
  </w:style>
  <w:style w:type="character" w:customStyle="1" w:styleId="NormalChar">
    <w:name w:val="[Normal] Char"/>
    <w:basedOn w:val="DefaultParagraphFont"/>
    <w:link w:val="Normal0"/>
    <w:locked/>
    <w:rsid w:val="004E15EB"/>
    <w:rPr>
      <w:rFonts w:ascii="Arial" w:eastAsia="MS Mincho" w:hAnsi="Arial" w:cs="Arial"/>
      <w:noProof/>
      <w:sz w:val="24"/>
      <w:szCs w:val="24"/>
      <w:lang w:val="en-US"/>
    </w:rPr>
  </w:style>
  <w:style w:type="character" w:customStyle="1" w:styleId="Style1Char">
    <w:name w:val="Style1 Char"/>
    <w:basedOn w:val="Heading2Char"/>
    <w:rsid w:val="004E15EB"/>
    <w:rPr>
      <w:rFonts w:asciiTheme="minorHAnsi" w:eastAsia="Times New Roman" w:hAnsiTheme="minorHAnsi" w:cs="Times New Roman"/>
      <w:b/>
      <w:bCs/>
      <w:color w:val="000000" w:themeColor="text1"/>
      <w:sz w:val="26"/>
      <w:szCs w:val="26"/>
      <w:lang w:val="en-US"/>
    </w:rPr>
  </w:style>
  <w:style w:type="character" w:customStyle="1" w:styleId="a">
    <w:name w:val="a"/>
    <w:basedOn w:val="DefaultParagraphFont"/>
    <w:rsid w:val="004E15EB"/>
  </w:style>
  <w:style w:type="table" w:customStyle="1" w:styleId="TCTProposalTableStyle">
    <w:name w:val="TCT Proposal Table Style"/>
    <w:basedOn w:val="TableNormal"/>
    <w:uiPriority w:val="99"/>
    <w:rsid w:val="004E15EB"/>
    <w:pPr>
      <w:spacing w:after="0" w:line="240" w:lineRule="auto"/>
    </w:pPr>
    <w:rPr>
      <w:rFonts w:ascii="Calibri" w:eastAsia="MS Mincho" w:hAnsi="Calibri" w:cs="Times New Roman"/>
      <w:color w:val="17365D"/>
      <w:sz w:val="20"/>
      <w:szCs w:val="20"/>
      <w:lang w:val="en-US"/>
    </w:rPr>
    <w:tblPr>
      <w:tblStyleRowBandSize w:val="1"/>
    </w:tblPr>
    <w:tblStylePr w:type="firstRow">
      <w:rPr>
        <w:color w:val="FFFFFF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/>
          <w:tl2br w:val="nil"/>
          <w:tr2bl w:val="nil"/>
        </w:tcBorders>
        <w:shd w:val="clear" w:color="auto" w:fill="00C9FF"/>
      </w:tcPr>
    </w:tblStylePr>
    <w:tblStylePr w:type="band1Horz">
      <w:tblPr/>
      <w:tcPr>
        <w:tcBorders>
          <w:top w:val="single" w:sz="4" w:space="0" w:color="A6A6A6"/>
          <w:left w:val="nil"/>
          <w:bottom w:val="single" w:sz="4" w:space="0" w:color="A6A6A6"/>
          <w:right w:val="nil"/>
          <w:insideH w:val="nil"/>
          <w:insideV w:val="single" w:sz="4" w:space="0" w:color="A6A6A6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6A6A6"/>
          <w:tl2br w:val="nil"/>
          <w:tr2bl w:val="nil"/>
        </w:tcBorders>
      </w:tcPr>
    </w:tblStylePr>
  </w:style>
  <w:style w:type="paragraph" w:customStyle="1" w:styleId="1TEXT">
    <w:name w:val="1 TEXT"/>
    <w:basedOn w:val="Normal"/>
    <w:uiPriority w:val="99"/>
    <w:qFormat/>
    <w:rsid w:val="004E15EB"/>
    <w:pPr>
      <w:spacing w:before="240" w:after="240" w:line="240" w:lineRule="auto"/>
    </w:pPr>
    <w:rPr>
      <w:rFonts w:eastAsia="MS Mincho"/>
      <w:color w:val="1F4E79" w:themeColor="accent1" w:themeShade="80"/>
    </w:rPr>
  </w:style>
  <w:style w:type="paragraph" w:customStyle="1" w:styleId="2TEXT">
    <w:name w:val="2 TEXT"/>
    <w:basedOn w:val="Normal"/>
    <w:uiPriority w:val="99"/>
    <w:qFormat/>
    <w:rsid w:val="004E15EB"/>
    <w:pPr>
      <w:spacing w:before="120" w:after="120"/>
      <w:ind w:left="720"/>
    </w:pPr>
    <w:rPr>
      <w:rFonts w:eastAsia="MS Mincho"/>
      <w:color w:val="2E74B5" w:themeColor="accent1" w:themeShade="BF"/>
    </w:rPr>
  </w:style>
  <w:style w:type="paragraph" w:customStyle="1" w:styleId="3TEXT">
    <w:name w:val="3 TEXT"/>
    <w:basedOn w:val="Normal"/>
    <w:uiPriority w:val="99"/>
    <w:qFormat/>
    <w:rsid w:val="004E15EB"/>
    <w:pPr>
      <w:spacing w:before="120" w:after="120"/>
      <w:ind w:left="1531"/>
    </w:pPr>
    <w:rPr>
      <w:rFonts w:eastAsia="MS Mincho"/>
      <w:color w:val="2E74B5" w:themeColor="accent1" w:themeShade="BF"/>
    </w:rPr>
  </w:style>
  <w:style w:type="paragraph" w:customStyle="1" w:styleId="4TEXT">
    <w:name w:val="4 TEXT"/>
    <w:basedOn w:val="Normal"/>
    <w:uiPriority w:val="99"/>
    <w:qFormat/>
    <w:rsid w:val="004E15EB"/>
    <w:pPr>
      <w:spacing w:before="120" w:after="0" w:line="360" w:lineRule="auto"/>
      <w:ind w:left="2211"/>
    </w:pPr>
    <w:rPr>
      <w:rFonts w:eastAsia="MS Mincho"/>
      <w:color w:val="365F91"/>
      <w:sz w:val="20"/>
      <w:szCs w:val="24"/>
    </w:rPr>
  </w:style>
  <w:style w:type="paragraph" w:customStyle="1" w:styleId="5TEXT">
    <w:name w:val="5 TEXT"/>
    <w:basedOn w:val="1TEXT"/>
    <w:uiPriority w:val="99"/>
    <w:qFormat/>
    <w:rsid w:val="004E15EB"/>
    <w:pPr>
      <w:spacing w:before="120" w:after="120" w:line="360" w:lineRule="auto"/>
      <w:ind w:left="2160"/>
    </w:pPr>
    <w:rPr>
      <w:i/>
      <w:color w:val="365F91"/>
      <w:sz w:val="20"/>
    </w:rPr>
  </w:style>
  <w:style w:type="paragraph" w:customStyle="1" w:styleId="6TEXT">
    <w:name w:val="6 TEXT"/>
    <w:basedOn w:val="Heading5"/>
    <w:uiPriority w:val="99"/>
    <w:qFormat/>
    <w:rsid w:val="004E15EB"/>
    <w:pPr>
      <w:numPr>
        <w:ilvl w:val="0"/>
        <w:numId w:val="0"/>
      </w:numPr>
      <w:spacing w:before="0"/>
      <w:ind w:left="2880"/>
    </w:pPr>
    <w:rPr>
      <w:rFonts w:ascii="Calibri" w:eastAsia="MS Gothic" w:hAnsi="Calibri"/>
      <w:color w:val="365F91"/>
      <w:sz w:val="18"/>
      <w:szCs w:val="24"/>
    </w:rPr>
  </w:style>
  <w:style w:type="paragraph" w:customStyle="1" w:styleId="7TEXT">
    <w:name w:val="7 TEXT"/>
    <w:basedOn w:val="6TEXT"/>
    <w:uiPriority w:val="99"/>
    <w:qFormat/>
    <w:rsid w:val="004E15EB"/>
    <w:pPr>
      <w:spacing w:line="240" w:lineRule="auto"/>
      <w:jc w:val="right"/>
    </w:pPr>
    <w:rPr>
      <w:i/>
    </w:rPr>
  </w:style>
  <w:style w:type="numbering" w:customStyle="1" w:styleId="PKStyle">
    <w:name w:val="PK Style"/>
    <w:uiPriority w:val="99"/>
    <w:rsid w:val="004E15EB"/>
    <w:pPr>
      <w:numPr>
        <w:numId w:val="17"/>
      </w:numPr>
    </w:pPr>
  </w:style>
  <w:style w:type="paragraph" w:customStyle="1" w:styleId="Heading5Bold12pt">
    <w:name w:val="Heading 5 + Bold + 12pt"/>
    <w:basedOn w:val="Normal"/>
    <w:link w:val="Heading5Bold12ptChar"/>
    <w:uiPriority w:val="99"/>
    <w:rsid w:val="004E15EB"/>
    <w:pPr>
      <w:numPr>
        <w:numId w:val="18"/>
      </w:numPr>
      <w:autoSpaceDE w:val="0"/>
      <w:autoSpaceDN w:val="0"/>
      <w:adjustRightInd w:val="0"/>
      <w:spacing w:before="240" w:after="120" w:line="240" w:lineRule="auto"/>
      <w:jc w:val="both"/>
    </w:pPr>
    <w:rPr>
      <w:rFonts w:ascii="Times New Roman" w:eastAsia="Times New Roman" w:hAnsi="Times New Roman" w:cs="Mangal"/>
      <w:b/>
      <w:sz w:val="24"/>
      <w:szCs w:val="20"/>
      <w:lang w:bidi="hi-IN"/>
    </w:rPr>
  </w:style>
  <w:style w:type="paragraph" w:customStyle="1" w:styleId="DefaultText">
    <w:name w:val="Default Text"/>
    <w:basedOn w:val="Normal"/>
    <w:autoRedefine/>
    <w:uiPriority w:val="99"/>
    <w:rsid w:val="004E15EB"/>
    <w:pPr>
      <w:numPr>
        <w:numId w:val="19"/>
      </w:numPr>
      <w:spacing w:after="0" w:line="240" w:lineRule="auto"/>
    </w:pPr>
    <w:rPr>
      <w:rFonts w:ascii="Times New Roman" w:eastAsia="Times New Roman" w:hAnsi="Times New Roman"/>
      <w:color w:val="000000"/>
      <w:sz w:val="24"/>
      <w:szCs w:val="16"/>
      <w:lang w:val="en-GB"/>
    </w:rPr>
  </w:style>
  <w:style w:type="paragraph" w:customStyle="1" w:styleId="Outline2">
    <w:name w:val="Outline2"/>
    <w:basedOn w:val="Normal"/>
    <w:uiPriority w:val="99"/>
    <w:rsid w:val="004E15EB"/>
    <w:pPr>
      <w:numPr>
        <w:numId w:val="20"/>
      </w:numPr>
      <w:tabs>
        <w:tab w:val="clear" w:pos="360"/>
        <w:tab w:val="num" w:pos="720"/>
      </w:tabs>
      <w:spacing w:before="120" w:after="0" w:line="240" w:lineRule="auto"/>
      <w:ind w:left="720"/>
    </w:pPr>
    <w:rPr>
      <w:rFonts w:ascii="Times New Roman" w:eastAsia="Times New Roman" w:hAnsi="Times New Roman"/>
      <w:kern w:val="28"/>
      <w:sz w:val="24"/>
      <w:szCs w:val="20"/>
    </w:rPr>
  </w:style>
  <w:style w:type="character" w:customStyle="1" w:styleId="CommentTextChar1">
    <w:name w:val="Comment Text Char1"/>
    <w:uiPriority w:val="99"/>
    <w:rsid w:val="004E15EB"/>
    <w:rPr>
      <w:rFonts w:ascii="Times New Roman" w:eastAsia="Times New Roman" w:hAnsi="Times New Roman" w:cs="Times New Roman"/>
      <w:sz w:val="20"/>
      <w:szCs w:val="20"/>
    </w:rPr>
  </w:style>
  <w:style w:type="paragraph" w:customStyle="1" w:styleId="Head21">
    <w:name w:val="Head 2.1"/>
    <w:basedOn w:val="Normal"/>
    <w:uiPriority w:val="99"/>
    <w:rsid w:val="004E15EB"/>
    <w:pPr>
      <w:keepNext/>
      <w:pBdr>
        <w:bottom w:val="single" w:sz="24" w:space="3" w:color="auto"/>
      </w:pBdr>
      <w:suppressAutoHyphens/>
      <w:spacing w:before="480" w:after="120" w:line="240" w:lineRule="auto"/>
      <w:jc w:val="center"/>
    </w:pPr>
    <w:rPr>
      <w:rFonts w:ascii="Times New Roman Bold" w:eastAsia="Times New Roman" w:hAnsi="Times New Roman Bold"/>
      <w:b/>
      <w:smallCaps/>
      <w:sz w:val="32"/>
      <w:szCs w:val="20"/>
    </w:rPr>
  </w:style>
  <w:style w:type="paragraph" w:customStyle="1" w:styleId="Head22">
    <w:name w:val="Head 2.2"/>
    <w:basedOn w:val="Normal"/>
    <w:uiPriority w:val="99"/>
    <w:rsid w:val="004E15EB"/>
    <w:pPr>
      <w:tabs>
        <w:tab w:val="left" w:pos="360"/>
      </w:tabs>
      <w:suppressAutoHyphens/>
      <w:spacing w:after="120" w:line="240" w:lineRule="auto"/>
      <w:ind w:left="360" w:hanging="360"/>
    </w:pPr>
    <w:rPr>
      <w:rFonts w:ascii="Times New Roman" w:eastAsia="Times New Roman" w:hAnsi="Times New Roman"/>
      <w:b/>
      <w:sz w:val="24"/>
      <w:szCs w:val="20"/>
    </w:rPr>
  </w:style>
  <w:style w:type="paragraph" w:customStyle="1" w:styleId="HeadB21">
    <w:name w:val="Head B2.1"/>
    <w:basedOn w:val="Normal"/>
    <w:uiPriority w:val="99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paragraph" w:customStyle="1" w:styleId="HeadB22">
    <w:name w:val="Head B2.2"/>
    <w:basedOn w:val="Normal"/>
    <w:uiPriority w:val="99"/>
    <w:rsid w:val="004E15EB"/>
    <w:pPr>
      <w:suppressAutoHyphens/>
      <w:spacing w:after="120" w:line="240" w:lineRule="auto"/>
      <w:ind w:left="360" w:hanging="360"/>
    </w:pPr>
    <w:rPr>
      <w:rFonts w:ascii="Times New Roman" w:eastAsia="Times New Roman" w:hAnsi="Times New Roman"/>
      <w:b/>
      <w:sz w:val="24"/>
      <w:szCs w:val="20"/>
    </w:rPr>
  </w:style>
  <w:style w:type="paragraph" w:customStyle="1" w:styleId="Head22b">
    <w:name w:val="Head 2.2b"/>
    <w:basedOn w:val="Normal"/>
    <w:uiPriority w:val="99"/>
    <w:rsid w:val="004E15EB"/>
    <w:pPr>
      <w:suppressAutoHyphens/>
      <w:spacing w:after="120" w:line="240" w:lineRule="auto"/>
      <w:ind w:left="360" w:hanging="360"/>
    </w:pPr>
    <w:rPr>
      <w:rFonts w:ascii="Tms Rmn" w:eastAsia="Times New Roman" w:hAnsi="Tms Rmn"/>
      <w:b/>
      <w:sz w:val="24"/>
      <w:szCs w:val="20"/>
    </w:rPr>
  </w:style>
  <w:style w:type="paragraph" w:customStyle="1" w:styleId="Head41">
    <w:name w:val="Head 4.1"/>
    <w:basedOn w:val="Head21"/>
    <w:uiPriority w:val="99"/>
    <w:rsid w:val="004E15EB"/>
  </w:style>
  <w:style w:type="paragraph" w:customStyle="1" w:styleId="Head51">
    <w:name w:val="Head 5.1"/>
    <w:basedOn w:val="Head21"/>
    <w:uiPriority w:val="99"/>
    <w:rsid w:val="004E15EB"/>
    <w:pPr>
      <w:spacing w:after="0"/>
    </w:pPr>
  </w:style>
  <w:style w:type="paragraph" w:customStyle="1" w:styleId="Head52">
    <w:name w:val="Head 5.2"/>
    <w:basedOn w:val="Normal"/>
    <w:uiPriority w:val="99"/>
    <w:rsid w:val="004E15EB"/>
    <w:pPr>
      <w:keepNext/>
      <w:suppressAutoHyphens/>
      <w:spacing w:before="480" w:after="120" w:line="240" w:lineRule="auto"/>
      <w:ind w:left="547" w:hanging="547"/>
      <w:jc w:val="center"/>
    </w:pPr>
    <w:rPr>
      <w:rFonts w:ascii="Times New Roman" w:eastAsia="Times New Roman" w:hAnsi="Times New Roman"/>
      <w:b/>
      <w:sz w:val="24"/>
      <w:szCs w:val="20"/>
    </w:rPr>
  </w:style>
  <w:style w:type="paragraph" w:customStyle="1" w:styleId="Head71">
    <w:name w:val="Head 7.1"/>
    <w:basedOn w:val="Head21"/>
    <w:uiPriority w:val="99"/>
    <w:rsid w:val="004E15EB"/>
  </w:style>
  <w:style w:type="character" w:customStyle="1" w:styleId="DefaultParagraphFo">
    <w:name w:val="Default Paragraph Fo"/>
    <w:basedOn w:val="DefaultParagraphFont"/>
    <w:rsid w:val="004E15EB"/>
  </w:style>
  <w:style w:type="paragraph" w:customStyle="1" w:styleId="tabletxt">
    <w:name w:val="table_txt"/>
    <w:basedOn w:val="Normal"/>
    <w:uiPriority w:val="99"/>
    <w:rsid w:val="004E15EB"/>
    <w:pPr>
      <w:suppressAutoHyphens/>
      <w:spacing w:after="120" w:line="240" w:lineRule="auto"/>
    </w:pPr>
    <w:rPr>
      <w:rFonts w:ascii="Times New Roman" w:eastAsia="Times New Roman" w:hAnsi="Times New Roman"/>
      <w:szCs w:val="20"/>
    </w:rPr>
  </w:style>
  <w:style w:type="paragraph" w:customStyle="1" w:styleId="ChapterNumber">
    <w:name w:val="ChapterNumber"/>
    <w:uiPriority w:val="99"/>
    <w:rsid w:val="004E15EB"/>
    <w:pPr>
      <w:tabs>
        <w:tab w:val="left" w:pos="-720"/>
      </w:tabs>
      <w:suppressAutoHyphens/>
      <w:spacing w:after="0" w:line="240" w:lineRule="auto"/>
    </w:pPr>
    <w:rPr>
      <w:rFonts w:ascii="CG Times" w:eastAsia="Times New Roman" w:hAnsi="CG Times" w:cs="Times New Roman"/>
      <w:szCs w:val="20"/>
      <w:lang w:val="en-US"/>
    </w:rPr>
  </w:style>
  <w:style w:type="paragraph" w:customStyle="1" w:styleId="TextBox">
    <w:name w:val="Text Box"/>
    <w:uiPriority w:val="99"/>
    <w:rsid w:val="004E15EB"/>
    <w:pPr>
      <w:keepNext/>
      <w:keepLines/>
      <w:tabs>
        <w:tab w:val="left" w:pos="-72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pacing w:val="-2"/>
      <w:szCs w:val="20"/>
      <w:lang w:val="en-US"/>
    </w:rPr>
  </w:style>
  <w:style w:type="paragraph" w:customStyle="1" w:styleId="TextBoxdots">
    <w:name w:val="Text Box (dots)"/>
    <w:uiPriority w:val="99"/>
    <w:rsid w:val="004E15EB"/>
    <w:pPr>
      <w:keepNext/>
      <w:keepLines/>
      <w:tabs>
        <w:tab w:val="left" w:pos="-72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pacing w:val="-2"/>
      <w:szCs w:val="20"/>
      <w:lang w:val="en-US"/>
    </w:rPr>
  </w:style>
  <w:style w:type="paragraph" w:customStyle="1" w:styleId="TextBoxFramed">
    <w:name w:val="Text Box Framed"/>
    <w:uiPriority w:val="99"/>
    <w:rsid w:val="004E15EB"/>
    <w:pPr>
      <w:keepNext/>
      <w:keepLines/>
      <w:tabs>
        <w:tab w:val="left" w:pos="-720"/>
      </w:tabs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TextBoxUnframed">
    <w:name w:val="Text Box Unframed"/>
    <w:uiPriority w:val="99"/>
    <w:rsid w:val="004E15EB"/>
    <w:pPr>
      <w:keepNext/>
      <w:keepLines/>
      <w:tabs>
        <w:tab w:val="left" w:pos="-720"/>
      </w:tabs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TOC11">
    <w:name w:val="TOC 11"/>
    <w:uiPriority w:val="99"/>
    <w:rsid w:val="004E15EB"/>
    <w:pPr>
      <w:tabs>
        <w:tab w:val="left" w:pos="360"/>
      </w:tabs>
      <w:suppressAutoHyphens/>
      <w:spacing w:after="0" w:line="240" w:lineRule="auto"/>
    </w:pPr>
    <w:rPr>
      <w:rFonts w:ascii="CG Times" w:eastAsia="Times New Roman" w:hAnsi="CG Times" w:cs="Times New Roman"/>
      <w:smallCaps/>
      <w:szCs w:val="20"/>
      <w:lang w:val="en-US"/>
    </w:rPr>
  </w:style>
  <w:style w:type="paragraph" w:customStyle="1" w:styleId="Heading1a">
    <w:name w:val="Heading 1a"/>
    <w:uiPriority w:val="99"/>
    <w:rsid w:val="004E15EB"/>
    <w:pPr>
      <w:keepNext/>
      <w:keepLines/>
      <w:tabs>
        <w:tab w:val="left" w:pos="-720"/>
      </w:tabs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mallCaps/>
      <w:sz w:val="32"/>
      <w:szCs w:val="20"/>
      <w:lang w:val="en-US"/>
    </w:rPr>
  </w:style>
  <w:style w:type="character" w:customStyle="1" w:styleId="EquationCaption">
    <w:name w:val="_Equation Caption"/>
    <w:rsid w:val="004E15EB"/>
  </w:style>
  <w:style w:type="paragraph" w:customStyle="1" w:styleId="explanatoryclause">
    <w:name w:val="explanatory_clause"/>
    <w:basedOn w:val="Normal"/>
    <w:uiPriority w:val="99"/>
    <w:rsid w:val="004E15EB"/>
    <w:pPr>
      <w:suppressAutoHyphens/>
      <w:spacing w:after="120" w:line="240" w:lineRule="auto"/>
      <w:ind w:left="738" w:right="-14" w:hanging="738"/>
    </w:pPr>
    <w:rPr>
      <w:rFonts w:ascii="Arial" w:eastAsia="Times New Roman" w:hAnsi="Arial"/>
      <w:szCs w:val="20"/>
    </w:rPr>
  </w:style>
  <w:style w:type="paragraph" w:customStyle="1" w:styleId="heading31">
    <w:name w:val="heading 3.1"/>
    <w:basedOn w:val="Head21"/>
    <w:uiPriority w:val="99"/>
    <w:rsid w:val="004E15EB"/>
    <w:pPr>
      <w:pBdr>
        <w:bottom w:val="single" w:sz="30" w:space="6" w:color="auto"/>
      </w:pBdr>
      <w:spacing w:before="960"/>
    </w:pPr>
  </w:style>
  <w:style w:type="paragraph" w:customStyle="1" w:styleId="Head81">
    <w:name w:val="Head 8.1"/>
    <w:basedOn w:val="Heading1"/>
    <w:uiPriority w:val="99"/>
    <w:rsid w:val="004E15EB"/>
    <w:pPr>
      <w:keepNext w:val="0"/>
      <w:keepLines w:val="0"/>
      <w:numPr>
        <w:numId w:val="0"/>
      </w:numPr>
      <w:suppressAutoHyphens/>
      <w:spacing w:before="480" w:line="240" w:lineRule="auto"/>
      <w:jc w:val="center"/>
      <w:outlineLvl w:val="9"/>
    </w:pPr>
    <w:rPr>
      <w:rFonts w:ascii="Times New Roman Bold" w:hAnsi="Times New Roman Bold"/>
      <w:bCs w:val="0"/>
      <w:smallCaps/>
      <w:color w:val="auto"/>
      <w:sz w:val="32"/>
      <w:szCs w:val="20"/>
    </w:rPr>
  </w:style>
  <w:style w:type="paragraph" w:customStyle="1" w:styleId="Head31">
    <w:name w:val="Head 3.1"/>
    <w:basedOn w:val="Head21"/>
    <w:uiPriority w:val="99"/>
    <w:rsid w:val="004E15EB"/>
  </w:style>
  <w:style w:type="paragraph" w:customStyle="1" w:styleId="Head82">
    <w:name w:val="Head 8.2"/>
    <w:basedOn w:val="Head81"/>
    <w:uiPriority w:val="99"/>
    <w:rsid w:val="004E15EB"/>
    <w:rPr>
      <w:smallCaps w:val="0"/>
      <w:sz w:val="28"/>
    </w:rPr>
  </w:style>
  <w:style w:type="paragraph" w:customStyle="1" w:styleId="Head61">
    <w:name w:val="Head 6.1"/>
    <w:basedOn w:val="Head51"/>
    <w:uiPriority w:val="99"/>
    <w:rsid w:val="004E15EB"/>
    <w:pPr>
      <w:pBdr>
        <w:bottom w:val="none" w:sz="0" w:space="0" w:color="auto"/>
      </w:pBdr>
      <w:spacing w:before="0" w:after="240"/>
    </w:pPr>
    <w:rPr>
      <w:caps/>
    </w:rPr>
  </w:style>
  <w:style w:type="paragraph" w:customStyle="1" w:styleId="TOC1a">
    <w:name w:val="TOC 1a"/>
    <w:basedOn w:val="TOC1"/>
    <w:uiPriority w:val="99"/>
    <w:rsid w:val="004E15EB"/>
    <w:pPr>
      <w:tabs>
        <w:tab w:val="left" w:pos="270"/>
        <w:tab w:val="left" w:pos="426"/>
        <w:tab w:val="left" w:pos="520"/>
        <w:tab w:val="right" w:leader="dot" w:pos="9000"/>
        <w:tab w:val="right" w:leader="dot" w:pos="10070"/>
      </w:tabs>
      <w:suppressAutoHyphens/>
      <w:spacing w:before="240" w:line="360" w:lineRule="auto"/>
    </w:pPr>
    <w:rPr>
      <w:rFonts w:ascii="Times New Roman Bold" w:eastAsia="Times New Roman" w:hAnsi="Times New Roman Bold" w:cs="Arial"/>
      <w:b w:val="0"/>
      <w:noProof/>
      <w:sz w:val="22"/>
      <w:szCs w:val="20"/>
    </w:rPr>
  </w:style>
  <w:style w:type="paragraph" w:customStyle="1" w:styleId="TOC2a">
    <w:name w:val="TOC 2a"/>
    <w:basedOn w:val="TOC2"/>
    <w:uiPriority w:val="99"/>
    <w:rsid w:val="004E15EB"/>
    <w:pPr>
      <w:tabs>
        <w:tab w:val="left" w:pos="720"/>
        <w:tab w:val="left" w:pos="810"/>
        <w:tab w:val="left" w:pos="900"/>
        <w:tab w:val="left" w:pos="1170"/>
        <w:tab w:val="right" w:leader="dot" w:pos="9000"/>
        <w:tab w:val="right" w:leader="dot" w:pos="10070"/>
      </w:tabs>
      <w:suppressAutoHyphens/>
      <w:spacing w:line="240" w:lineRule="auto"/>
      <w:ind w:left="900" w:hanging="540"/>
    </w:pPr>
    <w:rPr>
      <w:rFonts w:ascii="Times New Roman" w:eastAsia="Times New Roman" w:hAnsi="Times New Roman"/>
      <w:noProof/>
      <w:color w:val="7B7B7B" w:themeColor="accent3" w:themeShade="BF"/>
      <w:sz w:val="24"/>
      <w:szCs w:val="20"/>
    </w:rPr>
  </w:style>
  <w:style w:type="paragraph" w:customStyle="1" w:styleId="toc1b">
    <w:name w:val="toc 1b"/>
    <w:basedOn w:val="TOC1"/>
    <w:uiPriority w:val="99"/>
    <w:rsid w:val="004E15EB"/>
    <w:pPr>
      <w:tabs>
        <w:tab w:val="left" w:pos="270"/>
        <w:tab w:val="left" w:pos="426"/>
        <w:tab w:val="left" w:pos="520"/>
        <w:tab w:val="right" w:leader="dot" w:pos="8136"/>
        <w:tab w:val="right" w:leader="dot" w:pos="9000"/>
        <w:tab w:val="right" w:leader="dot" w:pos="10070"/>
      </w:tabs>
      <w:suppressAutoHyphens/>
      <w:spacing w:before="240" w:line="360" w:lineRule="auto"/>
    </w:pPr>
    <w:rPr>
      <w:rFonts w:ascii="Times New Roman Bold" w:eastAsia="Times New Roman" w:hAnsi="Times New Roman Bold" w:cs="Arial"/>
      <w:b w:val="0"/>
      <w:noProof/>
      <w:sz w:val="22"/>
      <w:szCs w:val="20"/>
    </w:rPr>
  </w:style>
  <w:style w:type="paragraph" w:customStyle="1" w:styleId="TOC2b">
    <w:name w:val="TOC 2b"/>
    <w:basedOn w:val="TOC2"/>
    <w:uiPriority w:val="99"/>
    <w:rsid w:val="004E15EB"/>
    <w:pPr>
      <w:tabs>
        <w:tab w:val="left" w:pos="696"/>
        <w:tab w:val="left" w:pos="810"/>
        <w:tab w:val="left" w:pos="900"/>
        <w:tab w:val="left" w:pos="1170"/>
        <w:tab w:val="right" w:leader="dot" w:pos="8136"/>
        <w:tab w:val="right" w:leader="dot" w:pos="9000"/>
        <w:tab w:val="right" w:leader="dot" w:pos="10070"/>
      </w:tabs>
      <w:suppressAutoHyphens/>
      <w:spacing w:line="240" w:lineRule="auto"/>
      <w:ind w:left="900" w:hanging="540"/>
    </w:pPr>
    <w:rPr>
      <w:rFonts w:ascii="Verdana" w:eastAsia="Times New Roman" w:hAnsi="Verdana"/>
      <w:noProof/>
      <w:color w:val="7B7B7B" w:themeColor="accent3" w:themeShade="BF"/>
      <w:sz w:val="24"/>
      <w:szCs w:val="20"/>
    </w:rPr>
  </w:style>
  <w:style w:type="paragraph" w:customStyle="1" w:styleId="Indt1">
    <w:name w:val="Indt1"/>
    <w:basedOn w:val="Normal"/>
    <w:uiPriority w:val="99"/>
    <w:rsid w:val="004E15EB"/>
    <w:pPr>
      <w:numPr>
        <w:ilvl w:val="12"/>
      </w:numPr>
      <w:suppressAutoHyphens/>
      <w:spacing w:after="120" w:line="240" w:lineRule="auto"/>
      <w:ind w:left="432" w:right="-72" w:hanging="360"/>
      <w:jc w:val="both"/>
    </w:pPr>
    <w:rPr>
      <w:rFonts w:ascii="Times New Roman" w:eastAsia="Times New Roman" w:hAnsi="Times New Roman"/>
      <w:szCs w:val="20"/>
    </w:rPr>
  </w:style>
  <w:style w:type="paragraph" w:customStyle="1" w:styleId="indt2">
    <w:name w:val="indt2"/>
    <w:basedOn w:val="Normal"/>
    <w:uiPriority w:val="99"/>
    <w:rsid w:val="004E15EB"/>
    <w:pPr>
      <w:numPr>
        <w:ilvl w:val="12"/>
      </w:numPr>
      <w:suppressAutoHyphens/>
      <w:spacing w:after="120" w:line="240" w:lineRule="auto"/>
      <w:ind w:left="619" w:right="-72" w:hanging="360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Header3-Paragraph">
    <w:name w:val="Header 3 - Paragraph"/>
    <w:basedOn w:val="Normal"/>
    <w:uiPriority w:val="99"/>
    <w:rsid w:val="004E15EB"/>
    <w:pPr>
      <w:numPr>
        <w:ilvl w:val="1"/>
        <w:numId w:val="22"/>
      </w:numPr>
      <w:tabs>
        <w:tab w:val="clear" w:pos="504"/>
        <w:tab w:val="num" w:pos="864"/>
      </w:tabs>
      <w:spacing w:line="240" w:lineRule="auto"/>
      <w:ind w:left="1238" w:hanging="619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ITBClauseHeader">
    <w:name w:val="ITB Clause Header"/>
    <w:basedOn w:val="Normal"/>
    <w:uiPriority w:val="99"/>
    <w:rsid w:val="004E15EB"/>
    <w:pPr>
      <w:keepNext/>
      <w:keepLines/>
      <w:numPr>
        <w:numId w:val="21"/>
      </w:numPr>
      <w:spacing w:before="120" w:after="120" w:line="240" w:lineRule="auto"/>
      <w:outlineLvl w:val="1"/>
    </w:pPr>
    <w:rPr>
      <w:rFonts w:ascii="Times New Roman" w:eastAsia="Times New Roman" w:hAnsi="Times New Roman"/>
      <w:b/>
      <w:sz w:val="24"/>
      <w:szCs w:val="20"/>
    </w:rPr>
  </w:style>
  <w:style w:type="paragraph" w:customStyle="1" w:styleId="ITBSub-Clause">
    <w:name w:val="ITB Sub-Clause"/>
    <w:basedOn w:val="Normal"/>
    <w:uiPriority w:val="99"/>
    <w:rsid w:val="004E15EB"/>
    <w:pPr>
      <w:numPr>
        <w:ilvl w:val="1"/>
        <w:numId w:val="21"/>
      </w:numPr>
      <w:tabs>
        <w:tab w:val="clear" w:pos="504"/>
        <w:tab w:val="left" w:pos="1440"/>
      </w:tabs>
      <w:spacing w:line="240" w:lineRule="auto"/>
      <w:ind w:left="1440" w:hanging="684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ITBSub-ClauseaList">
    <w:name w:val="ITB Sub-Clause (a) List"/>
    <w:basedOn w:val="Normal"/>
    <w:uiPriority w:val="99"/>
    <w:rsid w:val="004E15EB"/>
    <w:pPr>
      <w:numPr>
        <w:ilvl w:val="2"/>
        <w:numId w:val="21"/>
      </w:numPr>
      <w:tabs>
        <w:tab w:val="clear" w:pos="936"/>
        <w:tab w:val="num" w:pos="1980"/>
        <w:tab w:val="left" w:pos="2430"/>
      </w:tabs>
      <w:spacing w:after="160" w:line="240" w:lineRule="auto"/>
      <w:ind w:left="1980" w:hanging="522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ITBSub-ClauseiListinITBGCC">
    <w:name w:val="ITB Sub-Clause (i) List in ITB &amp; GCC"/>
    <w:basedOn w:val="ITBSub-ClauseaList"/>
    <w:uiPriority w:val="99"/>
    <w:rsid w:val="004E15EB"/>
    <w:pPr>
      <w:numPr>
        <w:ilvl w:val="3"/>
      </w:numPr>
      <w:tabs>
        <w:tab w:val="clear" w:pos="1656"/>
        <w:tab w:val="clear" w:pos="2430"/>
        <w:tab w:val="num" w:pos="360"/>
        <w:tab w:val="left" w:pos="2520"/>
        <w:tab w:val="num" w:pos="2700"/>
        <w:tab w:val="left" w:pos="3060"/>
      </w:tabs>
      <w:ind w:left="2520"/>
    </w:pPr>
  </w:style>
  <w:style w:type="paragraph" w:customStyle="1" w:styleId="BDSText0">
    <w:name w:val="BDS Text"/>
    <w:basedOn w:val="Normal"/>
    <w:uiPriority w:val="99"/>
    <w:rsid w:val="004E15EB"/>
    <w:pPr>
      <w:tabs>
        <w:tab w:val="right" w:pos="7272"/>
      </w:tabs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BDSsubclause1">
    <w:name w:val="BDS subclause(1)"/>
    <w:basedOn w:val="ITBSub-ClauseiListinITBGCC"/>
    <w:uiPriority w:val="99"/>
    <w:rsid w:val="004E15EB"/>
    <w:pPr>
      <w:tabs>
        <w:tab w:val="clear" w:pos="360"/>
        <w:tab w:val="clear" w:pos="2520"/>
        <w:tab w:val="clear" w:pos="2700"/>
        <w:tab w:val="left" w:pos="657"/>
        <w:tab w:val="num" w:pos="1656"/>
      </w:tabs>
      <w:ind w:left="657" w:hanging="630"/>
    </w:pPr>
  </w:style>
  <w:style w:type="paragraph" w:customStyle="1" w:styleId="CommentTextContd">
    <w:name w:val="Comment Text Contd"/>
    <w:basedOn w:val="BodyText"/>
    <w:uiPriority w:val="99"/>
    <w:rsid w:val="004E15EB"/>
    <w:pPr>
      <w:keepLines/>
      <w:tabs>
        <w:tab w:val="left" w:pos="0"/>
        <w:tab w:val="left" w:pos="1152"/>
        <w:tab w:val="left" w:pos="2016"/>
      </w:tabs>
      <w:ind w:left="864"/>
      <w:jc w:val="both"/>
    </w:pPr>
    <w:rPr>
      <w:rFonts w:ascii="Arial" w:hAnsi="Arial"/>
      <w:sz w:val="22"/>
    </w:rPr>
  </w:style>
  <w:style w:type="paragraph" w:customStyle="1" w:styleId="SectionVHeader">
    <w:name w:val="Section V. Header"/>
    <w:basedOn w:val="Normal"/>
    <w:uiPriority w:val="99"/>
    <w:rsid w:val="004E15EB"/>
    <w:pPr>
      <w:spacing w:after="120" w:line="240" w:lineRule="auto"/>
      <w:jc w:val="center"/>
      <w:outlineLvl w:val="2"/>
    </w:pPr>
    <w:rPr>
      <w:rFonts w:ascii="Times New Roman" w:eastAsia="Times New Roman" w:hAnsi="Times New Roman"/>
      <w:b/>
      <w:sz w:val="36"/>
      <w:szCs w:val="20"/>
    </w:rPr>
  </w:style>
  <w:style w:type="paragraph" w:customStyle="1" w:styleId="SCCRefSuba">
    <w:name w:val="SCC Ref Sub(a)"/>
    <w:basedOn w:val="Normal"/>
    <w:uiPriority w:val="99"/>
    <w:rsid w:val="004E15EB"/>
    <w:pPr>
      <w:tabs>
        <w:tab w:val="left" w:pos="1440"/>
        <w:tab w:val="left" w:pos="8640"/>
      </w:tabs>
      <w:spacing w:before="240" w:after="120" w:line="240" w:lineRule="auto"/>
      <w:ind w:left="1454" w:hanging="907"/>
      <w:jc w:val="both"/>
    </w:pPr>
    <w:rPr>
      <w:rFonts w:ascii="Times New Roman" w:eastAsia="Times New Roman" w:hAnsi="Times New Roman"/>
      <w:bCs/>
      <w:sz w:val="24"/>
      <w:szCs w:val="20"/>
    </w:rPr>
  </w:style>
  <w:style w:type="paragraph" w:customStyle="1" w:styleId="techspecspara">
    <w:name w:val="techspecs para"/>
    <w:basedOn w:val="Normal"/>
    <w:uiPriority w:val="99"/>
    <w:rsid w:val="004E15EB"/>
    <w:pPr>
      <w:tabs>
        <w:tab w:val="left" w:pos="1872"/>
      </w:tabs>
      <w:spacing w:line="240" w:lineRule="auto"/>
      <w:jc w:val="both"/>
      <w:outlineLvl w:val="3"/>
    </w:pPr>
    <w:rPr>
      <w:rFonts w:ascii="Times New Roman" w:eastAsia="Times New Roman" w:hAnsi="Times New Roman"/>
      <w:sz w:val="24"/>
      <w:szCs w:val="20"/>
    </w:rPr>
  </w:style>
  <w:style w:type="paragraph" w:customStyle="1" w:styleId="P3Header1-Clauses">
    <w:name w:val="P3 Header1-Clauses"/>
    <w:basedOn w:val="Normal"/>
    <w:uiPriority w:val="99"/>
    <w:rsid w:val="004E15EB"/>
    <w:pPr>
      <w:tabs>
        <w:tab w:val="num" w:pos="864"/>
        <w:tab w:val="left" w:pos="972"/>
      </w:tabs>
      <w:spacing w:line="240" w:lineRule="auto"/>
      <w:ind w:left="432" w:firstLine="144"/>
      <w:jc w:val="both"/>
    </w:pPr>
    <w:rPr>
      <w:rFonts w:ascii="Times New Roman" w:eastAsia="Times New Roman" w:hAnsi="Times New Roman"/>
      <w:sz w:val="24"/>
      <w:szCs w:val="20"/>
      <w:lang w:val="es-ES_tradnl"/>
    </w:rPr>
  </w:style>
  <w:style w:type="paragraph" w:customStyle="1" w:styleId="StyleHeader1-ClausesAfter0pt">
    <w:name w:val="Style Header 1 - Clauses + After:  0 pt"/>
    <w:basedOn w:val="Normal"/>
    <w:uiPriority w:val="99"/>
    <w:rsid w:val="004E15EB"/>
    <w:pPr>
      <w:spacing w:line="240" w:lineRule="auto"/>
      <w:jc w:val="both"/>
    </w:pPr>
    <w:rPr>
      <w:rFonts w:ascii="Times New Roman" w:eastAsia="Times New Roman" w:hAnsi="Times New Roman"/>
      <w:bCs/>
      <w:sz w:val="24"/>
      <w:szCs w:val="20"/>
      <w:lang w:val="es-ES_tradnl"/>
    </w:rPr>
  </w:style>
  <w:style w:type="paragraph" w:customStyle="1" w:styleId="StyleHeader2-SubClausesBold">
    <w:name w:val="Style Header 2 - SubClauses + Bold"/>
    <w:basedOn w:val="Normal"/>
    <w:link w:val="StyleHeader2-SubClausesBoldChar"/>
    <w:autoRedefine/>
    <w:rsid w:val="004E15EB"/>
    <w:pPr>
      <w:tabs>
        <w:tab w:val="left" w:pos="576"/>
      </w:tabs>
      <w:spacing w:line="240" w:lineRule="auto"/>
      <w:ind w:left="612"/>
      <w:jc w:val="both"/>
    </w:pPr>
    <w:rPr>
      <w:rFonts w:ascii="Times New Roman" w:eastAsia="Times New Roman" w:hAnsi="Times New Roman"/>
      <w:b/>
      <w:bCs/>
      <w:sz w:val="24"/>
      <w:szCs w:val="20"/>
      <w:lang w:val="es-ES_tradnl"/>
    </w:rPr>
  </w:style>
  <w:style w:type="character" w:customStyle="1" w:styleId="StyleHeader2-SubClausesBoldChar">
    <w:name w:val="Style Header 2 - SubClauses + Bold Char"/>
    <w:link w:val="StyleHeader2-SubClausesBold"/>
    <w:rsid w:val="004E15EB"/>
    <w:rPr>
      <w:rFonts w:ascii="Times New Roman" w:eastAsia="Times New Roman" w:hAnsi="Times New Roman" w:cs="Times New Roman"/>
      <w:b/>
      <w:bCs/>
      <w:sz w:val="24"/>
      <w:szCs w:val="20"/>
      <w:lang w:val="es-ES_tradnl"/>
    </w:rPr>
  </w:style>
  <w:style w:type="paragraph" w:customStyle="1" w:styleId="StyleHeading2Left">
    <w:name w:val="Style Heading 2 + Left"/>
    <w:basedOn w:val="Heading2"/>
    <w:uiPriority w:val="99"/>
    <w:rsid w:val="004E15EB"/>
    <w:pPr>
      <w:keepNext w:val="0"/>
      <w:keepLines w:val="0"/>
      <w:numPr>
        <w:ilvl w:val="0"/>
        <w:numId w:val="0"/>
      </w:numPr>
      <w:pBdr>
        <w:bottom w:val="single" w:sz="24" w:space="3" w:color="C0C0C0"/>
      </w:pBdr>
      <w:suppressAutoHyphens/>
      <w:spacing w:before="0" w:line="240" w:lineRule="auto"/>
      <w:jc w:val="center"/>
    </w:pPr>
    <w:rPr>
      <w:rFonts w:ascii="Arial" w:hAnsi="Arial"/>
      <w:color w:val="auto"/>
      <w:sz w:val="28"/>
      <w:szCs w:val="20"/>
    </w:rPr>
  </w:style>
  <w:style w:type="paragraph" w:customStyle="1" w:styleId="AnnexsubHead">
    <w:name w:val="Annex subHead"/>
    <w:basedOn w:val="Heading3"/>
    <w:uiPriority w:val="99"/>
    <w:rsid w:val="004E15EB"/>
    <w:pPr>
      <w:keepNext w:val="0"/>
      <w:keepLines w:val="0"/>
      <w:numPr>
        <w:ilvl w:val="0"/>
        <w:numId w:val="0"/>
      </w:numPr>
      <w:suppressAutoHyphens/>
      <w:spacing w:before="0" w:line="240" w:lineRule="auto"/>
      <w:ind w:left="142"/>
    </w:pPr>
    <w:rPr>
      <w:rFonts w:ascii="Times New Roman Bold" w:hAnsi="Times New Roman Bold"/>
      <w:bCs w:val="0"/>
      <w:color w:val="auto"/>
      <w:sz w:val="28"/>
      <w:szCs w:val="20"/>
    </w:rPr>
  </w:style>
  <w:style w:type="paragraph" w:customStyle="1" w:styleId="Head32">
    <w:name w:val="Head 3.2"/>
    <w:basedOn w:val="Head22"/>
    <w:uiPriority w:val="99"/>
    <w:rsid w:val="004E15EB"/>
    <w:pPr>
      <w:suppressAutoHyphens w:val="0"/>
      <w:spacing w:after="0"/>
    </w:pPr>
    <w:rPr>
      <w:sz w:val="22"/>
    </w:rPr>
  </w:style>
  <w:style w:type="paragraph" w:customStyle="1" w:styleId="centerbold">
    <w:name w:val="center bold"/>
    <w:aliases w:val="cbo"/>
    <w:basedOn w:val="Normal"/>
    <w:uiPriority w:val="99"/>
    <w:rsid w:val="004E15EB"/>
    <w:pPr>
      <w:spacing w:after="0" w:line="240" w:lineRule="auto"/>
      <w:jc w:val="center"/>
    </w:pPr>
    <w:rPr>
      <w:rFonts w:ascii="Book Antiqua" w:eastAsia="Times New Roman" w:hAnsi="Book Antiqua"/>
      <w:b/>
      <w:sz w:val="24"/>
      <w:szCs w:val="20"/>
    </w:rPr>
  </w:style>
  <w:style w:type="paragraph" w:customStyle="1" w:styleId="Buletlevel1">
    <w:name w:val="Bulet level 1"/>
    <w:basedOn w:val="Normal"/>
    <w:uiPriority w:val="99"/>
    <w:rsid w:val="004E15EB"/>
    <w:pPr>
      <w:tabs>
        <w:tab w:val="num" w:pos="720"/>
      </w:tabs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/>
      <w:sz w:val="24"/>
      <w:szCs w:val="24"/>
    </w:rPr>
  </w:style>
  <w:style w:type="paragraph" w:customStyle="1" w:styleId="Bulletlevel2">
    <w:name w:val="Bullet level 2"/>
    <w:basedOn w:val="Buletlevel1"/>
    <w:uiPriority w:val="99"/>
    <w:rsid w:val="004E15EB"/>
    <w:pPr>
      <w:tabs>
        <w:tab w:val="clear" w:pos="720"/>
        <w:tab w:val="num" w:pos="993"/>
        <w:tab w:val="num" w:pos="1627"/>
      </w:tabs>
      <w:ind w:left="993" w:hanging="284"/>
    </w:pPr>
  </w:style>
  <w:style w:type="paragraph" w:customStyle="1" w:styleId="DefaultText1">
    <w:name w:val="Default Text:1"/>
    <w:basedOn w:val="Normal"/>
    <w:uiPriority w:val="99"/>
    <w:rsid w:val="004E15EB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coltext">
    <w:name w:val="col text"/>
    <w:aliases w:val="9 col text,ct"/>
    <w:basedOn w:val="Normal"/>
    <w:uiPriority w:val="99"/>
    <w:rsid w:val="004E15EB"/>
    <w:pPr>
      <w:tabs>
        <w:tab w:val="left" w:pos="259"/>
      </w:tabs>
      <w:spacing w:before="80" w:after="8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dash">
    <w:name w:val="dash"/>
    <w:basedOn w:val="Normal"/>
    <w:uiPriority w:val="99"/>
    <w:rsid w:val="004E15EB"/>
    <w:pPr>
      <w:widowControl w:val="0"/>
      <w:spacing w:after="0" w:line="240" w:lineRule="auto"/>
      <w:ind w:left="720" w:hanging="360"/>
    </w:pPr>
    <w:rPr>
      <w:rFonts w:ascii="Times New Roman" w:eastAsia="Times New Roman" w:hAnsi="Times New Roman"/>
      <w:sz w:val="24"/>
      <w:szCs w:val="20"/>
    </w:rPr>
  </w:style>
  <w:style w:type="paragraph" w:customStyle="1" w:styleId="subheadings">
    <w:name w:val="sub headings"/>
    <w:basedOn w:val="Normal"/>
    <w:uiPriority w:val="99"/>
    <w:rsid w:val="004E15EB"/>
    <w:pPr>
      <w:widowControl w:val="0"/>
      <w:spacing w:after="60" w:line="240" w:lineRule="auto"/>
    </w:pPr>
    <w:rPr>
      <w:rFonts w:ascii="Arial" w:eastAsia="Times New Roman" w:hAnsi="Arial"/>
      <w:b/>
      <w:sz w:val="24"/>
      <w:szCs w:val="20"/>
    </w:rPr>
  </w:style>
  <w:style w:type="paragraph" w:customStyle="1" w:styleId="mandatory">
    <w:name w:val="mandatory"/>
    <w:basedOn w:val="Normal"/>
    <w:uiPriority w:val="99"/>
    <w:rsid w:val="004E15EB"/>
    <w:pPr>
      <w:spacing w:before="120" w:after="120" w:line="240" w:lineRule="auto"/>
      <w:jc w:val="both"/>
    </w:pPr>
    <w:rPr>
      <w:rFonts w:ascii="Times New Roman" w:eastAsia="Times New Roman" w:hAnsi="Times New Roman"/>
      <w:szCs w:val="20"/>
    </w:rPr>
  </w:style>
  <w:style w:type="paragraph" w:customStyle="1" w:styleId="subheading1">
    <w:name w:val="sub heading 1"/>
    <w:basedOn w:val="Normal"/>
    <w:uiPriority w:val="99"/>
    <w:rsid w:val="004E15EB"/>
    <w:pPr>
      <w:widowControl w:val="0"/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/>
      <w:sz w:val="24"/>
      <w:szCs w:val="20"/>
    </w:rPr>
  </w:style>
  <w:style w:type="character" w:customStyle="1" w:styleId="small1">
    <w:name w:val="small1"/>
    <w:rsid w:val="004E15EB"/>
    <w:rPr>
      <w:rFonts w:ascii="Verdana" w:hAnsi="Verdana" w:hint="default"/>
      <w:sz w:val="17"/>
      <w:szCs w:val="17"/>
    </w:rPr>
  </w:style>
  <w:style w:type="paragraph" w:customStyle="1" w:styleId="centerplain">
    <w:name w:val="center plain"/>
    <w:aliases w:val="cp"/>
    <w:basedOn w:val="Normal"/>
    <w:uiPriority w:val="99"/>
    <w:rsid w:val="004E15EB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</w:rPr>
  </w:style>
  <w:style w:type="paragraph" w:customStyle="1" w:styleId="Filename">
    <w:name w:val="Filename"/>
    <w:uiPriority w:val="99"/>
    <w:rsid w:val="004E15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-TechRequi">
    <w:name w:val="bullet-TechRequi"/>
    <w:basedOn w:val="Normal"/>
    <w:autoRedefine/>
    <w:uiPriority w:val="99"/>
    <w:rsid w:val="004E15EB"/>
    <w:pPr>
      <w:keepNext/>
      <w:widowControl w:val="0"/>
      <w:tabs>
        <w:tab w:val="num" w:pos="1134"/>
      </w:tabs>
      <w:spacing w:before="180" w:after="0" w:line="240" w:lineRule="auto"/>
      <w:ind w:left="1134" w:hanging="357"/>
    </w:pPr>
    <w:rPr>
      <w:rFonts w:ascii="Times New Roman" w:eastAsia="Times New Roman" w:hAnsi="Times New Roman"/>
      <w:sz w:val="24"/>
      <w:szCs w:val="24"/>
    </w:rPr>
  </w:style>
  <w:style w:type="paragraph" w:customStyle="1" w:styleId="N1">
    <w:name w:val="N1"/>
    <w:basedOn w:val="Normal"/>
    <w:autoRedefine/>
    <w:uiPriority w:val="99"/>
    <w:rsid w:val="004E15EB"/>
    <w:pPr>
      <w:tabs>
        <w:tab w:val="left" w:pos="270"/>
        <w:tab w:val="num" w:pos="720"/>
        <w:tab w:val="left" w:pos="5850"/>
      </w:tabs>
      <w:spacing w:before="100" w:beforeAutospacing="1" w:after="100" w:afterAutospacing="1" w:line="240" w:lineRule="auto"/>
      <w:ind w:left="720" w:hanging="360"/>
      <w:jc w:val="both"/>
    </w:pPr>
    <w:rPr>
      <w:rFonts w:ascii=".VnTime" w:eastAsia="Times New Roman" w:hAnsi=".VnTime"/>
      <w:bCs/>
      <w:noProof/>
      <w:sz w:val="26"/>
      <w:szCs w:val="24"/>
    </w:rPr>
  </w:style>
  <w:style w:type="paragraph" w:customStyle="1" w:styleId="Tieude1">
    <w:name w:val="Tieude1"/>
    <w:basedOn w:val="Heading3"/>
    <w:uiPriority w:val="99"/>
    <w:rsid w:val="004E15EB"/>
    <w:pPr>
      <w:keepNext w:val="0"/>
      <w:keepLines w:val="0"/>
      <w:numPr>
        <w:ilvl w:val="0"/>
        <w:numId w:val="0"/>
      </w:numPr>
      <w:tabs>
        <w:tab w:val="num" w:pos="426"/>
      </w:tabs>
      <w:spacing w:before="960" w:after="180" w:line="240" w:lineRule="auto"/>
      <w:ind w:left="720" w:hanging="720"/>
      <w:outlineLvl w:val="9"/>
    </w:pPr>
    <w:rPr>
      <w:rFonts w:ascii=".VnArialH" w:hAnsi=".VnArialH"/>
      <w:bCs w:val="0"/>
      <w:noProof/>
      <w:color w:val="auto"/>
      <w:sz w:val="28"/>
      <w:szCs w:val="20"/>
    </w:rPr>
  </w:style>
  <w:style w:type="paragraph" w:customStyle="1" w:styleId="Tieude2">
    <w:name w:val="Tieude2"/>
    <w:basedOn w:val="Heading4"/>
    <w:uiPriority w:val="99"/>
    <w:rsid w:val="004E15EB"/>
    <w:pPr>
      <w:keepNext w:val="0"/>
      <w:keepLines w:val="0"/>
      <w:numPr>
        <w:ilvl w:val="0"/>
        <w:numId w:val="0"/>
      </w:numPr>
      <w:tabs>
        <w:tab w:val="left" w:pos="0"/>
        <w:tab w:val="num" w:pos="360"/>
      </w:tabs>
      <w:spacing w:before="100" w:after="100" w:line="240" w:lineRule="auto"/>
      <w:ind w:left="360" w:hanging="360"/>
      <w:outlineLvl w:val="9"/>
    </w:pPr>
    <w:rPr>
      <w:rFonts w:ascii=".VnAvantH" w:hAnsi=".VnAvantH"/>
      <w:bCs w:val="0"/>
      <w:iCs w:val="0"/>
      <w:noProof/>
      <w:color w:val="auto"/>
      <w:sz w:val="26"/>
      <w:szCs w:val="20"/>
      <w:lang w:val="fr-FR"/>
    </w:rPr>
  </w:style>
  <w:style w:type="paragraph" w:customStyle="1" w:styleId="Indent1">
    <w:name w:val="Indent 1"/>
    <w:basedOn w:val="Normal"/>
    <w:uiPriority w:val="99"/>
    <w:rsid w:val="004E15EB"/>
    <w:pPr>
      <w:keepLines/>
      <w:widowControl w:val="0"/>
      <w:tabs>
        <w:tab w:val="left" w:pos="0"/>
        <w:tab w:val="center" w:pos="5103"/>
        <w:tab w:val="decimal" w:pos="7088"/>
        <w:tab w:val="decimal" w:pos="8505"/>
      </w:tabs>
      <w:overflowPunct w:val="0"/>
      <w:autoSpaceDE w:val="0"/>
      <w:autoSpaceDN w:val="0"/>
      <w:adjustRightInd w:val="0"/>
      <w:spacing w:after="120" w:line="260" w:lineRule="atLeast"/>
      <w:ind w:left="567" w:hanging="567"/>
      <w:jc w:val="both"/>
      <w:textAlignment w:val="baseline"/>
    </w:pPr>
    <w:rPr>
      <w:rFonts w:ascii="Times New Roman" w:eastAsia="Times New Roman" w:hAnsi="Times New Roman"/>
      <w:sz w:val="20"/>
      <w:szCs w:val="20"/>
      <w:lang w:val="en-GB"/>
    </w:rPr>
  </w:style>
  <w:style w:type="paragraph" w:customStyle="1" w:styleId="Main">
    <w:name w:val="Main"/>
    <w:basedOn w:val="Normal"/>
    <w:uiPriority w:val="99"/>
    <w:rsid w:val="004E15EB"/>
    <w:pPr>
      <w:keepNext/>
      <w:widowControl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9">
    <w:name w:val="xl29"/>
    <w:basedOn w:val="Normal"/>
    <w:uiPriority w:val="99"/>
    <w:rsid w:val="004E15EB"/>
    <w:pPr>
      <w:widowControl w:val="0"/>
      <w:spacing w:before="100" w:beforeAutospacing="1" w:after="100" w:afterAutospacing="1" w:line="240" w:lineRule="auto"/>
      <w:jc w:val="center"/>
    </w:pPr>
    <w:rPr>
      <w:rFonts w:ascii="Times New Roman" w:eastAsia="Arial Unicode MS" w:hAnsi="Times New Roman"/>
      <w:b/>
      <w:bCs/>
      <w:lang w:val="en-AU"/>
    </w:rPr>
  </w:style>
  <w:style w:type="paragraph" w:customStyle="1" w:styleId="Normal10">
    <w:name w:val="Normal1"/>
    <w:basedOn w:val="Normal"/>
    <w:link w:val="NORMALChar0"/>
    <w:rsid w:val="004E15EB"/>
    <w:pPr>
      <w:widowControl w:val="0"/>
      <w:spacing w:after="0" w:line="280" w:lineRule="atLeast"/>
      <w:ind w:right="360"/>
    </w:pPr>
    <w:rPr>
      <w:rFonts w:ascii="Times" w:eastAsia="Times New Roman" w:hAnsi="Times"/>
      <w:sz w:val="20"/>
      <w:szCs w:val="20"/>
    </w:rPr>
  </w:style>
  <w:style w:type="character" w:customStyle="1" w:styleId="NORMALChar0">
    <w:name w:val="NORMAL Char"/>
    <w:link w:val="Normal10"/>
    <w:rsid w:val="004E15EB"/>
    <w:rPr>
      <w:rFonts w:ascii="Times" w:eastAsia="Times New Roman" w:hAnsi="Times" w:cs="Times New Roman"/>
      <w:sz w:val="20"/>
      <w:szCs w:val="20"/>
      <w:lang w:val="en-US"/>
    </w:rPr>
  </w:style>
  <w:style w:type="paragraph" w:customStyle="1" w:styleId="Preformatted">
    <w:name w:val="Preformatted"/>
    <w:basedOn w:val="Normal"/>
    <w:uiPriority w:val="99"/>
    <w:rsid w:val="004E15EB"/>
    <w:pPr>
      <w:widowControl w:val="0"/>
      <w:tabs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sz w:val="24"/>
      <w:szCs w:val="24"/>
    </w:rPr>
  </w:style>
  <w:style w:type="paragraph" w:customStyle="1" w:styleId="StyleTableNoRed">
    <w:name w:val="Style TableNo + Red"/>
    <w:basedOn w:val="TableNo"/>
    <w:uiPriority w:val="99"/>
    <w:rsid w:val="004E15EB"/>
    <w:pPr>
      <w:ind w:left="1800" w:hanging="360"/>
    </w:pPr>
    <w:rPr>
      <w:color w:val="FF0000"/>
    </w:rPr>
  </w:style>
  <w:style w:type="paragraph" w:customStyle="1" w:styleId="TableNo">
    <w:name w:val="TableNo"/>
    <w:basedOn w:val="Figure"/>
    <w:uiPriority w:val="99"/>
    <w:rsid w:val="004E15EB"/>
    <w:pPr>
      <w:tabs>
        <w:tab w:val="clear" w:pos="720"/>
      </w:tabs>
      <w:ind w:left="0" w:firstLine="0"/>
    </w:pPr>
    <w:rPr>
      <w:sz w:val="24"/>
    </w:rPr>
  </w:style>
  <w:style w:type="paragraph" w:customStyle="1" w:styleId="Figure">
    <w:name w:val="Figure"/>
    <w:basedOn w:val="Normal"/>
    <w:uiPriority w:val="99"/>
    <w:rsid w:val="004E15EB"/>
    <w:pPr>
      <w:widowControl w:val="0"/>
      <w:tabs>
        <w:tab w:val="num" w:pos="720"/>
      </w:tabs>
      <w:spacing w:before="120" w:after="0" w:line="240" w:lineRule="auto"/>
      <w:ind w:left="720" w:hanging="360"/>
      <w:jc w:val="center"/>
    </w:pPr>
    <w:rPr>
      <w:rFonts w:ascii=".VnTime" w:eastAsia="Times New Roman" w:hAnsi=".VnTime"/>
      <w:color w:val="800000"/>
      <w:sz w:val="26"/>
      <w:szCs w:val="24"/>
    </w:rPr>
  </w:style>
  <w:style w:type="paragraph" w:customStyle="1" w:styleId="AutoCorrect">
    <w:name w:val="AutoCorrect"/>
    <w:uiPriority w:val="99"/>
    <w:rsid w:val="004E15EB"/>
    <w:pPr>
      <w:spacing w:after="0" w:line="240" w:lineRule="auto"/>
    </w:pPr>
    <w:rPr>
      <w:rFonts w:ascii=".VnTime" w:eastAsia="Times New Roman" w:hAnsi=".VnTime" w:cs="Times New Roman"/>
      <w:sz w:val="26"/>
      <w:szCs w:val="24"/>
      <w:lang w:val="en-US"/>
    </w:rPr>
  </w:style>
  <w:style w:type="paragraph" w:customStyle="1" w:styleId="Tableheader">
    <w:name w:val="Table header"/>
    <w:basedOn w:val="Normal"/>
    <w:uiPriority w:val="99"/>
    <w:rsid w:val="004E15EB"/>
    <w:pPr>
      <w:widowControl w:val="0"/>
      <w:spacing w:before="120" w:after="0" w:line="240" w:lineRule="auto"/>
      <w:jc w:val="center"/>
    </w:pPr>
    <w:rPr>
      <w:rFonts w:ascii=".VnTime" w:eastAsia="Times New Roman" w:hAnsi=".VnTime"/>
      <w:b/>
      <w:sz w:val="26"/>
      <w:szCs w:val="24"/>
    </w:rPr>
  </w:style>
  <w:style w:type="paragraph" w:customStyle="1" w:styleId="StyleJustified">
    <w:name w:val="Style Justified"/>
    <w:basedOn w:val="Normal"/>
    <w:uiPriority w:val="99"/>
    <w:rsid w:val="004E15EB"/>
    <w:pPr>
      <w:widowControl w:val="0"/>
      <w:spacing w:before="120" w:after="0" w:line="240" w:lineRule="auto"/>
    </w:pPr>
    <w:rPr>
      <w:rFonts w:ascii=".VnTime" w:eastAsia="Times New Roman" w:hAnsi=".VnTime"/>
      <w:sz w:val="26"/>
      <w:szCs w:val="24"/>
    </w:rPr>
  </w:style>
  <w:style w:type="paragraph" w:customStyle="1" w:styleId="Head73">
    <w:name w:val="Head 7.3"/>
    <w:basedOn w:val="Head72"/>
    <w:next w:val="Normal"/>
    <w:uiPriority w:val="99"/>
    <w:rsid w:val="004E15EB"/>
    <w:pPr>
      <w:tabs>
        <w:tab w:val="left" w:pos="360"/>
      </w:tabs>
      <w:suppressAutoHyphens w:val="0"/>
      <w:spacing w:after="0"/>
    </w:pPr>
    <w:rPr>
      <w:bCs/>
      <w:i/>
    </w:rPr>
  </w:style>
  <w:style w:type="paragraph" w:customStyle="1" w:styleId="thang">
    <w:name w:val="thang"/>
    <w:basedOn w:val="Heading1"/>
    <w:uiPriority w:val="99"/>
    <w:rsid w:val="004E15EB"/>
    <w:pPr>
      <w:keepNext w:val="0"/>
      <w:keepLines w:val="0"/>
      <w:numPr>
        <w:numId w:val="0"/>
      </w:numPr>
      <w:suppressAutoHyphens/>
      <w:spacing w:before="0" w:line="240" w:lineRule="auto"/>
      <w:jc w:val="center"/>
    </w:pPr>
    <w:rPr>
      <w:rFonts w:ascii="Times New Roman" w:hAnsi="Times New Roman"/>
      <w:bCs w:val="0"/>
      <w:color w:val="auto"/>
      <w:sz w:val="50"/>
      <w:szCs w:val="20"/>
    </w:rPr>
  </w:style>
  <w:style w:type="paragraph" w:customStyle="1" w:styleId="thang2">
    <w:name w:val="thang2"/>
    <w:basedOn w:val="Heading1"/>
    <w:uiPriority w:val="99"/>
    <w:rsid w:val="004E15EB"/>
    <w:pPr>
      <w:keepNext w:val="0"/>
      <w:keepLines w:val="0"/>
      <w:numPr>
        <w:numId w:val="0"/>
      </w:numPr>
      <w:suppressAutoHyphens/>
      <w:spacing w:before="0" w:line="288" w:lineRule="auto"/>
      <w:jc w:val="center"/>
    </w:pPr>
    <w:rPr>
      <w:rFonts w:ascii="Times New Roman Bold" w:hAnsi="Times New Roman Bold"/>
      <w:bCs w:val="0"/>
      <w:smallCaps/>
      <w:color w:val="auto"/>
      <w:sz w:val="36"/>
      <w:szCs w:val="20"/>
    </w:rPr>
  </w:style>
  <w:style w:type="paragraph" w:customStyle="1" w:styleId="Aa">
    <w:name w:val="Aa"/>
    <w:basedOn w:val="Heading1"/>
    <w:uiPriority w:val="99"/>
    <w:rsid w:val="004E15EB"/>
    <w:pPr>
      <w:keepLines w:val="0"/>
      <w:widowControl w:val="0"/>
      <w:numPr>
        <w:numId w:val="0"/>
      </w:numPr>
      <w:spacing w:before="0" w:line="240" w:lineRule="auto"/>
      <w:jc w:val="both"/>
    </w:pPr>
    <w:rPr>
      <w:rFonts w:ascii="Arial" w:eastAsia="PMingLiU" w:hAnsi="Arial"/>
      <w:bCs w:val="0"/>
      <w:snapToGrid w:val="0"/>
      <w:color w:val="000080"/>
      <w:spacing w:val="-4"/>
      <w:sz w:val="26"/>
      <w:szCs w:val="20"/>
      <w:lang w:eastAsia="zh-TW"/>
    </w:rPr>
  </w:style>
  <w:style w:type="paragraph" w:customStyle="1" w:styleId="Heading3Bold16pt">
    <w:name w:val="Heading 3 + Bold + 16 pt"/>
    <w:basedOn w:val="Normal"/>
    <w:uiPriority w:val="99"/>
    <w:rsid w:val="004E15EB"/>
    <w:pPr>
      <w:numPr>
        <w:numId w:val="26"/>
      </w:numPr>
      <w:tabs>
        <w:tab w:val="clear" w:pos="340"/>
      </w:tabs>
      <w:suppressAutoHyphens/>
      <w:spacing w:after="120" w:line="240" w:lineRule="auto"/>
      <w:ind w:left="0" w:firstLine="0"/>
      <w:jc w:val="center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Heading4Bold">
    <w:name w:val="Heading 4 + Bold"/>
    <w:basedOn w:val="Normal"/>
    <w:uiPriority w:val="99"/>
    <w:rsid w:val="004E15EB"/>
    <w:pPr>
      <w:suppressAutoHyphens/>
      <w:spacing w:after="120" w:line="240" w:lineRule="auto"/>
      <w:ind w:left="426" w:hanging="426"/>
    </w:pPr>
    <w:rPr>
      <w:rFonts w:ascii="Times New Roman" w:eastAsia="Times New Roman" w:hAnsi="Times New Roman"/>
      <w:b/>
      <w:bCs/>
      <w:sz w:val="24"/>
      <w:szCs w:val="20"/>
    </w:rPr>
  </w:style>
  <w:style w:type="character" w:customStyle="1" w:styleId="Heading5Bold12ptChar">
    <w:name w:val="Heading 5 + Bold + 12pt Char"/>
    <w:link w:val="Heading5Bold12pt"/>
    <w:uiPriority w:val="99"/>
    <w:rsid w:val="004E15EB"/>
    <w:rPr>
      <w:rFonts w:ascii="Times New Roman" w:eastAsia="Times New Roman" w:hAnsi="Times New Roman" w:cs="Mangal"/>
      <w:b/>
      <w:sz w:val="24"/>
      <w:szCs w:val="20"/>
      <w:lang w:val="en-US" w:bidi="hi-IN"/>
    </w:rPr>
  </w:style>
  <w:style w:type="paragraph" w:customStyle="1" w:styleId="Heading1Bold">
    <w:name w:val="Heading 1 + Bold"/>
    <w:basedOn w:val="Normal"/>
    <w:uiPriority w:val="99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/>
      <w:b/>
      <w:bCs/>
      <w:sz w:val="52"/>
      <w:szCs w:val="48"/>
    </w:rPr>
  </w:style>
  <w:style w:type="character" w:customStyle="1" w:styleId="SectionHeadingCharChar">
    <w:name w:val="Section Heading Char Char"/>
    <w:rsid w:val="004E15EB"/>
    <w:rPr>
      <w:rFonts w:ascii="Times New Roman Bold" w:hAnsi="Times New Roman Bold"/>
      <w:b/>
      <w:smallCaps/>
      <w:sz w:val="36"/>
      <w:lang w:val="en-US" w:eastAsia="en-US" w:bidi="ar-SA"/>
    </w:rPr>
  </w:style>
  <w:style w:type="paragraph" w:customStyle="1" w:styleId="BodyText22">
    <w:name w:val="Body Text 22"/>
    <w:basedOn w:val="Normal"/>
    <w:uiPriority w:val="99"/>
    <w:rsid w:val="004E15EB"/>
    <w:pPr>
      <w:tabs>
        <w:tab w:val="left" w:pos="0"/>
        <w:tab w:val="left" w:pos="360"/>
      </w:tabs>
      <w:spacing w:after="0" w:line="240" w:lineRule="auto"/>
      <w:jc w:val="both"/>
    </w:pPr>
    <w:rPr>
      <w:rFonts w:ascii="Arial" w:eastAsia="Times New Roman" w:hAnsi="Arial"/>
      <w:color w:val="0000FF"/>
      <w:sz w:val="20"/>
      <w:szCs w:val="20"/>
      <w:lang w:val="pt-PT" w:eastAsia="pt-BR"/>
    </w:rPr>
  </w:style>
  <w:style w:type="paragraph" w:customStyle="1" w:styleId="BC-PargrafoNormal">
    <w:name w:val="BC-Parágrafo Normal"/>
    <w:basedOn w:val="Normal"/>
    <w:uiPriority w:val="99"/>
    <w:rsid w:val="004E15EB"/>
    <w:pPr>
      <w:widowControl w:val="0"/>
      <w:tabs>
        <w:tab w:val="left" w:pos="0"/>
        <w:tab w:val="left" w:pos="1701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pt-PT" w:eastAsia="pt-BR"/>
    </w:rPr>
  </w:style>
  <w:style w:type="paragraph" w:customStyle="1" w:styleId="OmniPage3">
    <w:name w:val="OmniPage #3"/>
    <w:basedOn w:val="Normal"/>
    <w:uiPriority w:val="99"/>
    <w:rsid w:val="004E15EB"/>
    <w:pPr>
      <w:widowControl w:val="0"/>
      <w:tabs>
        <w:tab w:val="left" w:pos="105"/>
        <w:tab w:val="left" w:pos="5070"/>
        <w:tab w:val="left" w:pos="6480"/>
        <w:tab w:val="left" w:pos="7170"/>
        <w:tab w:val="left" w:pos="8550"/>
        <w:tab w:val="left" w:pos="9690"/>
        <w:tab w:val="right" w:pos="10242"/>
      </w:tabs>
      <w:spacing w:after="0" w:line="240" w:lineRule="auto"/>
      <w:ind w:left="105" w:right="45"/>
    </w:pPr>
    <w:rPr>
      <w:rFonts w:ascii="Times New Roman" w:eastAsia="Times New Roman" w:hAnsi="Times New Roman"/>
      <w:snapToGrid w:val="0"/>
      <w:sz w:val="24"/>
      <w:szCs w:val="20"/>
      <w:lang w:val="pt-PT" w:eastAsia="pt-BR"/>
    </w:rPr>
  </w:style>
  <w:style w:type="paragraph" w:customStyle="1" w:styleId="p1">
    <w:name w:val="p1"/>
    <w:basedOn w:val="ListBullet"/>
    <w:uiPriority w:val="99"/>
    <w:rsid w:val="004E15EB"/>
    <w:pPr>
      <w:numPr>
        <w:numId w:val="0"/>
      </w:numPr>
      <w:suppressAutoHyphens/>
      <w:spacing w:after="120" w:line="240" w:lineRule="auto"/>
      <w:ind w:left="360" w:hanging="360"/>
      <w:jc w:val="both"/>
    </w:pPr>
    <w:rPr>
      <w:rFonts w:ascii="Times New Roman" w:hAnsi="Times New Roman"/>
      <w:sz w:val="24"/>
      <w:lang w:val="en-US"/>
    </w:rPr>
  </w:style>
  <w:style w:type="paragraph" w:customStyle="1" w:styleId="m2">
    <w:name w:val="m2"/>
    <w:basedOn w:val="ListBullet"/>
    <w:uiPriority w:val="99"/>
    <w:rsid w:val="004E15EB"/>
    <w:pPr>
      <w:numPr>
        <w:numId w:val="0"/>
      </w:numPr>
      <w:suppressAutoHyphens/>
      <w:spacing w:after="120" w:line="240" w:lineRule="auto"/>
      <w:ind w:left="360" w:hanging="360"/>
      <w:jc w:val="both"/>
    </w:pPr>
    <w:rPr>
      <w:rFonts w:ascii="Times New Roman" w:hAnsi="Times New Roman"/>
      <w:sz w:val="24"/>
      <w:lang w:val="en-US"/>
    </w:rPr>
  </w:style>
  <w:style w:type="paragraph" w:customStyle="1" w:styleId="m3">
    <w:name w:val="m3"/>
    <w:basedOn w:val="ListBullet"/>
    <w:uiPriority w:val="99"/>
    <w:rsid w:val="004E15EB"/>
    <w:pPr>
      <w:numPr>
        <w:numId w:val="0"/>
      </w:numPr>
      <w:suppressAutoHyphens/>
      <w:spacing w:after="120" w:line="240" w:lineRule="auto"/>
      <w:ind w:left="360" w:hanging="360"/>
      <w:jc w:val="both"/>
    </w:pPr>
    <w:rPr>
      <w:rFonts w:ascii="Times New Roman" w:hAnsi="Times New Roman"/>
      <w:sz w:val="24"/>
      <w:lang w:val="en-US"/>
    </w:rPr>
  </w:style>
  <w:style w:type="character" w:customStyle="1" w:styleId="WW8Num2z0">
    <w:name w:val="WW8Num2z0"/>
    <w:rsid w:val="004E15EB"/>
    <w:rPr>
      <w:rFonts w:ascii="Lucida Sans Unicode" w:hAnsi="Lucida Sans Unicode"/>
    </w:rPr>
  </w:style>
  <w:style w:type="character" w:customStyle="1" w:styleId="WW8Num4z0">
    <w:name w:val="WW8Num4z0"/>
    <w:rsid w:val="004E15EB"/>
    <w:rPr>
      <w:rFonts w:ascii="Lucida Sans Unicode" w:hAnsi="Lucida Sans Unicode"/>
    </w:rPr>
  </w:style>
  <w:style w:type="character" w:customStyle="1" w:styleId="WW8Num5z0">
    <w:name w:val="WW8Num5z0"/>
    <w:rsid w:val="004E15EB"/>
    <w:rPr>
      <w:rFonts w:ascii="Lucida Sans Unicode" w:hAnsi="Lucida Sans Unicode"/>
    </w:rPr>
  </w:style>
  <w:style w:type="character" w:customStyle="1" w:styleId="WW8Num6z0">
    <w:name w:val="WW8Num6z0"/>
    <w:rsid w:val="004E15EB"/>
    <w:rPr>
      <w:rFonts w:ascii="Lucida Sans Unicode" w:hAnsi="Lucida Sans Unicode"/>
    </w:rPr>
  </w:style>
  <w:style w:type="character" w:customStyle="1" w:styleId="WW8Num7z0">
    <w:name w:val="WW8Num7z0"/>
    <w:rsid w:val="004E15EB"/>
    <w:rPr>
      <w:rFonts w:ascii="Lucida Sans Unicode" w:hAnsi="Lucida Sans Unicode"/>
    </w:rPr>
  </w:style>
  <w:style w:type="character" w:customStyle="1" w:styleId="WW8Num8z0">
    <w:name w:val="WW8Num8z0"/>
    <w:rsid w:val="004E15EB"/>
    <w:rPr>
      <w:rFonts w:ascii="Lucida Sans Unicode" w:hAnsi="Lucida Sans Unicode"/>
    </w:rPr>
  </w:style>
  <w:style w:type="character" w:customStyle="1" w:styleId="WW8Num10z0">
    <w:name w:val="WW8Num10z0"/>
    <w:rsid w:val="004E15EB"/>
    <w:rPr>
      <w:rFonts w:ascii="Lucida Sans Unicode" w:hAnsi="Lucida Sans Unicode"/>
    </w:rPr>
  </w:style>
  <w:style w:type="character" w:customStyle="1" w:styleId="WW8Num11z0">
    <w:name w:val="WW8Num11z0"/>
    <w:rsid w:val="004E15EB"/>
    <w:rPr>
      <w:rFonts w:ascii="Lucida Sans Unicode" w:hAnsi="Lucida Sans Unicode"/>
    </w:rPr>
  </w:style>
  <w:style w:type="character" w:customStyle="1" w:styleId="WW8Num12z0">
    <w:name w:val="WW8Num12z0"/>
    <w:rsid w:val="004E15EB"/>
    <w:rPr>
      <w:rFonts w:ascii="Lucida Sans Unicode" w:hAnsi="Lucida Sans Unicode"/>
    </w:rPr>
  </w:style>
  <w:style w:type="character" w:customStyle="1" w:styleId="WW8Num13z0">
    <w:name w:val="WW8Num13z0"/>
    <w:rsid w:val="004E15EB"/>
    <w:rPr>
      <w:rFonts w:ascii="StarSymbol" w:hAnsi="StarSymbol"/>
    </w:rPr>
  </w:style>
  <w:style w:type="character" w:customStyle="1" w:styleId="WW8Num14z0">
    <w:name w:val="WW8Num14z0"/>
    <w:rsid w:val="004E15EB"/>
    <w:rPr>
      <w:rFonts w:ascii="Lucida Sans Unicode" w:hAnsi="Lucida Sans Unicode"/>
    </w:rPr>
  </w:style>
  <w:style w:type="character" w:customStyle="1" w:styleId="WW8Num15z0">
    <w:name w:val="WW8Num15z0"/>
    <w:rsid w:val="004E15EB"/>
    <w:rPr>
      <w:rFonts w:ascii="Lucida Sans Unicode" w:hAnsi="Lucida Sans Unicode"/>
    </w:rPr>
  </w:style>
  <w:style w:type="character" w:customStyle="1" w:styleId="WW8Num16z0">
    <w:name w:val="WW8Num16z0"/>
    <w:rsid w:val="004E15EB"/>
    <w:rPr>
      <w:rFonts w:ascii="Lucida Sans Unicode" w:hAnsi="Lucida Sans Unicode"/>
    </w:rPr>
  </w:style>
  <w:style w:type="character" w:customStyle="1" w:styleId="WW8Num19z0">
    <w:name w:val="WW8Num19z0"/>
    <w:rsid w:val="004E15EB"/>
    <w:rPr>
      <w:rFonts w:ascii="Lucida Sans Unicode" w:hAnsi="Lucida Sans Unicode"/>
    </w:rPr>
  </w:style>
  <w:style w:type="character" w:customStyle="1" w:styleId="WW8Num20z2">
    <w:name w:val="WW8Num20z2"/>
    <w:rsid w:val="004E15EB"/>
    <w:rPr>
      <w14:shadow w14:blurRad="0" w14:dist="0" w14:dir="0" w14:sx="0" w14:sy="0" w14:kx="0" w14:ky="0" w14:algn="none">
        <w14:srgbClr w14:val="000000"/>
      </w14:shadow>
    </w:rPr>
  </w:style>
  <w:style w:type="character" w:customStyle="1" w:styleId="WW8Num20z3">
    <w:name w:val="WW8Num20z3"/>
    <w:rsid w:val="004E15EB"/>
    <w:rPr>
      <w:caps w:val="0"/>
      <w:smallCaps w:val="0"/>
      <w:strike w:val="0"/>
      <w:dstrike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</w:rPr>
  </w:style>
  <w:style w:type="character" w:customStyle="1" w:styleId="WW8Num22z0">
    <w:name w:val="WW8Num22z0"/>
    <w:rsid w:val="004E15EB"/>
    <w:rPr>
      <w:rFonts w:ascii="Lucida Sans Unicode" w:hAnsi="Lucida Sans Unicode"/>
    </w:rPr>
  </w:style>
  <w:style w:type="character" w:customStyle="1" w:styleId="WW8Num25z0">
    <w:name w:val="WW8Num25z0"/>
    <w:rsid w:val="004E15EB"/>
    <w:rPr>
      <w:rFonts w:ascii="Lucida Sans Unicode" w:hAnsi="Lucida Sans Unicode"/>
    </w:rPr>
  </w:style>
  <w:style w:type="character" w:customStyle="1" w:styleId="WW8Num27z0">
    <w:name w:val="WW8Num27z0"/>
    <w:rsid w:val="004E15EB"/>
    <w:rPr>
      <w:rFonts w:ascii="Lucida Sans Unicode" w:hAnsi="Lucida Sans Unicode"/>
    </w:rPr>
  </w:style>
  <w:style w:type="character" w:customStyle="1" w:styleId="WW8Num32z0">
    <w:name w:val="WW8Num32z0"/>
    <w:rsid w:val="004E15EB"/>
    <w:rPr>
      <w:rFonts w:ascii="Lucida Sans Unicode" w:hAnsi="Lucida Sans Unicode"/>
    </w:rPr>
  </w:style>
  <w:style w:type="character" w:customStyle="1" w:styleId="WW8Num34z0">
    <w:name w:val="WW8Num34z0"/>
    <w:rsid w:val="004E15EB"/>
    <w:rPr>
      <w:rFonts w:ascii="Lucida Sans Unicode" w:hAnsi="Lucida Sans Unicode"/>
    </w:rPr>
  </w:style>
  <w:style w:type="character" w:customStyle="1" w:styleId="WW8Num35z0">
    <w:name w:val="WW8Num35z0"/>
    <w:rsid w:val="004E15EB"/>
    <w:rPr>
      <w:rFonts w:ascii="Lucida Sans Unicode" w:hAnsi="Lucida Sans Unicode"/>
    </w:rPr>
  </w:style>
  <w:style w:type="character" w:customStyle="1" w:styleId="WW8Num36z0">
    <w:name w:val="WW8Num36z0"/>
    <w:rsid w:val="004E15EB"/>
    <w:rPr>
      <w:rFonts w:ascii="Lucida Sans Unicode" w:hAnsi="Lucida Sans Unicode"/>
    </w:rPr>
  </w:style>
  <w:style w:type="character" w:customStyle="1" w:styleId="WW8Num38z0">
    <w:name w:val="WW8Num38z0"/>
    <w:rsid w:val="004E15EB"/>
    <w:rPr>
      <w:rFonts w:ascii="Lucida Sans Unicode" w:hAnsi="Lucida Sans Unicode"/>
    </w:rPr>
  </w:style>
  <w:style w:type="character" w:customStyle="1" w:styleId="WW8Num39z0">
    <w:name w:val="WW8Num39z0"/>
    <w:rsid w:val="004E15EB"/>
    <w:rPr>
      <w:rFonts w:ascii="Verdana" w:hAnsi="Verdana"/>
    </w:rPr>
  </w:style>
  <w:style w:type="character" w:customStyle="1" w:styleId="WW8Num39z2">
    <w:name w:val="WW8Num39z2"/>
    <w:rsid w:val="004E15EB"/>
    <w:rPr>
      <w:rFonts w:ascii="Wingdings" w:hAnsi="Wingdings"/>
    </w:rPr>
  </w:style>
  <w:style w:type="character" w:customStyle="1" w:styleId="WW8Num39z3">
    <w:name w:val="WW8Num39z3"/>
    <w:rsid w:val="004E15EB"/>
    <w:rPr>
      <w:rFonts w:ascii="Symbol" w:hAnsi="Symbol"/>
    </w:rPr>
  </w:style>
  <w:style w:type="character" w:customStyle="1" w:styleId="WW8Num39z4">
    <w:name w:val="WW8Num39z4"/>
    <w:rsid w:val="004E15EB"/>
    <w:rPr>
      <w:rFonts w:ascii="Courier New" w:hAnsi="Courier New" w:cs="Courier New"/>
    </w:rPr>
  </w:style>
  <w:style w:type="character" w:customStyle="1" w:styleId="WW-Fontepargpadro">
    <w:name w:val="WW-Fonte parág. padrão"/>
    <w:rsid w:val="004E15EB"/>
  </w:style>
  <w:style w:type="character" w:customStyle="1" w:styleId="WW8Num3z0">
    <w:name w:val="WW8Num3z0"/>
    <w:rsid w:val="004E15EB"/>
    <w:rPr>
      <w:color w:val="000000"/>
    </w:rPr>
  </w:style>
  <w:style w:type="character" w:customStyle="1" w:styleId="WW-WW8Num5z0">
    <w:name w:val="WW-WW8Num5z0"/>
    <w:rsid w:val="004E15EB"/>
    <w:rPr>
      <w:rFonts w:ascii="Lucida Sans Unicode" w:hAnsi="Lucida Sans Unicode"/>
    </w:rPr>
  </w:style>
  <w:style w:type="character" w:customStyle="1" w:styleId="WW-WW8Num6z0">
    <w:name w:val="WW-WW8Num6z0"/>
    <w:rsid w:val="004E15EB"/>
    <w:rPr>
      <w:rFonts w:ascii="Lucida Sans Unicode" w:hAnsi="Lucida Sans Unicode"/>
    </w:rPr>
  </w:style>
  <w:style w:type="character" w:customStyle="1" w:styleId="WW-WW8Num7z0">
    <w:name w:val="WW-WW8Num7z0"/>
    <w:rsid w:val="004E15EB"/>
    <w:rPr>
      <w:rFonts w:ascii="Arial" w:hAnsi="Arial"/>
    </w:rPr>
  </w:style>
  <w:style w:type="character" w:customStyle="1" w:styleId="WW8Num7z1">
    <w:name w:val="WW8Num7z1"/>
    <w:rsid w:val="004E15EB"/>
    <w:rPr>
      <w:rFonts w:ascii="Courier New" w:hAnsi="Courier New" w:cs="Courier New"/>
    </w:rPr>
  </w:style>
  <w:style w:type="character" w:customStyle="1" w:styleId="WW8Num7z2">
    <w:name w:val="WW8Num7z2"/>
    <w:rsid w:val="004E15EB"/>
    <w:rPr>
      <w:rFonts w:ascii="Wingdings" w:hAnsi="Wingdings"/>
    </w:rPr>
  </w:style>
  <w:style w:type="character" w:customStyle="1" w:styleId="WW8Num7z3">
    <w:name w:val="WW8Num7z3"/>
    <w:rsid w:val="004E15EB"/>
    <w:rPr>
      <w:rFonts w:ascii="Symbol" w:hAnsi="Symbol"/>
    </w:rPr>
  </w:style>
  <w:style w:type="character" w:customStyle="1" w:styleId="WW-WW8Num11z0">
    <w:name w:val="WW-WW8Num11z0"/>
    <w:rsid w:val="004E15EB"/>
    <w:rPr>
      <w:rFonts w:ascii="Lucida Sans Unicode" w:hAnsi="Lucida Sans Unicode"/>
    </w:rPr>
  </w:style>
  <w:style w:type="character" w:customStyle="1" w:styleId="WW-WW8Num13z0">
    <w:name w:val="WW-WW8Num13z0"/>
    <w:rsid w:val="004E15EB"/>
    <w:rPr>
      <w:rFonts w:ascii="Lucida Sans Unicode" w:hAnsi="Lucida Sans Unicode"/>
    </w:rPr>
  </w:style>
  <w:style w:type="character" w:customStyle="1" w:styleId="WW-WW8Num15z0">
    <w:name w:val="WW-WW8Num15z0"/>
    <w:rsid w:val="004E15EB"/>
    <w:rPr>
      <w:rFonts w:ascii="Lucida Sans Unicode" w:hAnsi="Lucida Sans Unicode"/>
    </w:rPr>
  </w:style>
  <w:style w:type="character" w:customStyle="1" w:styleId="WW8Num17z0">
    <w:name w:val="WW8Num17z0"/>
    <w:rsid w:val="004E15EB"/>
    <w:rPr>
      <w:rFonts w:ascii="Lucida Sans Unicode" w:hAnsi="Lucida Sans Unicode"/>
    </w:rPr>
  </w:style>
  <w:style w:type="character" w:customStyle="1" w:styleId="WW-WW8Num19z0">
    <w:name w:val="WW-WW8Num19z0"/>
    <w:rsid w:val="004E15EB"/>
    <w:rPr>
      <w:rFonts w:ascii="Lucida Sans Unicode" w:hAnsi="Lucida Sans Unicode"/>
    </w:rPr>
  </w:style>
  <w:style w:type="character" w:customStyle="1" w:styleId="WW8Num20z0">
    <w:name w:val="WW8Num20z0"/>
    <w:rsid w:val="004E15EB"/>
    <w:rPr>
      <w:rFonts w:ascii="Lucida Sans Unicode" w:hAnsi="Lucida Sans Unicode"/>
    </w:rPr>
  </w:style>
  <w:style w:type="character" w:customStyle="1" w:styleId="WW8Num21z0">
    <w:name w:val="WW8Num21z0"/>
    <w:rsid w:val="004E15EB"/>
    <w:rPr>
      <w:rFonts w:ascii="Lucida Sans Unicode" w:hAnsi="Lucida Sans Unicode"/>
    </w:rPr>
  </w:style>
  <w:style w:type="character" w:customStyle="1" w:styleId="WW8Num24z0">
    <w:name w:val="WW8Num24z0"/>
    <w:rsid w:val="004E15EB"/>
    <w:rPr>
      <w:rFonts w:ascii="Lucida Sans Unicode" w:hAnsi="Lucida Sans Unicode"/>
    </w:rPr>
  </w:style>
  <w:style w:type="character" w:customStyle="1" w:styleId="WW8Num26z0">
    <w:name w:val="WW8Num26z0"/>
    <w:rsid w:val="004E15EB"/>
    <w:rPr>
      <w:rFonts w:ascii="Lucida Sans Unicode" w:hAnsi="Lucida Sans Unicode"/>
    </w:rPr>
  </w:style>
  <w:style w:type="character" w:customStyle="1" w:styleId="WW8Num29z0">
    <w:name w:val="WW8Num29z0"/>
    <w:rsid w:val="004E15EB"/>
    <w:rPr>
      <w:rFonts w:ascii="Lucida Sans Unicode" w:hAnsi="Lucida Sans Unicode"/>
    </w:rPr>
  </w:style>
  <w:style w:type="character" w:customStyle="1" w:styleId="WW8Num30z0">
    <w:name w:val="WW8Num30z0"/>
    <w:rsid w:val="004E15EB"/>
    <w:rPr>
      <w:rFonts w:ascii="Lucida Sans Unicode" w:hAnsi="Lucida Sans Unicode"/>
    </w:rPr>
  </w:style>
  <w:style w:type="character" w:customStyle="1" w:styleId="WW8Num31z0">
    <w:name w:val="WW8Num31z0"/>
    <w:rsid w:val="004E15EB"/>
    <w:rPr>
      <w:rFonts w:ascii="Lucida Sans Unicode" w:hAnsi="Lucida Sans Unicode"/>
    </w:rPr>
  </w:style>
  <w:style w:type="character" w:customStyle="1" w:styleId="WW-WW8Num35z0">
    <w:name w:val="WW-WW8Num35z0"/>
    <w:rsid w:val="004E15EB"/>
    <w:rPr>
      <w:rFonts w:ascii="Lucida Sans Unicode" w:hAnsi="Lucida Sans Unicode"/>
    </w:rPr>
  </w:style>
  <w:style w:type="character" w:customStyle="1" w:styleId="WW-WW8Num36z0">
    <w:name w:val="WW-WW8Num36z0"/>
    <w:rsid w:val="004E15EB"/>
    <w:rPr>
      <w:rFonts w:ascii="Lucida Sans Unicode" w:hAnsi="Lucida Sans Unicode"/>
    </w:rPr>
  </w:style>
  <w:style w:type="character" w:customStyle="1" w:styleId="WW8Num37z0">
    <w:name w:val="WW8Num37z0"/>
    <w:rsid w:val="004E15EB"/>
    <w:rPr>
      <w:rFonts w:ascii="Lucida Sans Unicode" w:hAnsi="Lucida Sans Unicode"/>
    </w:rPr>
  </w:style>
  <w:style w:type="character" w:customStyle="1" w:styleId="WW-WW8Num38z0">
    <w:name w:val="WW-WW8Num38z0"/>
    <w:rsid w:val="004E15EB"/>
    <w:rPr>
      <w:rFonts w:ascii="Lucida Sans Unicode" w:hAnsi="Lucida Sans Unicode"/>
    </w:rPr>
  </w:style>
  <w:style w:type="character" w:customStyle="1" w:styleId="WW-WW8Num39z0">
    <w:name w:val="WW-WW8Num39z0"/>
    <w:rsid w:val="004E15EB"/>
    <w:rPr>
      <w:rFonts w:ascii="Lucida Sans Unicode" w:hAnsi="Lucida Sans Unicode"/>
    </w:rPr>
  </w:style>
  <w:style w:type="character" w:customStyle="1" w:styleId="WW8Num40z0">
    <w:name w:val="WW8Num40z0"/>
    <w:rsid w:val="004E15EB"/>
    <w:rPr>
      <w:rFonts w:ascii="Lucida Sans Unicode" w:hAnsi="Lucida Sans Unicode"/>
    </w:rPr>
  </w:style>
  <w:style w:type="character" w:customStyle="1" w:styleId="WW8Num42z0">
    <w:name w:val="WW8Num42z0"/>
    <w:rsid w:val="004E15EB"/>
    <w:rPr>
      <w:rFonts w:ascii="Lucida Sans Unicode" w:hAnsi="Lucida Sans Unicode"/>
    </w:rPr>
  </w:style>
  <w:style w:type="character" w:customStyle="1" w:styleId="WW8Num43z0">
    <w:name w:val="WW8Num43z0"/>
    <w:rsid w:val="004E15EB"/>
    <w:rPr>
      <w:rFonts w:ascii="Lucida Sans Unicode" w:hAnsi="Lucida Sans Unicode"/>
    </w:rPr>
  </w:style>
  <w:style w:type="character" w:customStyle="1" w:styleId="WW8Num48z0">
    <w:name w:val="WW8Num48z0"/>
    <w:rsid w:val="004E15EB"/>
    <w:rPr>
      <w:rFonts w:ascii="Lucida Sans Unicode" w:hAnsi="Lucida Sans Unicode"/>
    </w:rPr>
  </w:style>
  <w:style w:type="character" w:customStyle="1" w:styleId="WW8Num49z0">
    <w:name w:val="WW8Num49z0"/>
    <w:rsid w:val="004E15EB"/>
    <w:rPr>
      <w:rFonts w:ascii="Lucida Sans Unicode" w:hAnsi="Lucida Sans Unicode"/>
    </w:rPr>
  </w:style>
  <w:style w:type="character" w:customStyle="1" w:styleId="WW8Num50z2">
    <w:name w:val="WW8Num50z2"/>
    <w:rsid w:val="004E15EB"/>
    <w:rPr>
      <w14:shadow w14:blurRad="0" w14:dist="0" w14:dir="0" w14:sx="0" w14:sy="0" w14:kx="0" w14:ky="0" w14:algn="none">
        <w14:srgbClr w14:val="000000"/>
      </w14:shadow>
    </w:rPr>
  </w:style>
  <w:style w:type="character" w:customStyle="1" w:styleId="WW8Num50z3">
    <w:name w:val="WW8Num50z3"/>
    <w:rsid w:val="004E15EB"/>
    <w:rPr>
      <w:caps w:val="0"/>
      <w:smallCaps w:val="0"/>
      <w:strike w:val="0"/>
      <w:dstrike w:val="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</w:rPr>
  </w:style>
  <w:style w:type="character" w:customStyle="1" w:styleId="WW8Num53z0">
    <w:name w:val="WW8Num53z0"/>
    <w:rsid w:val="004E15EB"/>
    <w:rPr>
      <w:rFonts w:ascii="Lucida Sans Unicode" w:hAnsi="Lucida Sans Unicode"/>
    </w:rPr>
  </w:style>
  <w:style w:type="character" w:customStyle="1" w:styleId="WW8Num58z0">
    <w:name w:val="WW8Num58z0"/>
    <w:rsid w:val="004E15EB"/>
    <w:rPr>
      <w:rFonts w:ascii="Lucida Sans Unicode" w:hAnsi="Lucida Sans Unicode"/>
    </w:rPr>
  </w:style>
  <w:style w:type="character" w:customStyle="1" w:styleId="WW8Num60z0">
    <w:name w:val="WW8Num60z0"/>
    <w:rsid w:val="004E15EB"/>
    <w:rPr>
      <w:rFonts w:ascii="Verdana" w:hAnsi="Verdana"/>
    </w:rPr>
  </w:style>
  <w:style w:type="character" w:customStyle="1" w:styleId="WW8Num60z1">
    <w:name w:val="WW8Num60z1"/>
    <w:rsid w:val="004E15EB"/>
    <w:rPr>
      <w:rFonts w:ascii="Courier New" w:hAnsi="Courier New" w:cs="Courier New"/>
    </w:rPr>
  </w:style>
  <w:style w:type="character" w:customStyle="1" w:styleId="WW8Num60z2">
    <w:name w:val="WW8Num60z2"/>
    <w:rsid w:val="004E15EB"/>
    <w:rPr>
      <w:rFonts w:ascii="Wingdings" w:hAnsi="Wingdings"/>
    </w:rPr>
  </w:style>
  <w:style w:type="character" w:customStyle="1" w:styleId="WW8Num60z3">
    <w:name w:val="WW8Num60z3"/>
    <w:rsid w:val="004E15EB"/>
    <w:rPr>
      <w:rFonts w:ascii="Symbol" w:hAnsi="Symbol"/>
    </w:rPr>
  </w:style>
  <w:style w:type="character" w:customStyle="1" w:styleId="WW8Num61z0">
    <w:name w:val="WW8Num61z0"/>
    <w:rsid w:val="004E15EB"/>
    <w:rPr>
      <w:rFonts w:ascii="Lucida Sans Unicode" w:hAnsi="Lucida Sans Unicode"/>
    </w:rPr>
  </w:style>
  <w:style w:type="character" w:customStyle="1" w:styleId="WW8Num65z0">
    <w:name w:val="WW8Num65z0"/>
    <w:rsid w:val="004E15EB"/>
    <w:rPr>
      <w:rFonts w:ascii="Lucida Sans Unicode" w:hAnsi="Lucida Sans Unicode"/>
    </w:rPr>
  </w:style>
  <w:style w:type="character" w:customStyle="1" w:styleId="WW8Num68z0">
    <w:name w:val="WW8Num68z0"/>
    <w:rsid w:val="004E15EB"/>
    <w:rPr>
      <w:rFonts w:ascii="Lucida Sans Unicode" w:hAnsi="Lucida Sans Unicode"/>
    </w:rPr>
  </w:style>
  <w:style w:type="character" w:customStyle="1" w:styleId="WW8Num69z1">
    <w:name w:val="WW8Num69z1"/>
    <w:rsid w:val="004E15EB"/>
    <w:rPr>
      <w:rFonts w:ascii="Courier New" w:hAnsi="Courier New" w:cs="Courier New"/>
    </w:rPr>
  </w:style>
  <w:style w:type="character" w:customStyle="1" w:styleId="WW8Num69z2">
    <w:name w:val="WW8Num69z2"/>
    <w:rsid w:val="004E15EB"/>
    <w:rPr>
      <w:rFonts w:ascii="Wingdings" w:hAnsi="Wingdings"/>
    </w:rPr>
  </w:style>
  <w:style w:type="character" w:customStyle="1" w:styleId="WW8Num69z3">
    <w:name w:val="WW8Num69z3"/>
    <w:rsid w:val="004E15EB"/>
    <w:rPr>
      <w:rFonts w:ascii="Symbol" w:hAnsi="Symbol"/>
    </w:rPr>
  </w:style>
  <w:style w:type="character" w:customStyle="1" w:styleId="WW8Num70z0">
    <w:name w:val="WW8Num70z0"/>
    <w:rsid w:val="004E15EB"/>
    <w:rPr>
      <w:rFonts w:ascii="Lucida Sans Unicode" w:hAnsi="Lucida Sans Unicode"/>
    </w:rPr>
  </w:style>
  <w:style w:type="character" w:customStyle="1" w:styleId="WW8Num73z0">
    <w:name w:val="WW8Num73z0"/>
    <w:rsid w:val="004E15EB"/>
    <w:rPr>
      <w:rFonts w:ascii="Lucida Sans Unicode" w:hAnsi="Lucida Sans Unicode"/>
    </w:rPr>
  </w:style>
  <w:style w:type="character" w:customStyle="1" w:styleId="WW8Num76z0">
    <w:name w:val="WW8Num76z0"/>
    <w:rsid w:val="004E15EB"/>
    <w:rPr>
      <w:rFonts w:ascii="Lucida Sans Unicode" w:hAnsi="Lucida Sans Unicode"/>
    </w:rPr>
  </w:style>
  <w:style w:type="character" w:customStyle="1" w:styleId="WW8Num79z0">
    <w:name w:val="WW8Num79z0"/>
    <w:rsid w:val="004E15EB"/>
    <w:rPr>
      <w:rFonts w:ascii="Lucida Sans Unicode" w:hAnsi="Lucida Sans Unicode"/>
    </w:rPr>
  </w:style>
  <w:style w:type="character" w:customStyle="1" w:styleId="WW8Num84z0">
    <w:name w:val="WW8Num84z0"/>
    <w:rsid w:val="004E15EB"/>
    <w:rPr>
      <w:color w:val="000000"/>
    </w:rPr>
  </w:style>
  <w:style w:type="character" w:customStyle="1" w:styleId="WW8Num85z0">
    <w:name w:val="WW8Num85z0"/>
    <w:rsid w:val="004E15EB"/>
    <w:rPr>
      <w:rFonts w:ascii="Lucida Sans Unicode" w:hAnsi="Lucida Sans Unicode"/>
    </w:rPr>
  </w:style>
  <w:style w:type="character" w:customStyle="1" w:styleId="WW8Num88z0">
    <w:name w:val="WW8Num88z0"/>
    <w:rsid w:val="004E15EB"/>
    <w:rPr>
      <w:rFonts w:ascii="Lucida Sans Unicode" w:hAnsi="Lucida Sans Unicode"/>
    </w:rPr>
  </w:style>
  <w:style w:type="character" w:customStyle="1" w:styleId="WW8Num89z0">
    <w:name w:val="WW8Num89z0"/>
    <w:rsid w:val="004E15EB"/>
    <w:rPr>
      <w:rFonts w:ascii="Lucida Sans Unicode" w:hAnsi="Lucida Sans Unicode"/>
    </w:rPr>
  </w:style>
  <w:style w:type="character" w:customStyle="1" w:styleId="WW8Num92z0">
    <w:name w:val="WW8Num92z0"/>
    <w:rsid w:val="004E15EB"/>
    <w:rPr>
      <w:rFonts w:ascii="Lucida Sans Unicode" w:hAnsi="Lucida Sans Unicode"/>
    </w:rPr>
  </w:style>
  <w:style w:type="character" w:customStyle="1" w:styleId="WW8Num93z0">
    <w:name w:val="WW8Num93z0"/>
    <w:rsid w:val="004E15EB"/>
    <w:rPr>
      <w:rFonts w:ascii="Lucida Sans Unicode" w:hAnsi="Lucida Sans Unicode"/>
    </w:rPr>
  </w:style>
  <w:style w:type="character" w:customStyle="1" w:styleId="WW8Num94z0">
    <w:name w:val="WW8Num94z0"/>
    <w:rsid w:val="004E15EB"/>
    <w:rPr>
      <w:rFonts w:ascii="Verdana" w:hAnsi="Verdana"/>
    </w:rPr>
  </w:style>
  <w:style w:type="character" w:customStyle="1" w:styleId="WW8Num94z2">
    <w:name w:val="WW8Num94z2"/>
    <w:rsid w:val="004E15EB"/>
    <w:rPr>
      <w:rFonts w:ascii="Wingdings" w:hAnsi="Wingdings"/>
    </w:rPr>
  </w:style>
  <w:style w:type="character" w:customStyle="1" w:styleId="WW8Num94z3">
    <w:name w:val="WW8Num94z3"/>
    <w:rsid w:val="004E15EB"/>
    <w:rPr>
      <w:rFonts w:ascii="Symbol" w:hAnsi="Symbol"/>
    </w:rPr>
  </w:style>
  <w:style w:type="character" w:customStyle="1" w:styleId="WW8Num94z4">
    <w:name w:val="WW8Num94z4"/>
    <w:rsid w:val="004E15EB"/>
    <w:rPr>
      <w:rFonts w:ascii="Courier New" w:hAnsi="Courier New" w:cs="Courier New"/>
    </w:rPr>
  </w:style>
  <w:style w:type="character" w:customStyle="1" w:styleId="WW8Num95z0">
    <w:name w:val="WW8Num95z0"/>
    <w:rsid w:val="004E15EB"/>
    <w:rPr>
      <w:rFonts w:ascii="Lucida Sans Unicode" w:hAnsi="Lucida Sans Unicode"/>
    </w:rPr>
  </w:style>
  <w:style w:type="character" w:customStyle="1" w:styleId="WW8Num96z0">
    <w:name w:val="WW8Num96z0"/>
    <w:rsid w:val="004E15EB"/>
    <w:rPr>
      <w:rFonts w:ascii="Verdana" w:hAnsi="Verdana"/>
    </w:rPr>
  </w:style>
  <w:style w:type="character" w:customStyle="1" w:styleId="WW8Num98z0">
    <w:name w:val="WW8Num98z0"/>
    <w:rsid w:val="004E15EB"/>
    <w:rPr>
      <w:rFonts w:ascii="Lucida Sans Unicode" w:hAnsi="Lucida Sans Unicode"/>
    </w:rPr>
  </w:style>
  <w:style w:type="character" w:customStyle="1" w:styleId="WW-Fontepargpadro1">
    <w:name w:val="WW-Fonte parág. padrão1"/>
    <w:rsid w:val="004E15EB"/>
  </w:style>
  <w:style w:type="character" w:customStyle="1" w:styleId="WW-Refdecomentrio">
    <w:name w:val="WW-Ref. de comentário"/>
    <w:rsid w:val="004E15EB"/>
    <w:rPr>
      <w:sz w:val="16"/>
    </w:rPr>
  </w:style>
  <w:style w:type="paragraph" w:customStyle="1" w:styleId="Heading">
    <w:name w:val="Heading"/>
    <w:basedOn w:val="Normal"/>
    <w:next w:val="BodyText"/>
    <w:uiPriority w:val="99"/>
    <w:rsid w:val="004E15EB"/>
    <w:pPr>
      <w:keepNext/>
      <w:suppressAutoHyphens/>
      <w:spacing w:before="240" w:after="120" w:line="240" w:lineRule="auto"/>
    </w:pPr>
    <w:rPr>
      <w:rFonts w:ascii="Arial" w:eastAsia="Lucida Sans Unicode" w:hAnsi="Arial" w:cs="Tahoma"/>
      <w:sz w:val="28"/>
      <w:szCs w:val="28"/>
      <w:lang w:val="pt-PT" w:eastAsia="ar-SA"/>
    </w:rPr>
  </w:style>
  <w:style w:type="paragraph" w:customStyle="1" w:styleId="WW-Recuodecorpodetexto2">
    <w:name w:val="WW-Recuo de corpo de texto 2"/>
    <w:basedOn w:val="Normal"/>
    <w:uiPriority w:val="99"/>
    <w:rsid w:val="004E15EB"/>
    <w:pPr>
      <w:suppressAutoHyphens/>
      <w:spacing w:after="0" w:line="240" w:lineRule="auto"/>
      <w:ind w:left="168" w:hanging="168"/>
    </w:pPr>
    <w:rPr>
      <w:rFonts w:ascii="Times New Roman" w:eastAsia="Times New Roman" w:hAnsi="Times New Roman"/>
      <w:sz w:val="24"/>
      <w:szCs w:val="20"/>
      <w:lang w:val="pt-PT" w:eastAsia="ar-SA"/>
    </w:rPr>
  </w:style>
  <w:style w:type="paragraph" w:customStyle="1" w:styleId="WW-Corpodetexto2">
    <w:name w:val="WW-Corpo de texto 2"/>
    <w:basedOn w:val="Normal"/>
    <w:uiPriority w:val="99"/>
    <w:rsid w:val="004E15EB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pt-PT" w:eastAsia="ar-SA"/>
    </w:rPr>
  </w:style>
  <w:style w:type="paragraph" w:customStyle="1" w:styleId="WW-Estruturadodocumento">
    <w:name w:val="WW-Estrutura do documento"/>
    <w:basedOn w:val="Normal"/>
    <w:uiPriority w:val="99"/>
    <w:rsid w:val="004E15EB"/>
    <w:pPr>
      <w:shd w:val="clear" w:color="auto" w:fill="000080"/>
      <w:suppressAutoHyphens/>
      <w:spacing w:after="0" w:line="240" w:lineRule="auto"/>
    </w:pPr>
    <w:rPr>
      <w:rFonts w:ascii="Tahoma" w:eastAsia="Times New Roman" w:hAnsi="Tahoma"/>
      <w:sz w:val="20"/>
      <w:szCs w:val="20"/>
      <w:lang w:val="pt-PT" w:eastAsia="ar-SA"/>
    </w:rPr>
  </w:style>
  <w:style w:type="paragraph" w:customStyle="1" w:styleId="WW-Recuodecorpodetexto3">
    <w:name w:val="WW-Recuo de corpo de texto 3"/>
    <w:basedOn w:val="Normal"/>
    <w:uiPriority w:val="99"/>
    <w:rsid w:val="004E15EB"/>
    <w:pPr>
      <w:suppressAutoHyphens/>
      <w:spacing w:after="0" w:line="240" w:lineRule="auto"/>
      <w:ind w:left="1080" w:hanging="360"/>
      <w:jc w:val="both"/>
    </w:pPr>
    <w:rPr>
      <w:rFonts w:ascii="Times New Roman" w:eastAsia="Times New Roman" w:hAnsi="Times New Roman"/>
      <w:sz w:val="24"/>
      <w:szCs w:val="20"/>
      <w:lang w:val="pt-PT" w:eastAsia="ar-SA"/>
    </w:rPr>
  </w:style>
  <w:style w:type="paragraph" w:customStyle="1" w:styleId="WW-Corpodetexto3">
    <w:name w:val="WW-Corpo de texto 3"/>
    <w:basedOn w:val="Normal"/>
    <w:uiPriority w:val="99"/>
    <w:rsid w:val="004E15EB"/>
    <w:pPr>
      <w:tabs>
        <w:tab w:val="left" w:pos="360"/>
      </w:tabs>
      <w:suppressAutoHyphens/>
      <w:spacing w:after="0" w:line="240" w:lineRule="auto"/>
      <w:jc w:val="both"/>
    </w:pPr>
    <w:rPr>
      <w:rFonts w:ascii="Times New Roman" w:eastAsia="Times New Roman" w:hAnsi="Times New Roman"/>
      <w:color w:val="000000"/>
      <w:sz w:val="24"/>
      <w:szCs w:val="20"/>
      <w:lang w:val="pt-PT" w:eastAsia="ar-SA"/>
    </w:rPr>
  </w:style>
  <w:style w:type="paragraph" w:customStyle="1" w:styleId="WW-Textodecomentrio">
    <w:name w:val="WW-Texto de comentário"/>
    <w:basedOn w:val="Normal"/>
    <w:uiPriority w:val="99"/>
    <w:rsid w:val="004E15EB"/>
    <w:pPr>
      <w:suppressAutoHyphens/>
      <w:spacing w:after="0" w:line="240" w:lineRule="auto"/>
    </w:pPr>
    <w:rPr>
      <w:rFonts w:ascii="Times New Roman" w:eastAsia="Times New Roman" w:hAnsi="Times New Roman"/>
      <w:sz w:val="20"/>
      <w:szCs w:val="20"/>
      <w:lang w:val="pt-PT" w:eastAsia="ar-SA"/>
    </w:rPr>
  </w:style>
  <w:style w:type="paragraph" w:customStyle="1" w:styleId="WW-Commarcadores">
    <w:name w:val="WW-Com marcadores"/>
    <w:basedOn w:val="Normal"/>
    <w:uiPriority w:val="99"/>
    <w:rsid w:val="004E15EB"/>
    <w:pPr>
      <w:suppressAutoHyphens/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val="pt-PT" w:eastAsia="ar-SA"/>
    </w:rPr>
  </w:style>
  <w:style w:type="paragraph" w:customStyle="1" w:styleId="xl24">
    <w:name w:val="xl24"/>
    <w:basedOn w:val="Normal"/>
    <w:uiPriority w:val="99"/>
    <w:rsid w:val="004E15EB"/>
    <w:pPr>
      <w:pBdr>
        <w:top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  <w:textAlignment w:val="top"/>
    </w:pPr>
    <w:rPr>
      <w:rFonts w:ascii="Times New Roman" w:eastAsia="Times New Roman" w:hAnsi="Times New Roman"/>
      <w:b/>
      <w:bCs/>
      <w:lang w:val="pt-PT" w:eastAsia="ar-SA"/>
    </w:rPr>
  </w:style>
  <w:style w:type="paragraph" w:customStyle="1" w:styleId="xl25">
    <w:name w:val="xl25"/>
    <w:basedOn w:val="Normal"/>
    <w:uiPriority w:val="99"/>
    <w:rsid w:val="004E15EB"/>
    <w:pPr>
      <w:pBdr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27">
    <w:name w:val="xl27"/>
    <w:basedOn w:val="Normal"/>
    <w:uiPriority w:val="99"/>
    <w:rsid w:val="004E15EB"/>
    <w:pPr>
      <w:pBdr>
        <w:left w:val="single" w:sz="1" w:space="0" w:color="000000"/>
        <w:right w:val="single" w:sz="1" w:space="0" w:color="000000"/>
      </w:pBdr>
      <w:suppressAutoHyphens/>
      <w:spacing w:before="280" w:after="280" w:line="240" w:lineRule="auto"/>
      <w:jc w:val="both"/>
      <w:textAlignment w:val="top"/>
    </w:pPr>
    <w:rPr>
      <w:rFonts w:ascii="Times New Roman" w:eastAsia="Times New Roman" w:hAnsi="Times New Roman"/>
      <w:b/>
      <w:bCs/>
      <w:sz w:val="24"/>
      <w:szCs w:val="24"/>
      <w:lang w:val="pt-PT" w:eastAsia="ar-SA"/>
    </w:rPr>
  </w:style>
  <w:style w:type="paragraph" w:customStyle="1" w:styleId="xl28">
    <w:name w:val="xl28"/>
    <w:basedOn w:val="Normal"/>
    <w:uiPriority w:val="99"/>
    <w:rsid w:val="004E15EB"/>
    <w:pPr>
      <w:pBdr>
        <w:top w:val="single" w:sz="1" w:space="0" w:color="000000"/>
        <w:left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0">
    <w:name w:val="xl30"/>
    <w:basedOn w:val="Normal"/>
    <w:uiPriority w:val="99"/>
    <w:rsid w:val="004E15EB"/>
    <w:pPr>
      <w:pBdr>
        <w:left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1">
    <w:name w:val="xl31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both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2">
    <w:name w:val="xl32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3">
    <w:name w:val="xl33"/>
    <w:basedOn w:val="Normal"/>
    <w:uiPriority w:val="99"/>
    <w:rsid w:val="004E15EB"/>
    <w:pPr>
      <w:pBdr>
        <w:left w:val="single" w:sz="1" w:space="0" w:color="000000"/>
        <w:right w:val="single" w:sz="1" w:space="0" w:color="000000"/>
      </w:pBdr>
      <w:suppressAutoHyphens/>
      <w:spacing w:before="280" w:after="280" w:line="240" w:lineRule="auto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4">
    <w:name w:val="xl34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both"/>
      <w:textAlignment w:val="top"/>
    </w:pPr>
    <w:rPr>
      <w:rFonts w:ascii="Times New Roman" w:eastAsia="Times New Roman" w:hAnsi="Times New Roman"/>
      <w:b/>
      <w:bCs/>
      <w:sz w:val="24"/>
      <w:szCs w:val="24"/>
      <w:lang w:val="pt-PT" w:eastAsia="ar-SA"/>
    </w:rPr>
  </w:style>
  <w:style w:type="paragraph" w:customStyle="1" w:styleId="xl35">
    <w:name w:val="xl35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both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6">
    <w:name w:val="xl36"/>
    <w:basedOn w:val="Normal"/>
    <w:uiPriority w:val="99"/>
    <w:rsid w:val="004E15EB"/>
    <w:pPr>
      <w:pBdr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7">
    <w:name w:val="xl37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8">
    <w:name w:val="xl38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textAlignment w:val="top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39">
    <w:name w:val="xl39"/>
    <w:basedOn w:val="Normal"/>
    <w:uiPriority w:val="99"/>
    <w:rsid w:val="004E15EB"/>
    <w:pPr>
      <w:pBdr>
        <w:top w:val="single" w:sz="1" w:space="0" w:color="000000"/>
        <w:left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40">
    <w:name w:val="xl40"/>
    <w:basedOn w:val="Normal"/>
    <w:uiPriority w:val="99"/>
    <w:rsid w:val="004E15EB"/>
    <w:pPr>
      <w:pBdr>
        <w:left w:val="single" w:sz="1" w:space="0" w:color="000000"/>
        <w:right w:val="single" w:sz="1" w:space="0" w:color="000000"/>
      </w:pBdr>
      <w:suppressAutoHyphens/>
      <w:spacing w:before="280" w:after="280" w:line="240" w:lineRule="auto"/>
      <w:jc w:val="center"/>
    </w:pPr>
    <w:rPr>
      <w:rFonts w:ascii="Times New Roman" w:eastAsia="Times New Roman" w:hAnsi="Times New Roman"/>
      <w:sz w:val="24"/>
      <w:szCs w:val="24"/>
      <w:lang w:val="pt-PT" w:eastAsia="ar-SA"/>
    </w:rPr>
  </w:style>
  <w:style w:type="paragraph" w:customStyle="1" w:styleId="xl42">
    <w:name w:val="xl42"/>
    <w:basedOn w:val="Normal"/>
    <w:uiPriority w:val="99"/>
    <w:rsid w:val="004E15EB"/>
    <w:pPr>
      <w:pBdr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textAlignment w:val="top"/>
    </w:pPr>
    <w:rPr>
      <w:rFonts w:ascii="Times New Roman" w:eastAsia="Times New Roman" w:hAnsi="Times New Roman"/>
      <w:b/>
      <w:bCs/>
      <w:sz w:val="24"/>
      <w:szCs w:val="24"/>
      <w:lang w:val="pt-PT" w:eastAsia="ar-SA"/>
    </w:rPr>
  </w:style>
  <w:style w:type="paragraph" w:customStyle="1" w:styleId="xl43">
    <w:name w:val="xl43"/>
    <w:basedOn w:val="Normal"/>
    <w:uiPriority w:val="99"/>
    <w:rsid w:val="004E15EB"/>
    <w:pPr>
      <w:pBdr>
        <w:top w:val="single" w:sz="8" w:space="0" w:color="000000"/>
        <w:left w:val="single" w:sz="1" w:space="0" w:color="000000"/>
        <w:bottom w:val="single" w:sz="1" w:space="0" w:color="000000"/>
        <w:right w:val="single" w:sz="1" w:space="0" w:color="000000"/>
      </w:pBdr>
      <w:suppressAutoHyphens/>
      <w:spacing w:before="280" w:after="280" w:line="240" w:lineRule="auto"/>
      <w:jc w:val="both"/>
      <w:textAlignment w:val="top"/>
    </w:pPr>
    <w:rPr>
      <w:rFonts w:ascii="Times New Roman" w:eastAsia="Times New Roman" w:hAnsi="Times New Roman"/>
      <w:b/>
      <w:bCs/>
      <w:lang w:val="pt-PT" w:eastAsia="ar-SA"/>
    </w:rPr>
  </w:style>
  <w:style w:type="paragraph" w:customStyle="1" w:styleId="xl44">
    <w:name w:val="xl44"/>
    <w:basedOn w:val="Normal"/>
    <w:uiPriority w:val="99"/>
    <w:rsid w:val="004E15EB"/>
    <w:pPr>
      <w:pBdr>
        <w:top w:val="single" w:sz="1" w:space="0" w:color="000000"/>
        <w:left w:val="single" w:sz="1" w:space="0" w:color="000000"/>
        <w:bottom w:val="single" w:sz="8" w:space="0" w:color="000000"/>
        <w:right w:val="single" w:sz="1" w:space="0" w:color="000000"/>
      </w:pBdr>
      <w:suppressAutoHyphens/>
      <w:spacing w:before="280" w:after="280" w:line="240" w:lineRule="auto"/>
      <w:jc w:val="both"/>
      <w:textAlignment w:val="top"/>
    </w:pPr>
    <w:rPr>
      <w:rFonts w:ascii="Times New Roman" w:eastAsia="Times New Roman" w:hAnsi="Times New Roman"/>
      <w:b/>
      <w:bCs/>
      <w:lang w:val="pt-PT" w:eastAsia="ar-SA"/>
    </w:rPr>
  </w:style>
  <w:style w:type="paragraph" w:customStyle="1" w:styleId="xl45">
    <w:name w:val="xl45"/>
    <w:basedOn w:val="Normal"/>
    <w:uiPriority w:val="99"/>
    <w:rsid w:val="004E15EB"/>
    <w:pPr>
      <w:pBdr>
        <w:top w:val="single" w:sz="8" w:space="0" w:color="000000"/>
        <w:left w:val="single" w:sz="1" w:space="0" w:color="000000"/>
        <w:bottom w:val="single" w:sz="1" w:space="0" w:color="000000"/>
        <w:right w:val="single" w:sz="8" w:space="0" w:color="000000"/>
      </w:pBdr>
      <w:suppressAutoHyphens/>
      <w:spacing w:before="280" w:after="280" w:line="240" w:lineRule="auto"/>
    </w:pPr>
    <w:rPr>
      <w:rFonts w:ascii="Arial" w:eastAsia="Times New Roman" w:hAnsi="Arial" w:cs="Arial"/>
      <w:sz w:val="24"/>
      <w:szCs w:val="24"/>
      <w:lang w:val="pt-PT" w:eastAsia="ar-SA"/>
    </w:rPr>
  </w:style>
  <w:style w:type="paragraph" w:customStyle="1" w:styleId="xl46">
    <w:name w:val="xl46"/>
    <w:basedOn w:val="Normal"/>
    <w:uiPriority w:val="99"/>
    <w:rsid w:val="004E15EB"/>
    <w:pPr>
      <w:pBdr>
        <w:top w:val="single" w:sz="1" w:space="0" w:color="000000"/>
        <w:left w:val="single" w:sz="1" w:space="0" w:color="000000"/>
        <w:bottom w:val="single" w:sz="8" w:space="0" w:color="000000"/>
        <w:right w:val="single" w:sz="8" w:space="0" w:color="000000"/>
      </w:pBdr>
      <w:suppressAutoHyphens/>
      <w:spacing w:before="280" w:after="280" w:line="240" w:lineRule="auto"/>
    </w:pPr>
    <w:rPr>
      <w:rFonts w:ascii="Arial" w:eastAsia="Times New Roman" w:hAnsi="Arial" w:cs="Arial"/>
      <w:sz w:val="24"/>
      <w:szCs w:val="24"/>
      <w:lang w:val="pt-PT" w:eastAsia="ar-SA"/>
    </w:rPr>
  </w:style>
  <w:style w:type="paragraph" w:customStyle="1" w:styleId="TableContents">
    <w:name w:val="Table Contents"/>
    <w:basedOn w:val="BodyText"/>
    <w:rsid w:val="004E15EB"/>
    <w:pPr>
      <w:suppressLineNumbers/>
      <w:suppressAutoHyphens/>
      <w:spacing w:before="0" w:after="0"/>
      <w:ind w:left="0"/>
    </w:pPr>
    <w:rPr>
      <w:rFonts w:ascii="Times New Roman" w:hAnsi="Times New Roman"/>
      <w:sz w:val="24"/>
      <w:lang w:val="pt-PT" w:eastAsia="ar-SA"/>
    </w:rPr>
  </w:style>
  <w:style w:type="paragraph" w:customStyle="1" w:styleId="TableHeading">
    <w:name w:val="Table Heading"/>
    <w:basedOn w:val="TableContents"/>
    <w:uiPriority w:val="99"/>
    <w:rsid w:val="004E15EB"/>
    <w:pPr>
      <w:jc w:val="center"/>
    </w:pPr>
    <w:rPr>
      <w:b/>
      <w:bCs/>
      <w:i/>
      <w:iCs/>
    </w:rPr>
  </w:style>
  <w:style w:type="paragraph" w:customStyle="1" w:styleId="style2">
    <w:name w:val="style2"/>
    <w:basedOn w:val="Normal"/>
    <w:uiPriority w:val="99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  <w:style w:type="paragraph" w:customStyle="1" w:styleId="Document1">
    <w:name w:val="Document 1"/>
    <w:uiPriority w:val="99"/>
    <w:rsid w:val="004E15EB"/>
    <w:pPr>
      <w:keepNext/>
      <w:keepLines/>
      <w:widowControl w:val="0"/>
      <w:tabs>
        <w:tab w:val="left" w:pos="-720"/>
      </w:tabs>
      <w:suppressAutoHyphens/>
      <w:spacing w:after="0" w:line="240" w:lineRule="auto"/>
    </w:pPr>
    <w:rPr>
      <w:rFonts w:ascii="CG Times" w:eastAsia="Times New Roman" w:hAnsi="CG Times" w:cs="Times New Roman"/>
      <w:snapToGrid w:val="0"/>
      <w:sz w:val="24"/>
      <w:szCs w:val="20"/>
      <w:lang w:val="en-US"/>
    </w:rPr>
  </w:style>
  <w:style w:type="paragraph" w:customStyle="1" w:styleId="Normalsinglespace">
    <w:name w:val="Normal single space"/>
    <w:basedOn w:val="Normal"/>
    <w:uiPriority w:val="99"/>
    <w:rsid w:val="004E15EB"/>
    <w:pPr>
      <w:keepLines/>
      <w:tabs>
        <w:tab w:val="left" w:pos="567"/>
      </w:tabs>
      <w:spacing w:after="0" w:line="240" w:lineRule="auto"/>
      <w:jc w:val="both"/>
    </w:pPr>
    <w:rPr>
      <w:rFonts w:ascii="Arial" w:eastAsia="Times New Roman" w:hAnsi="Arial"/>
      <w:szCs w:val="20"/>
      <w:lang w:val="en-GB"/>
    </w:rPr>
  </w:style>
  <w:style w:type="paragraph" w:customStyle="1" w:styleId="GHABodyText">
    <w:name w:val="GHA Body Text"/>
    <w:basedOn w:val="Normal"/>
    <w:uiPriority w:val="99"/>
    <w:rsid w:val="004E15EB"/>
    <w:pPr>
      <w:numPr>
        <w:ilvl w:val="12"/>
      </w:numPr>
      <w:spacing w:after="0" w:line="240" w:lineRule="auto"/>
      <w:ind w:left="1440"/>
    </w:pPr>
    <w:rPr>
      <w:rFonts w:ascii="Univers" w:eastAsia="Times New Roman" w:hAnsi="Univers"/>
      <w:sz w:val="24"/>
      <w:szCs w:val="20"/>
    </w:rPr>
  </w:style>
  <w:style w:type="paragraph" w:customStyle="1" w:styleId="Styleparagraph3Left">
    <w:name w:val="Style paragraph 3 + Left"/>
    <w:basedOn w:val="Normal"/>
    <w:uiPriority w:val="99"/>
    <w:rsid w:val="004E15EB"/>
    <w:pPr>
      <w:keepLines/>
      <w:tabs>
        <w:tab w:val="num" w:pos="0"/>
        <w:tab w:val="left" w:pos="851"/>
        <w:tab w:val="num" w:pos="1260"/>
      </w:tabs>
      <w:spacing w:before="240" w:after="60" w:line="240" w:lineRule="auto"/>
      <w:ind w:left="851" w:hanging="720"/>
      <w:outlineLvl w:val="2"/>
    </w:pPr>
    <w:rPr>
      <w:rFonts w:ascii="Verdana" w:eastAsia="Times New Roman" w:hAnsi="Verdana"/>
      <w:kern w:val="28"/>
      <w:sz w:val="20"/>
      <w:szCs w:val="20"/>
      <w:lang w:val="en-ZA"/>
    </w:rPr>
  </w:style>
  <w:style w:type="paragraph" w:customStyle="1" w:styleId="t3">
    <w:name w:val="t3"/>
    <w:basedOn w:val="Heading1"/>
    <w:link w:val="t3Char"/>
    <w:qFormat/>
    <w:rsid w:val="004E15EB"/>
    <w:pPr>
      <w:keepNext w:val="0"/>
      <w:keepLines w:val="0"/>
      <w:numPr>
        <w:numId w:val="0"/>
      </w:numPr>
      <w:suppressAutoHyphens/>
      <w:spacing w:before="0" w:after="0" w:line="240" w:lineRule="auto"/>
      <w:jc w:val="center"/>
    </w:pPr>
    <w:rPr>
      <w:rFonts w:ascii="Arial" w:hAnsi="Arial" w:cs="Arial"/>
      <w:bCs w:val="0"/>
      <w:smallCaps/>
      <w:color w:val="auto"/>
      <w:sz w:val="36"/>
      <w:szCs w:val="20"/>
    </w:rPr>
  </w:style>
  <w:style w:type="character" w:customStyle="1" w:styleId="t3Char">
    <w:name w:val="t3 Char"/>
    <w:link w:val="t3"/>
    <w:rsid w:val="004E15EB"/>
    <w:rPr>
      <w:rFonts w:ascii="Arial" w:eastAsia="Times New Roman" w:hAnsi="Arial" w:cs="Arial"/>
      <w:b/>
      <w:smallCaps/>
      <w:sz w:val="36"/>
      <w:szCs w:val="20"/>
      <w:lang w:val="en-US"/>
    </w:rPr>
  </w:style>
  <w:style w:type="paragraph" w:customStyle="1" w:styleId="Outline1">
    <w:name w:val="Outline1"/>
    <w:basedOn w:val="Normal"/>
    <w:next w:val="Outline2"/>
    <w:uiPriority w:val="99"/>
    <w:rsid w:val="004E15EB"/>
    <w:pPr>
      <w:keepNext/>
      <w:numPr>
        <w:numId w:val="23"/>
      </w:numPr>
      <w:spacing w:before="240" w:after="0" w:line="240" w:lineRule="auto"/>
    </w:pPr>
    <w:rPr>
      <w:rFonts w:ascii="Times New Roman" w:eastAsia="Times New Roman" w:hAnsi="Times New Roman"/>
      <w:kern w:val="28"/>
      <w:sz w:val="24"/>
      <w:szCs w:val="20"/>
    </w:rPr>
  </w:style>
  <w:style w:type="paragraph" w:customStyle="1" w:styleId="Outline3">
    <w:name w:val="Outline3"/>
    <w:basedOn w:val="Normal"/>
    <w:uiPriority w:val="99"/>
    <w:rsid w:val="004E15EB"/>
    <w:pPr>
      <w:numPr>
        <w:ilvl w:val="2"/>
        <w:numId w:val="23"/>
      </w:numPr>
      <w:tabs>
        <w:tab w:val="num" w:pos="1368"/>
      </w:tabs>
      <w:spacing w:before="240" w:after="0" w:line="240" w:lineRule="auto"/>
      <w:ind w:left="1368" w:hanging="504"/>
    </w:pPr>
    <w:rPr>
      <w:rFonts w:ascii="Times New Roman" w:eastAsia="Times New Roman" w:hAnsi="Times New Roman"/>
      <w:kern w:val="28"/>
      <w:sz w:val="24"/>
      <w:szCs w:val="20"/>
    </w:rPr>
  </w:style>
  <w:style w:type="paragraph" w:customStyle="1" w:styleId="Outline4">
    <w:name w:val="Outline4"/>
    <w:basedOn w:val="Normal"/>
    <w:uiPriority w:val="99"/>
    <w:rsid w:val="004E15EB"/>
    <w:pPr>
      <w:numPr>
        <w:ilvl w:val="3"/>
        <w:numId w:val="23"/>
      </w:numPr>
      <w:tabs>
        <w:tab w:val="num" w:pos="1872"/>
      </w:tabs>
      <w:spacing w:before="240" w:after="0" w:line="240" w:lineRule="auto"/>
      <w:ind w:left="1872" w:hanging="504"/>
    </w:pPr>
    <w:rPr>
      <w:rFonts w:ascii="Times New Roman" w:eastAsia="Times New Roman" w:hAnsi="Times New Roman"/>
      <w:kern w:val="28"/>
      <w:sz w:val="24"/>
      <w:szCs w:val="20"/>
    </w:rPr>
  </w:style>
  <w:style w:type="paragraph" w:customStyle="1" w:styleId="nostyle">
    <w:name w:val="nostyle"/>
    <w:basedOn w:val="Normal"/>
    <w:uiPriority w:val="99"/>
    <w:rsid w:val="004E15EB"/>
    <w:pPr>
      <w:numPr>
        <w:numId w:val="25"/>
      </w:numPr>
      <w:tabs>
        <w:tab w:val="left" w:pos="680"/>
        <w:tab w:val="decimal" w:pos="10376"/>
      </w:tabs>
      <w:spacing w:after="113" w:line="240" w:lineRule="auto"/>
      <w:ind w:left="0" w:firstLine="0"/>
      <w:outlineLvl w:val="1"/>
    </w:pPr>
    <w:rPr>
      <w:rFonts w:ascii="Times New Roman" w:eastAsia="Times New Roman" w:hAnsi="Times New Roman"/>
      <w:sz w:val="24"/>
      <w:szCs w:val="20"/>
      <w:lang w:val="en-GB"/>
    </w:rPr>
  </w:style>
  <w:style w:type="character" w:customStyle="1" w:styleId="Bibliogrphy">
    <w:name w:val="Bibliogrphy"/>
    <w:basedOn w:val="DefaultParagraphFont"/>
    <w:rsid w:val="004E15EB"/>
  </w:style>
  <w:style w:type="character" w:customStyle="1" w:styleId="DocInit">
    <w:name w:val="Doc Init"/>
    <w:basedOn w:val="DefaultParagraphFont"/>
    <w:rsid w:val="004E15EB"/>
  </w:style>
  <w:style w:type="character" w:customStyle="1" w:styleId="Document2">
    <w:name w:val="Document 2"/>
    <w:rsid w:val="004E15EB"/>
    <w:rPr>
      <w:rFonts w:ascii="CG Times" w:hAnsi="CG Times"/>
      <w:noProof w:val="0"/>
      <w:sz w:val="24"/>
      <w:lang w:val="en-US"/>
    </w:rPr>
  </w:style>
  <w:style w:type="character" w:customStyle="1" w:styleId="Document3">
    <w:name w:val="Document 3"/>
    <w:rsid w:val="004E15EB"/>
    <w:rPr>
      <w:rFonts w:ascii="CG Times" w:hAnsi="CG Times"/>
      <w:noProof w:val="0"/>
      <w:sz w:val="24"/>
      <w:lang w:val="en-US"/>
    </w:rPr>
  </w:style>
  <w:style w:type="character" w:customStyle="1" w:styleId="Document4">
    <w:name w:val="Document 4"/>
    <w:rsid w:val="004E15EB"/>
    <w:rPr>
      <w:b/>
      <w:i/>
      <w:sz w:val="24"/>
    </w:rPr>
  </w:style>
  <w:style w:type="character" w:customStyle="1" w:styleId="Document5">
    <w:name w:val="Document 5"/>
    <w:basedOn w:val="DefaultParagraphFont"/>
    <w:rsid w:val="004E15EB"/>
  </w:style>
  <w:style w:type="character" w:customStyle="1" w:styleId="Document6">
    <w:name w:val="Document 6"/>
    <w:basedOn w:val="DefaultParagraphFont"/>
    <w:rsid w:val="004E15EB"/>
  </w:style>
  <w:style w:type="character" w:customStyle="1" w:styleId="Document7">
    <w:name w:val="Document 7"/>
    <w:basedOn w:val="DefaultParagraphFont"/>
    <w:rsid w:val="004E15EB"/>
  </w:style>
  <w:style w:type="character" w:customStyle="1" w:styleId="Document8">
    <w:name w:val="Document 8"/>
    <w:basedOn w:val="DefaultParagraphFont"/>
    <w:rsid w:val="004E15EB"/>
  </w:style>
  <w:style w:type="character" w:customStyle="1" w:styleId="TechInit">
    <w:name w:val="Tech Init"/>
    <w:rsid w:val="004E15EB"/>
    <w:rPr>
      <w:rFonts w:ascii="CG Times" w:hAnsi="CG Times"/>
      <w:noProof w:val="0"/>
      <w:sz w:val="24"/>
      <w:lang w:val="en-US"/>
    </w:rPr>
  </w:style>
  <w:style w:type="character" w:customStyle="1" w:styleId="Technical1">
    <w:name w:val="Technical 1"/>
    <w:rsid w:val="004E15EB"/>
    <w:rPr>
      <w:rFonts w:ascii="CG Times" w:hAnsi="CG Times"/>
      <w:noProof w:val="0"/>
      <w:sz w:val="24"/>
      <w:lang w:val="en-US"/>
    </w:rPr>
  </w:style>
  <w:style w:type="character" w:customStyle="1" w:styleId="Technical2">
    <w:name w:val="Technical 2"/>
    <w:rsid w:val="004E15EB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sid w:val="004E15EB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  <w:rsid w:val="004E15EB"/>
  </w:style>
  <w:style w:type="character" w:customStyle="1" w:styleId="Technical5">
    <w:name w:val="Technical 5"/>
    <w:basedOn w:val="DefaultParagraphFont"/>
    <w:rsid w:val="004E15EB"/>
  </w:style>
  <w:style w:type="character" w:customStyle="1" w:styleId="Technical6">
    <w:name w:val="Technical 6"/>
    <w:basedOn w:val="DefaultParagraphFont"/>
    <w:rsid w:val="004E15EB"/>
  </w:style>
  <w:style w:type="character" w:customStyle="1" w:styleId="Technical7">
    <w:name w:val="Technical 7"/>
    <w:basedOn w:val="DefaultParagraphFont"/>
    <w:rsid w:val="004E15EB"/>
  </w:style>
  <w:style w:type="character" w:customStyle="1" w:styleId="Technical8">
    <w:name w:val="Technical 8"/>
    <w:basedOn w:val="DefaultParagraphFont"/>
    <w:rsid w:val="004E15EB"/>
  </w:style>
  <w:style w:type="character" w:customStyle="1" w:styleId="a0">
    <w:name w:val="•"/>
    <w:basedOn w:val="DefaultParagraphFont"/>
    <w:rsid w:val="004E15EB"/>
  </w:style>
  <w:style w:type="character" w:customStyle="1" w:styleId="a1">
    <w:name w:val="_"/>
    <w:basedOn w:val="DefaultParagraphFont"/>
    <w:rsid w:val="004E15EB"/>
  </w:style>
  <w:style w:type="character" w:customStyle="1" w:styleId="RightPar1">
    <w:name w:val="Right Par 1"/>
    <w:basedOn w:val="DefaultParagraphFont"/>
    <w:rsid w:val="004E15EB"/>
  </w:style>
  <w:style w:type="character" w:customStyle="1" w:styleId="RightPar2">
    <w:name w:val="Right Par 2"/>
    <w:basedOn w:val="DefaultParagraphFont"/>
    <w:rsid w:val="004E15EB"/>
  </w:style>
  <w:style w:type="character" w:customStyle="1" w:styleId="RightPar3">
    <w:name w:val="Right Par 3"/>
    <w:basedOn w:val="DefaultParagraphFont"/>
    <w:rsid w:val="004E15EB"/>
  </w:style>
  <w:style w:type="character" w:customStyle="1" w:styleId="RightPar4">
    <w:name w:val="Right Par 4"/>
    <w:basedOn w:val="DefaultParagraphFont"/>
    <w:rsid w:val="004E15EB"/>
  </w:style>
  <w:style w:type="character" w:customStyle="1" w:styleId="RightPar5">
    <w:name w:val="Right Par 5"/>
    <w:basedOn w:val="DefaultParagraphFont"/>
    <w:rsid w:val="004E15EB"/>
  </w:style>
  <w:style w:type="character" w:customStyle="1" w:styleId="RightPar6">
    <w:name w:val="Right Par 6"/>
    <w:basedOn w:val="DefaultParagraphFont"/>
    <w:rsid w:val="004E15EB"/>
  </w:style>
  <w:style w:type="character" w:customStyle="1" w:styleId="RightPar7">
    <w:name w:val="Right Par 7"/>
    <w:basedOn w:val="DefaultParagraphFont"/>
    <w:rsid w:val="004E15EB"/>
  </w:style>
  <w:style w:type="character" w:customStyle="1" w:styleId="RightPar8">
    <w:name w:val="Right Par 8"/>
    <w:basedOn w:val="DefaultParagraphFont"/>
    <w:rsid w:val="004E15EB"/>
  </w:style>
  <w:style w:type="paragraph" w:customStyle="1" w:styleId="Recommendation">
    <w:name w:val="Recommendation"/>
    <w:basedOn w:val="Normal"/>
    <w:uiPriority w:val="99"/>
    <w:rsid w:val="004E15EB"/>
    <w:pPr>
      <w:keepNext/>
      <w:keepLines/>
      <w:pBdr>
        <w:top w:val="single" w:sz="18" w:space="1" w:color="auto"/>
        <w:left w:val="single" w:sz="18" w:space="1" w:color="auto"/>
        <w:bottom w:val="single" w:sz="18" w:space="1" w:color="auto"/>
        <w:right w:val="single" w:sz="18" w:space="1" w:color="auto"/>
      </w:pBdr>
      <w:shd w:val="pct10" w:color="auto" w:fill="auto"/>
      <w:tabs>
        <w:tab w:val="left" w:pos="567"/>
      </w:tabs>
      <w:spacing w:before="240" w:after="0" w:line="240" w:lineRule="auto"/>
      <w:jc w:val="both"/>
    </w:pPr>
    <w:rPr>
      <w:rFonts w:ascii="Arial" w:eastAsia="Times New Roman" w:hAnsi="Arial"/>
      <w:b/>
      <w:kern w:val="18"/>
      <w:szCs w:val="20"/>
      <w:lang w:val="en-GB"/>
    </w:rPr>
  </w:style>
  <w:style w:type="paragraph" w:customStyle="1" w:styleId="Normalheading">
    <w:name w:val="Normal heading"/>
    <w:basedOn w:val="Heading3"/>
    <w:uiPriority w:val="99"/>
    <w:rsid w:val="004E15EB"/>
    <w:pPr>
      <w:numPr>
        <w:ilvl w:val="0"/>
        <w:numId w:val="0"/>
      </w:numPr>
      <w:tabs>
        <w:tab w:val="num" w:pos="360"/>
        <w:tab w:val="num" w:pos="432"/>
      </w:tabs>
      <w:spacing w:before="360" w:after="0" w:line="240" w:lineRule="auto"/>
      <w:outlineLvl w:val="9"/>
    </w:pPr>
    <w:rPr>
      <w:rFonts w:ascii="Arial" w:hAnsi="Arial"/>
      <w:b w:val="0"/>
      <w:bCs w:val="0"/>
      <w:i/>
      <w:caps/>
      <w:snapToGrid w:val="0"/>
      <w:color w:val="auto"/>
      <w:kern w:val="18"/>
      <w:sz w:val="22"/>
      <w:szCs w:val="20"/>
      <w:lang w:val="en-GB"/>
    </w:rPr>
  </w:style>
  <w:style w:type="paragraph" w:customStyle="1" w:styleId="Titles">
    <w:name w:val="Titles"/>
    <w:basedOn w:val="Heading1"/>
    <w:uiPriority w:val="99"/>
    <w:rsid w:val="004E15EB"/>
    <w:pPr>
      <w:numPr>
        <w:numId w:val="0"/>
      </w:numPr>
      <w:tabs>
        <w:tab w:val="num" w:pos="432"/>
        <w:tab w:val="left" w:pos="567"/>
      </w:tabs>
      <w:spacing w:before="0" w:after="0" w:line="240" w:lineRule="auto"/>
      <w:jc w:val="center"/>
    </w:pPr>
    <w:rPr>
      <w:rFonts w:ascii="Arial" w:hAnsi="Arial"/>
      <w:bCs w:val="0"/>
      <w:color w:val="auto"/>
      <w:szCs w:val="20"/>
      <w:lang w:val="en-GB"/>
    </w:rPr>
  </w:style>
  <w:style w:type="paragraph" w:customStyle="1" w:styleId="Leader">
    <w:name w:val="Leader"/>
    <w:basedOn w:val="Heading1"/>
    <w:uiPriority w:val="99"/>
    <w:rsid w:val="004E15EB"/>
    <w:pPr>
      <w:numPr>
        <w:numId w:val="0"/>
      </w:numPr>
      <w:tabs>
        <w:tab w:val="left" w:pos="567"/>
      </w:tabs>
      <w:spacing w:before="0" w:after="0" w:line="240" w:lineRule="auto"/>
      <w:jc w:val="center"/>
      <w:outlineLvl w:val="9"/>
    </w:pPr>
    <w:rPr>
      <w:rFonts w:ascii="Arial" w:hAnsi="Arial"/>
      <w:bCs w:val="0"/>
      <w:color w:val="auto"/>
      <w:szCs w:val="20"/>
      <w:lang w:val="en-GB"/>
    </w:rPr>
  </w:style>
  <w:style w:type="paragraph" w:customStyle="1" w:styleId="ANNEX">
    <w:name w:val="ANNEX"/>
    <w:basedOn w:val="Leader"/>
    <w:next w:val="Normal"/>
    <w:uiPriority w:val="99"/>
    <w:rsid w:val="004E15EB"/>
    <w:pPr>
      <w:pageBreakBefore/>
      <w:tabs>
        <w:tab w:val="clear" w:pos="567"/>
      </w:tabs>
    </w:pPr>
    <w:rPr>
      <w:caps/>
      <w:kern w:val="18"/>
    </w:rPr>
  </w:style>
  <w:style w:type="character" w:customStyle="1" w:styleId="tx">
    <w:name w:val="tx"/>
    <w:rsid w:val="004E15EB"/>
    <w:rPr>
      <w:rFonts w:ascii="Verdana" w:hAnsi="Verdana" w:hint="default"/>
      <w:sz w:val="16"/>
      <w:szCs w:val="16"/>
    </w:rPr>
  </w:style>
  <w:style w:type="paragraph" w:customStyle="1" w:styleId="GHAH2header">
    <w:name w:val="GHA H2 header"/>
    <w:basedOn w:val="Normal"/>
    <w:next w:val="Normal"/>
    <w:uiPriority w:val="99"/>
    <w:rsid w:val="004E15EB"/>
    <w:pPr>
      <w:keepNext/>
      <w:pBdr>
        <w:bottom w:val="single" w:sz="24" w:space="1" w:color="000000"/>
      </w:pBdr>
      <w:spacing w:before="240" w:after="120" w:line="240" w:lineRule="auto"/>
    </w:pPr>
    <w:rPr>
      <w:rFonts w:ascii="Arial" w:eastAsia="Times New Roman" w:hAnsi="Arial"/>
      <w:b/>
      <w:sz w:val="28"/>
      <w:szCs w:val="20"/>
    </w:rPr>
  </w:style>
  <w:style w:type="paragraph" w:customStyle="1" w:styleId="outlinebullet">
    <w:name w:val="outlinebullet"/>
    <w:basedOn w:val="Normal"/>
    <w:uiPriority w:val="99"/>
    <w:rsid w:val="004E15EB"/>
    <w:pPr>
      <w:numPr>
        <w:numId w:val="27"/>
      </w:numPr>
      <w:tabs>
        <w:tab w:val="clear" w:pos="1080"/>
        <w:tab w:val="left" w:pos="1440"/>
      </w:tabs>
      <w:spacing w:before="120" w:after="0" w:line="240" w:lineRule="auto"/>
      <w:ind w:left="1440" w:hanging="450"/>
    </w:pPr>
    <w:rPr>
      <w:rFonts w:ascii="Bookman Old Style" w:eastAsia="Times New Roman" w:hAnsi="Bookman Old Style"/>
      <w:sz w:val="24"/>
      <w:szCs w:val="20"/>
    </w:rPr>
  </w:style>
  <w:style w:type="paragraph" w:customStyle="1" w:styleId="ITBhead4">
    <w:name w:val="ITBhead4"/>
    <w:basedOn w:val="Normal"/>
    <w:uiPriority w:val="99"/>
    <w:rsid w:val="004E15EB"/>
    <w:pPr>
      <w:keepNext/>
      <w:keepLines/>
      <w:tabs>
        <w:tab w:val="left" w:pos="0"/>
        <w:tab w:val="left" w:pos="533"/>
        <w:tab w:val="left" w:pos="1066"/>
        <w:tab w:val="left" w:pos="1598"/>
        <w:tab w:val="left" w:pos="2131"/>
        <w:tab w:val="left" w:pos="2664"/>
        <w:tab w:val="left" w:pos="3197"/>
        <w:tab w:val="left" w:pos="3730"/>
        <w:tab w:val="left" w:pos="4262"/>
        <w:tab w:val="left" w:pos="4795"/>
        <w:tab w:val="left" w:pos="5328"/>
        <w:tab w:val="left" w:pos="5861"/>
        <w:tab w:val="left" w:pos="6394"/>
        <w:tab w:val="left" w:pos="6926"/>
        <w:tab w:val="left" w:pos="7459"/>
        <w:tab w:val="left" w:pos="7992"/>
        <w:tab w:val="left" w:pos="8525"/>
        <w:tab w:val="right" w:pos="9000"/>
        <w:tab w:val="left" w:pos="9058"/>
        <w:tab w:val="left" w:pos="9590"/>
        <w:tab w:val="left" w:pos="10123"/>
        <w:tab w:val="left" w:pos="10656"/>
        <w:tab w:val="left" w:pos="11189"/>
        <w:tab w:val="left" w:pos="11722"/>
        <w:tab w:val="left" w:pos="12254"/>
        <w:tab w:val="left" w:pos="12787"/>
        <w:tab w:val="left" w:pos="13320"/>
        <w:tab w:val="left" w:pos="13853"/>
        <w:tab w:val="left" w:pos="14386"/>
        <w:tab w:val="left" w:pos="14918"/>
        <w:tab w:val="left" w:pos="15451"/>
        <w:tab w:val="left" w:pos="15984"/>
        <w:tab w:val="left" w:pos="16517"/>
        <w:tab w:val="left" w:pos="17050"/>
        <w:tab w:val="left" w:pos="17582"/>
        <w:tab w:val="left" w:pos="18115"/>
        <w:tab w:val="left" w:pos="18648"/>
        <w:tab w:val="left" w:pos="19181"/>
        <w:tab w:val="left" w:pos="19714"/>
        <w:tab w:val="left" w:pos="20246"/>
        <w:tab w:val="left" w:pos="20779"/>
      </w:tabs>
      <w:suppressAutoHyphens/>
      <w:spacing w:after="120" w:line="240" w:lineRule="auto"/>
      <w:ind w:left="360" w:hanging="360"/>
      <w:jc w:val="center"/>
    </w:pPr>
    <w:rPr>
      <w:rFonts w:ascii="Times New Roman" w:eastAsia="Times New Roman" w:hAnsi="Times New Roman"/>
      <w:b/>
      <w:sz w:val="24"/>
      <w:szCs w:val="20"/>
    </w:rPr>
  </w:style>
  <w:style w:type="paragraph" w:customStyle="1" w:styleId="PLCHeading1">
    <w:name w:val="PLC Heading 1"/>
    <w:basedOn w:val="Heading1"/>
    <w:uiPriority w:val="99"/>
    <w:rsid w:val="004E15EB"/>
    <w:pPr>
      <w:keepLines w:val="0"/>
      <w:numPr>
        <w:numId w:val="0"/>
      </w:numPr>
      <w:spacing w:after="60" w:line="240" w:lineRule="auto"/>
      <w:ind w:left="390" w:hanging="390"/>
      <w:jc w:val="both"/>
    </w:pPr>
    <w:rPr>
      <w:rFonts w:ascii="Times New Roman Bold" w:hAnsi="Times New Roman Bold" w:cs="Arial"/>
      <w:bCs w:val="0"/>
      <w:color w:val="auto"/>
      <w:kern w:val="32"/>
      <w:sz w:val="52"/>
      <w:szCs w:val="32"/>
      <w:lang w:val="en-GB"/>
    </w:rPr>
  </w:style>
  <w:style w:type="paragraph" w:customStyle="1" w:styleId="PLCHeading2">
    <w:name w:val="PLC Heading 2"/>
    <w:basedOn w:val="Heading2"/>
    <w:uiPriority w:val="99"/>
    <w:rsid w:val="004E15EB"/>
    <w:pPr>
      <w:keepLines w:val="0"/>
      <w:numPr>
        <w:ilvl w:val="0"/>
        <w:numId w:val="24"/>
      </w:numPr>
      <w:spacing w:before="240" w:after="60" w:line="240" w:lineRule="auto"/>
      <w:ind w:left="576" w:hanging="576"/>
      <w:jc w:val="both"/>
    </w:pPr>
    <w:rPr>
      <w:rFonts w:ascii="Times New Roman Bold" w:hAnsi="Times New Roman Bold" w:cs="Arial"/>
      <w:bCs w:val="0"/>
      <w:iCs/>
      <w:color w:val="auto"/>
      <w:sz w:val="28"/>
      <w:szCs w:val="28"/>
      <w:lang w:val="en-GB"/>
    </w:rPr>
  </w:style>
  <w:style w:type="paragraph" w:customStyle="1" w:styleId="PLCHeading3">
    <w:name w:val="PLC Heading 3"/>
    <w:basedOn w:val="Heading3"/>
    <w:uiPriority w:val="99"/>
    <w:rsid w:val="004E15EB"/>
    <w:pPr>
      <w:keepLines w:val="0"/>
      <w:numPr>
        <w:numId w:val="24"/>
      </w:numPr>
      <w:spacing w:before="240" w:after="60" w:line="240" w:lineRule="auto"/>
      <w:jc w:val="both"/>
    </w:pPr>
    <w:rPr>
      <w:rFonts w:ascii="Times New Roman" w:hAnsi="Times New Roman" w:cs="Arial"/>
      <w:b w:val="0"/>
      <w:bCs w:val="0"/>
      <w:color w:val="auto"/>
      <w:szCs w:val="26"/>
      <w:lang w:val="en-GB"/>
    </w:rPr>
  </w:style>
  <w:style w:type="paragraph" w:customStyle="1" w:styleId="PLCHeading4">
    <w:name w:val="PLC Heading 4"/>
    <w:basedOn w:val="Heading4"/>
    <w:uiPriority w:val="99"/>
    <w:rsid w:val="004E15EB"/>
    <w:pPr>
      <w:keepLines w:val="0"/>
      <w:numPr>
        <w:ilvl w:val="0"/>
        <w:numId w:val="0"/>
      </w:numPr>
      <w:spacing w:before="240" w:after="60" w:line="240" w:lineRule="auto"/>
      <w:ind w:left="1296" w:hanging="720"/>
      <w:jc w:val="both"/>
    </w:pPr>
    <w:rPr>
      <w:rFonts w:ascii="Times New Roman" w:hAnsi="Times New Roman"/>
      <w:b w:val="0"/>
      <w:bCs w:val="0"/>
      <w:iCs w:val="0"/>
      <w:color w:val="auto"/>
      <w:sz w:val="24"/>
      <w:szCs w:val="28"/>
      <w:lang w:val="en-GB"/>
    </w:rPr>
  </w:style>
  <w:style w:type="paragraph" w:customStyle="1" w:styleId="PLCHeading5">
    <w:name w:val="PLC Heading 5"/>
    <w:basedOn w:val="Heading5"/>
    <w:uiPriority w:val="99"/>
    <w:rsid w:val="004E15EB"/>
    <w:pPr>
      <w:keepNext w:val="0"/>
      <w:keepLines w:val="0"/>
      <w:numPr>
        <w:ilvl w:val="0"/>
        <w:numId w:val="0"/>
      </w:numPr>
      <w:spacing w:before="240" w:after="60" w:line="240" w:lineRule="auto"/>
      <w:ind w:left="1080" w:hanging="216"/>
      <w:jc w:val="both"/>
    </w:pPr>
    <w:rPr>
      <w:rFonts w:ascii="Times New Roman" w:hAnsi="Times New Roman"/>
      <w:iCs/>
      <w:color w:val="auto"/>
      <w:sz w:val="24"/>
      <w:szCs w:val="26"/>
      <w:lang w:val="en-GB"/>
    </w:rPr>
  </w:style>
  <w:style w:type="paragraph" w:customStyle="1" w:styleId="Heading2Bold16pt">
    <w:name w:val="Heading 2 + Bold + 16 pt"/>
    <w:basedOn w:val="Normal"/>
    <w:link w:val="Heading2Bold16ptChar"/>
    <w:uiPriority w:val="99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 w:cs="Mangal"/>
      <w:b/>
      <w:bCs/>
      <w:sz w:val="32"/>
      <w:szCs w:val="32"/>
      <w:lang w:bidi="hi-IN"/>
    </w:rPr>
  </w:style>
  <w:style w:type="character" w:customStyle="1" w:styleId="Heading2Bold16ptChar">
    <w:name w:val="Heading 2 + Bold + 16 pt Char"/>
    <w:link w:val="Heading2Bold16pt"/>
    <w:uiPriority w:val="99"/>
    <w:rsid w:val="004E15EB"/>
    <w:rPr>
      <w:rFonts w:ascii="Times New Roman" w:eastAsia="Times New Roman" w:hAnsi="Times New Roman" w:cs="Mangal"/>
      <w:b/>
      <w:bCs/>
      <w:sz w:val="32"/>
      <w:szCs w:val="32"/>
      <w:lang w:val="en-US" w:bidi="hi-IN"/>
    </w:rPr>
  </w:style>
  <w:style w:type="character" w:customStyle="1" w:styleId="Heading3Bold14ptChar">
    <w:name w:val="Heading 3 + Bold + 14 pt Char"/>
    <w:aliases w:val="Bold Char"/>
    <w:link w:val="Normal11pt"/>
    <w:rsid w:val="004E15EB"/>
    <w:rPr>
      <w:rFonts w:ascii="Times New Roman" w:eastAsia="Times New Roman" w:hAnsi="Times New Roman" w:cs="Times New Roman"/>
      <w:szCs w:val="21"/>
      <w:lang w:val="en-US"/>
    </w:rPr>
  </w:style>
  <w:style w:type="paragraph" w:customStyle="1" w:styleId="Heading16pt">
    <w:name w:val="Heading + 16 pt"/>
    <w:basedOn w:val="Normal"/>
    <w:link w:val="Heading16ptChar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/>
      <w:sz w:val="32"/>
      <w:szCs w:val="32"/>
    </w:rPr>
  </w:style>
  <w:style w:type="character" w:customStyle="1" w:styleId="Heading16ptChar">
    <w:name w:val="Heading + 16 pt Char"/>
    <w:link w:val="Heading16pt"/>
    <w:rsid w:val="004E15EB"/>
    <w:rPr>
      <w:rFonts w:ascii="Times New Roman" w:eastAsia="Times New Roman" w:hAnsi="Times New Roman" w:cs="Times New Roman"/>
      <w:sz w:val="32"/>
      <w:szCs w:val="32"/>
      <w:lang w:val="en-US"/>
    </w:rPr>
  </w:style>
  <w:style w:type="paragraph" w:customStyle="1" w:styleId="H2Bold">
    <w:name w:val="H2 + Bold"/>
    <w:basedOn w:val="Heading16pt"/>
    <w:link w:val="H2BoldChar"/>
    <w:rsid w:val="004E15EB"/>
    <w:rPr>
      <w:b/>
      <w:bCs/>
      <w:sz w:val="36"/>
      <w:szCs w:val="36"/>
    </w:rPr>
  </w:style>
  <w:style w:type="character" w:customStyle="1" w:styleId="H2BoldChar">
    <w:name w:val="H2 + Bold Char"/>
    <w:link w:val="H2Bold"/>
    <w:rsid w:val="004E15E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H3Bold">
    <w:name w:val="H3 + Bold"/>
    <w:basedOn w:val="Normal"/>
    <w:link w:val="H3BoldChar"/>
    <w:rsid w:val="004E15EB"/>
    <w:pPr>
      <w:suppressAutoHyphens/>
      <w:spacing w:after="12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character" w:customStyle="1" w:styleId="H3BoldChar">
    <w:name w:val="H3 + Bold Char"/>
    <w:link w:val="H3Bold"/>
    <w:rsid w:val="004E15EB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H1Bold">
    <w:name w:val="H1 + Bold"/>
    <w:basedOn w:val="Normal"/>
    <w:uiPriority w:val="99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/>
      <w:b/>
      <w:bCs/>
      <w:sz w:val="52"/>
      <w:szCs w:val="48"/>
    </w:rPr>
  </w:style>
  <w:style w:type="paragraph" w:customStyle="1" w:styleId="H4Bold">
    <w:name w:val="H4 + Bold"/>
    <w:basedOn w:val="H3Bold"/>
    <w:uiPriority w:val="99"/>
    <w:rsid w:val="004E15EB"/>
    <w:pPr>
      <w:jc w:val="left"/>
    </w:pPr>
    <w:rPr>
      <w:b/>
      <w:bCs/>
    </w:rPr>
  </w:style>
  <w:style w:type="paragraph" w:customStyle="1" w:styleId="Heading1Bold0">
    <w:name w:val="Heading1 + Bold"/>
    <w:basedOn w:val="H1Bold"/>
    <w:uiPriority w:val="99"/>
    <w:rsid w:val="004E15EB"/>
  </w:style>
  <w:style w:type="paragraph" w:customStyle="1" w:styleId="Heading1Bold18pt">
    <w:name w:val="Heading 1 + Bold + 18 pt"/>
    <w:basedOn w:val="H1Bold"/>
    <w:uiPriority w:val="99"/>
    <w:rsid w:val="004E15EB"/>
    <w:rPr>
      <w:sz w:val="36"/>
      <w:szCs w:val="36"/>
    </w:rPr>
  </w:style>
  <w:style w:type="paragraph" w:customStyle="1" w:styleId="Heading11">
    <w:name w:val="Heading + 1"/>
    <w:basedOn w:val="Normal"/>
    <w:uiPriority w:val="99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/>
      <w:b/>
      <w:bCs/>
      <w:sz w:val="40"/>
      <w:szCs w:val="36"/>
    </w:rPr>
  </w:style>
  <w:style w:type="paragraph" w:customStyle="1" w:styleId="Heading1Bold1">
    <w:name w:val="Heading 1+ Bold"/>
    <w:basedOn w:val="Normal"/>
    <w:uiPriority w:val="99"/>
    <w:rsid w:val="004E15EB"/>
    <w:pPr>
      <w:suppressAutoHyphens/>
      <w:spacing w:after="120" w:line="240" w:lineRule="auto"/>
      <w:jc w:val="center"/>
    </w:pPr>
    <w:rPr>
      <w:rFonts w:ascii="Times New Roman" w:eastAsia="Times New Roman" w:hAnsi="Times New Roman"/>
      <w:b/>
      <w:bCs/>
      <w:sz w:val="40"/>
      <w:szCs w:val="36"/>
    </w:rPr>
  </w:style>
  <w:style w:type="paragraph" w:customStyle="1" w:styleId="Heading6Bold12pt">
    <w:name w:val="Heading 6 + Bold + 12 pt"/>
    <w:basedOn w:val="Normal"/>
    <w:uiPriority w:val="99"/>
    <w:rsid w:val="004E15EB"/>
    <w:pPr>
      <w:suppressAutoHyphens/>
      <w:spacing w:after="120" w:line="240" w:lineRule="auto"/>
      <w:jc w:val="both"/>
    </w:pPr>
    <w:rPr>
      <w:rFonts w:ascii="Times New Roman" w:eastAsia="Times New Roman" w:hAnsi="Times New Roman"/>
      <w:b/>
      <w:sz w:val="24"/>
      <w:szCs w:val="20"/>
    </w:rPr>
  </w:style>
  <w:style w:type="paragraph" w:customStyle="1" w:styleId="Heading1BoldShadow">
    <w:name w:val="Heading 1 + Bold + Shadow"/>
    <w:basedOn w:val="Heading1Bold1"/>
    <w:uiPriority w:val="99"/>
    <w:rsid w:val="004E15EB"/>
    <w:rPr>
      <w:sz w:val="4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outline0">
    <w:name w:val="outline"/>
    <w:basedOn w:val="Normal"/>
    <w:uiPriority w:val="99"/>
    <w:rsid w:val="004E15EB"/>
    <w:pPr>
      <w:spacing w:before="240" w:after="0" w:line="240" w:lineRule="auto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S9-appx">
    <w:name w:val="S9 - appx"/>
    <w:basedOn w:val="Normal"/>
    <w:uiPriority w:val="99"/>
    <w:rsid w:val="004E15EB"/>
    <w:pPr>
      <w:spacing w:before="120" w:after="24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yui3202133282057703193">
    <w:name w:val="yui_3_2_0_2_133282057703193"/>
    <w:basedOn w:val="DefaultParagraphFont"/>
    <w:rsid w:val="004E15EB"/>
  </w:style>
  <w:style w:type="paragraph" w:customStyle="1" w:styleId="Norm">
    <w:name w:val="Norm"/>
    <w:basedOn w:val="Normal"/>
    <w:uiPriority w:val="99"/>
    <w:rsid w:val="004E15EB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copy1">
    <w:name w:val="bodycopy1"/>
    <w:rsid w:val="004E15EB"/>
    <w:rPr>
      <w:rFonts w:ascii="Arial" w:hAnsi="Arial" w:cs="Arial" w:hint="default"/>
      <w:strike w:val="0"/>
      <w:dstrike w:val="0"/>
      <w:color w:val="000000"/>
      <w:sz w:val="18"/>
      <w:szCs w:val="18"/>
      <w:u w:val="none"/>
      <w:effect w:val="none"/>
    </w:rPr>
  </w:style>
  <w:style w:type="character" w:customStyle="1" w:styleId="bodylink1">
    <w:name w:val="bodylink1"/>
    <w:rsid w:val="004E15EB"/>
    <w:rPr>
      <w:rFonts w:ascii="Arial" w:hAnsi="Arial" w:cs="Arial" w:hint="default"/>
      <w:color w:val="000000"/>
      <w:sz w:val="18"/>
      <w:szCs w:val="18"/>
    </w:rPr>
  </w:style>
  <w:style w:type="character" w:customStyle="1" w:styleId="boldbodycopy1">
    <w:name w:val="boldbodycopy1"/>
    <w:rsid w:val="004E15EB"/>
    <w:rPr>
      <w:rFonts w:ascii="Arial" w:hAnsi="Arial" w:cs="Arial" w:hint="default"/>
      <w:b/>
      <w:bCs/>
      <w:strike w:val="0"/>
      <w:dstrike w:val="0"/>
      <w:color w:val="000000"/>
      <w:sz w:val="18"/>
      <w:szCs w:val="18"/>
      <w:u w:val="none"/>
      <w:effect w:val="none"/>
    </w:rPr>
  </w:style>
  <w:style w:type="paragraph" w:customStyle="1" w:styleId="FigureTitle">
    <w:name w:val="*Figure Title"/>
    <w:next w:val="Normal"/>
    <w:uiPriority w:val="99"/>
    <w:rsid w:val="004E15EB"/>
    <w:pPr>
      <w:keepNext/>
      <w:spacing w:before="240" w:after="240" w:line="240" w:lineRule="auto"/>
    </w:pPr>
    <w:rPr>
      <w:rFonts w:ascii="Arial Bold" w:eastAsia="Times New Roman" w:hAnsi="Arial Bold" w:cs="Times New Roman"/>
      <w:b/>
      <w:smallCaps/>
      <w:color w:val="000000"/>
      <w:sz w:val="19"/>
      <w:szCs w:val="20"/>
      <w:lang w:val="en-US"/>
    </w:rPr>
  </w:style>
  <w:style w:type="paragraph" w:customStyle="1" w:styleId="Style19">
    <w:name w:val="Style 19"/>
    <w:basedOn w:val="Normal"/>
    <w:uiPriority w:val="99"/>
    <w:rsid w:val="004E15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esponse1-NoSpaces">
    <w:name w:val="*Response 1 - No Spaces"/>
    <w:basedOn w:val="Response1"/>
    <w:uiPriority w:val="99"/>
    <w:rsid w:val="004E15EB"/>
    <w:pPr>
      <w:spacing w:before="0"/>
      <w:ind w:left="1760"/>
    </w:pPr>
  </w:style>
  <w:style w:type="paragraph" w:customStyle="1" w:styleId="figbodyanchored">
    <w:name w:val="fig:body:anchored"/>
    <w:uiPriority w:val="99"/>
    <w:rsid w:val="004E15EB"/>
    <w:pPr>
      <w:tabs>
        <w:tab w:val="left" w:pos="897"/>
        <w:tab w:val="left" w:pos="2337"/>
        <w:tab w:val="left" w:pos="3777"/>
        <w:tab w:val="left" w:pos="5217"/>
      </w:tabs>
      <w:overflowPunct w:val="0"/>
      <w:autoSpaceDE w:val="0"/>
      <w:autoSpaceDN w:val="0"/>
      <w:adjustRightInd w:val="0"/>
      <w:spacing w:before="8" w:after="0" w:line="232" w:lineRule="atLeast"/>
      <w:ind w:left="897"/>
      <w:jc w:val="both"/>
      <w:textAlignment w:val="baseline"/>
    </w:pPr>
    <w:rPr>
      <w:rFonts w:ascii="Palatino" w:eastAsia="Times New Roman" w:hAnsi="Palatino" w:cs="Times New Roman"/>
      <w:sz w:val="20"/>
      <w:szCs w:val="20"/>
      <w:lang w:val="en-US"/>
    </w:rPr>
  </w:style>
  <w:style w:type="character" w:customStyle="1" w:styleId="HighlightedVariable">
    <w:name w:val="Highlighted Variable"/>
    <w:rsid w:val="004E15EB"/>
    <w:rPr>
      <w:rFonts w:ascii="Book Antiqua" w:hAnsi="Book Antiqua"/>
      <w:color w:val="0000FF"/>
    </w:rPr>
  </w:style>
  <w:style w:type="numbering" w:customStyle="1" w:styleId="NoList1">
    <w:name w:val="No List1"/>
    <w:next w:val="NoList"/>
    <w:uiPriority w:val="99"/>
    <w:semiHidden/>
    <w:unhideWhenUsed/>
    <w:rsid w:val="004E15EB"/>
  </w:style>
  <w:style w:type="paragraph" w:customStyle="1" w:styleId="Heading2text">
    <w:name w:val="Heading 2 text"/>
    <w:basedOn w:val="Normal"/>
    <w:link w:val="Heading2textChar"/>
    <w:qFormat/>
    <w:rsid w:val="004E15EB"/>
    <w:pPr>
      <w:ind w:left="720"/>
    </w:pPr>
    <w:rPr>
      <w:rFonts w:asciiTheme="minorHAnsi" w:eastAsiaTheme="minorHAnsi" w:hAnsiTheme="minorHAnsi" w:cstheme="minorBidi"/>
      <w:color w:val="222A35" w:themeColor="text2" w:themeShade="80"/>
    </w:rPr>
  </w:style>
  <w:style w:type="character" w:customStyle="1" w:styleId="Heading2textChar">
    <w:name w:val="Heading 2 text Char"/>
    <w:basedOn w:val="DefaultParagraphFont"/>
    <w:link w:val="Heading2text"/>
    <w:rsid w:val="004E15EB"/>
    <w:rPr>
      <w:color w:val="222A35" w:themeColor="text2" w:themeShade="80"/>
      <w:lang w:val="en-US"/>
    </w:rPr>
  </w:style>
  <w:style w:type="paragraph" w:customStyle="1" w:styleId="Style11">
    <w:name w:val="Style 11"/>
    <w:basedOn w:val="Normal"/>
    <w:uiPriority w:val="99"/>
    <w:rsid w:val="004E15EB"/>
    <w:pPr>
      <w:widowControl w:val="0"/>
      <w:autoSpaceDE w:val="0"/>
      <w:autoSpaceDN w:val="0"/>
      <w:spacing w:after="0" w:line="384" w:lineRule="atLeast"/>
    </w:pPr>
    <w:rPr>
      <w:rFonts w:ascii="Times New Roman" w:eastAsia="Times New Roman" w:hAnsi="Times New Roman"/>
      <w:sz w:val="24"/>
      <w:szCs w:val="24"/>
    </w:rPr>
  </w:style>
  <w:style w:type="paragraph" w:customStyle="1" w:styleId="Section4heading">
    <w:name w:val="Section 4 heading"/>
    <w:basedOn w:val="Normal"/>
    <w:next w:val="Normal"/>
    <w:uiPriority w:val="99"/>
    <w:rsid w:val="004E15EB"/>
    <w:pPr>
      <w:widowControl w:val="0"/>
      <w:tabs>
        <w:tab w:val="left" w:leader="dot" w:pos="8748"/>
      </w:tabs>
      <w:autoSpaceDE w:val="0"/>
      <w:autoSpaceDN w:val="0"/>
      <w:spacing w:after="240" w:line="240" w:lineRule="auto"/>
      <w:jc w:val="center"/>
    </w:pPr>
    <w:rPr>
      <w:rFonts w:ascii="Times New Roman" w:eastAsia="Times New Roman" w:hAnsi="Times New Roman"/>
      <w:b/>
      <w:sz w:val="36"/>
      <w:szCs w:val="24"/>
    </w:rPr>
  </w:style>
  <w:style w:type="paragraph" w:customStyle="1" w:styleId="Style17">
    <w:name w:val="Style 17"/>
    <w:basedOn w:val="Normal"/>
    <w:uiPriority w:val="99"/>
    <w:rsid w:val="004E15EB"/>
    <w:pPr>
      <w:widowControl w:val="0"/>
      <w:autoSpaceDE w:val="0"/>
      <w:autoSpaceDN w:val="0"/>
      <w:spacing w:after="0" w:line="264" w:lineRule="exact"/>
      <w:ind w:left="576" w:hanging="360"/>
    </w:pPr>
    <w:rPr>
      <w:rFonts w:ascii="Times New Roman" w:eastAsia="Times New Roman" w:hAnsi="Times New Roman"/>
      <w:sz w:val="24"/>
      <w:szCs w:val="24"/>
    </w:rPr>
  </w:style>
  <w:style w:type="paragraph" w:customStyle="1" w:styleId="TCT-TOCfontH1">
    <w:name w:val="TCT - TOC font H1"/>
    <w:basedOn w:val="TOC1"/>
    <w:uiPriority w:val="99"/>
    <w:qFormat/>
    <w:rsid w:val="004E15EB"/>
    <w:pPr>
      <w:tabs>
        <w:tab w:val="left" w:pos="270"/>
        <w:tab w:val="left" w:pos="426"/>
        <w:tab w:val="left" w:pos="520"/>
        <w:tab w:val="right" w:leader="dot" w:pos="9010"/>
        <w:tab w:val="right" w:leader="dot" w:pos="10070"/>
      </w:tabs>
      <w:spacing w:before="240" w:line="360" w:lineRule="auto"/>
    </w:pPr>
    <w:rPr>
      <w:rFonts w:ascii="Verdana" w:eastAsia="MS Mincho" w:hAnsi="Verdana" w:cs="Arial"/>
      <w:b w:val="0"/>
      <w:noProof/>
      <w:color w:val="44546A" w:themeColor="text2"/>
      <w:sz w:val="22"/>
      <w:szCs w:val="24"/>
    </w:rPr>
  </w:style>
  <w:style w:type="paragraph" w:customStyle="1" w:styleId="TCT-TOCH2">
    <w:name w:val="TCT-TOC H2"/>
    <w:basedOn w:val="TOC2"/>
    <w:uiPriority w:val="99"/>
    <w:qFormat/>
    <w:rsid w:val="004E15EB"/>
    <w:pPr>
      <w:tabs>
        <w:tab w:val="left" w:pos="574"/>
        <w:tab w:val="left" w:pos="696"/>
        <w:tab w:val="left" w:pos="810"/>
        <w:tab w:val="left" w:pos="1170"/>
        <w:tab w:val="right" w:leader="dot" w:pos="9010"/>
        <w:tab w:val="right" w:leader="dot" w:pos="10070"/>
      </w:tabs>
      <w:spacing w:line="240" w:lineRule="auto"/>
      <w:ind w:left="574"/>
    </w:pPr>
    <w:rPr>
      <w:rFonts w:ascii="Verdana" w:eastAsia="MS Mincho" w:hAnsi="Verdana"/>
      <w:noProof/>
      <w:color w:val="2E74B5" w:themeColor="accent1" w:themeShade="BF"/>
    </w:rPr>
  </w:style>
  <w:style w:type="paragraph" w:customStyle="1" w:styleId="TCT-TOCH3">
    <w:name w:val="TCT- TOC H3"/>
    <w:basedOn w:val="TOC3"/>
    <w:uiPriority w:val="99"/>
    <w:qFormat/>
    <w:rsid w:val="004E15EB"/>
    <w:pPr>
      <w:tabs>
        <w:tab w:val="left" w:pos="960"/>
        <w:tab w:val="left" w:pos="1080"/>
        <w:tab w:val="left" w:pos="1800"/>
        <w:tab w:val="right" w:leader="dot" w:pos="9010"/>
        <w:tab w:val="right" w:leader="dot" w:pos="10070"/>
      </w:tabs>
      <w:spacing w:line="360" w:lineRule="auto"/>
      <w:ind w:left="960"/>
    </w:pPr>
    <w:rPr>
      <w:rFonts w:ascii="Verdana" w:eastAsia="MS Mincho" w:hAnsi="Verdana"/>
      <w:i/>
      <w:noProof/>
      <w:color w:val="8496B0" w:themeColor="text2" w:themeTint="99"/>
      <w:sz w:val="20"/>
    </w:rPr>
  </w:style>
  <w:style w:type="paragraph" w:customStyle="1" w:styleId="TCT-ListofTables">
    <w:name w:val="TCT -List of Tables"/>
    <w:basedOn w:val="TableofFigures"/>
    <w:uiPriority w:val="99"/>
    <w:qFormat/>
    <w:rsid w:val="004E15EB"/>
    <w:pPr>
      <w:tabs>
        <w:tab w:val="right" w:leader="dot" w:pos="9010"/>
      </w:tabs>
      <w:spacing w:line="360" w:lineRule="auto"/>
    </w:pPr>
    <w:rPr>
      <w:rFonts w:ascii="Verdana" w:eastAsia="MS Mincho" w:hAnsi="Verdana"/>
      <w:i/>
      <w:color w:val="2E74B5" w:themeColor="accent1" w:themeShade="BF"/>
      <w:sz w:val="18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4E15EB"/>
  </w:style>
  <w:style w:type="paragraph" w:customStyle="1" w:styleId="font7">
    <w:name w:val="font7"/>
    <w:basedOn w:val="Normal"/>
    <w:rsid w:val="004E15EB"/>
    <w:pPr>
      <w:spacing w:before="100" w:beforeAutospacing="1" w:after="100" w:afterAutospacing="1" w:line="240" w:lineRule="auto"/>
    </w:pPr>
    <w:rPr>
      <w:rFonts w:eastAsia="Times New Roman"/>
      <w:color w:val="000000"/>
      <w:sz w:val="20"/>
      <w:szCs w:val="20"/>
    </w:rPr>
  </w:style>
  <w:style w:type="paragraph" w:customStyle="1" w:styleId="font8">
    <w:name w:val="font8"/>
    <w:basedOn w:val="Normal"/>
    <w:rsid w:val="004E15EB"/>
    <w:pPr>
      <w:spacing w:before="100" w:beforeAutospacing="1" w:after="100" w:afterAutospacing="1" w:line="240" w:lineRule="auto"/>
    </w:pPr>
    <w:rPr>
      <w:rFonts w:eastAsia="Times New Roman"/>
      <w:b/>
      <w:bCs/>
      <w:sz w:val="20"/>
      <w:szCs w:val="20"/>
    </w:rPr>
  </w:style>
  <w:style w:type="paragraph" w:customStyle="1" w:styleId="font9">
    <w:name w:val="font9"/>
    <w:basedOn w:val="Normal"/>
    <w:rsid w:val="004E15EB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character" w:customStyle="1" w:styleId="HeaderChar1">
    <w:name w:val="Header Char1"/>
    <w:aliases w:val="h Char1,Cover Page Char1"/>
    <w:basedOn w:val="DefaultParagraphFont"/>
    <w:uiPriority w:val="99"/>
    <w:semiHidden/>
    <w:rsid w:val="004E15EB"/>
    <w:rPr>
      <w:sz w:val="24"/>
      <w:szCs w:val="24"/>
    </w:rPr>
  </w:style>
  <w:style w:type="table" w:customStyle="1" w:styleId="TCTProposalTableStyle1">
    <w:name w:val="TCT Proposal Table Style1"/>
    <w:basedOn w:val="TableNormal"/>
    <w:uiPriority w:val="99"/>
    <w:rsid w:val="004E15EB"/>
    <w:pPr>
      <w:spacing w:after="0" w:line="240" w:lineRule="auto"/>
    </w:pPr>
    <w:rPr>
      <w:rFonts w:ascii="Calibri" w:eastAsia="MS Mincho" w:hAnsi="Calibri" w:cs="Times New Roman"/>
      <w:color w:val="17365D"/>
      <w:sz w:val="20"/>
      <w:szCs w:val="20"/>
      <w:lang w:val="en-US"/>
    </w:rPr>
    <w:tblPr>
      <w:tblStyleRowBandSize w:val="1"/>
    </w:tblPr>
    <w:tblStylePr w:type="firstRow">
      <w:rPr>
        <w:color w:val="FFFFFF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/>
          <w:tl2br w:val="nil"/>
          <w:tr2bl w:val="nil"/>
        </w:tcBorders>
        <w:shd w:val="clear" w:color="auto" w:fill="00C9FF"/>
      </w:tcPr>
    </w:tblStylePr>
    <w:tblStylePr w:type="band1Horz">
      <w:tblPr/>
      <w:tcPr>
        <w:tcBorders>
          <w:top w:val="single" w:sz="4" w:space="0" w:color="A6A6A6"/>
          <w:left w:val="nil"/>
          <w:bottom w:val="single" w:sz="4" w:space="0" w:color="A6A6A6"/>
          <w:right w:val="nil"/>
          <w:insideH w:val="nil"/>
          <w:insideV w:val="single" w:sz="4" w:space="0" w:color="A6A6A6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6A6A6"/>
          <w:tl2br w:val="nil"/>
          <w:tr2bl w:val="nil"/>
        </w:tcBorders>
      </w:tcPr>
    </w:tblStylePr>
  </w:style>
  <w:style w:type="paragraph" w:customStyle="1" w:styleId="Satyambullet1">
    <w:name w:val="Satyam bullet 1"/>
    <w:basedOn w:val="Normal"/>
    <w:rsid w:val="004E15EB"/>
    <w:pPr>
      <w:numPr>
        <w:numId w:val="28"/>
      </w:numPr>
      <w:suppressAutoHyphens/>
      <w:spacing w:after="0" w:line="270" w:lineRule="exact"/>
    </w:pPr>
    <w:rPr>
      <w:rFonts w:ascii="Arial" w:eastAsia="Times" w:hAnsi="Arial"/>
      <w:color w:val="000000"/>
      <w:szCs w:val="20"/>
    </w:rPr>
  </w:style>
  <w:style w:type="paragraph" w:customStyle="1" w:styleId="SatyamTHeading1">
    <w:name w:val="Satyam_THeading1"/>
    <w:basedOn w:val="Normal"/>
    <w:link w:val="SatyamTHeading1Char"/>
    <w:qFormat/>
    <w:rsid w:val="004E15EB"/>
    <w:pPr>
      <w:suppressAutoHyphens/>
      <w:spacing w:after="0" w:line="270" w:lineRule="exact"/>
    </w:pPr>
    <w:rPr>
      <w:rFonts w:ascii="Arial" w:eastAsia="Times" w:hAnsi="Arial"/>
      <w:b/>
      <w:color w:val="FFFFFF"/>
      <w:szCs w:val="20"/>
    </w:rPr>
  </w:style>
  <w:style w:type="character" w:customStyle="1" w:styleId="SatyamTHeading1Char">
    <w:name w:val="Satyam_THeading1 Char"/>
    <w:basedOn w:val="DefaultParagraphFont"/>
    <w:link w:val="SatyamTHeading1"/>
    <w:rsid w:val="004E15EB"/>
    <w:rPr>
      <w:rFonts w:ascii="Arial" w:eastAsia="Times" w:hAnsi="Arial" w:cs="Times New Roman"/>
      <w:b/>
      <w:color w:val="FFFFFF"/>
      <w:szCs w:val="20"/>
      <w:lang w:val="en-US"/>
    </w:rPr>
  </w:style>
  <w:style w:type="paragraph" w:customStyle="1" w:styleId="mainbody">
    <w:name w:val="main body"/>
    <w:basedOn w:val="Normal"/>
    <w:autoRedefine/>
    <w:qFormat/>
    <w:rsid w:val="004E15EB"/>
    <w:pPr>
      <w:spacing w:after="0"/>
    </w:pPr>
    <w:rPr>
      <w:rFonts w:ascii="Arial" w:hAnsi="Arial" w:cs="Arial"/>
      <w:sz w:val="20"/>
      <w:szCs w:val="20"/>
      <w:lang w:val="en-IN"/>
    </w:rPr>
  </w:style>
  <w:style w:type="paragraph" w:customStyle="1" w:styleId="StyleTrebuchetMS11ptJustifiedBefore2ptAfter2pt">
    <w:name w:val="Style Trebuchet MS 11 pt Justified Before:  2 pt After:  2 pt ..."/>
    <w:basedOn w:val="Normal"/>
    <w:rsid w:val="004E15EB"/>
    <w:pPr>
      <w:spacing w:before="40" w:after="40" w:line="264" w:lineRule="auto"/>
      <w:jc w:val="both"/>
    </w:pPr>
    <w:rPr>
      <w:rFonts w:ascii="Trebuchet MS" w:eastAsia="Times" w:hAnsi="Trebuchet MS"/>
      <w:color w:val="003366"/>
    </w:rPr>
  </w:style>
  <w:style w:type="paragraph" w:customStyle="1" w:styleId="latin">
    <w:name w:val="latin"/>
    <w:basedOn w:val="Normal"/>
    <w:rsid w:val="004E15EB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Georgia" w:eastAsia="Times New Roman" w:hAnsi="Georgia"/>
      <w:b/>
      <w:sz w:val="20"/>
      <w:szCs w:val="20"/>
      <w:u w:val="single"/>
    </w:rPr>
  </w:style>
  <w:style w:type="paragraph" w:customStyle="1" w:styleId="western">
    <w:name w:val="western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MBodyText">
    <w:name w:val="RM Body Text"/>
    <w:basedOn w:val="Normal"/>
    <w:rsid w:val="004E15EB"/>
    <w:pPr>
      <w:widowControl w:val="0"/>
      <w:tabs>
        <w:tab w:val="left" w:pos="960"/>
        <w:tab w:val="left" w:pos="1320"/>
      </w:tabs>
      <w:suppressAutoHyphens/>
      <w:autoSpaceDE w:val="0"/>
      <w:spacing w:after="56" w:line="240" w:lineRule="auto"/>
      <w:ind w:left="960" w:hanging="360"/>
    </w:pPr>
    <w:rPr>
      <w:rFonts w:ascii="Times New Roman" w:eastAsia="MS Mincho" w:hAnsi="Times New Roman"/>
      <w:lang w:eastAsia="ar-SA"/>
    </w:rPr>
  </w:style>
  <w:style w:type="character" w:customStyle="1" w:styleId="fnorg">
    <w:name w:val="fn org"/>
    <w:rsid w:val="004E15EB"/>
  </w:style>
  <w:style w:type="paragraph" w:customStyle="1" w:styleId="SummaryBullets">
    <w:name w:val="Summary Bullets"/>
    <w:basedOn w:val="Normal"/>
    <w:rsid w:val="004E15EB"/>
    <w:pPr>
      <w:tabs>
        <w:tab w:val="left" w:pos="3240"/>
      </w:tabs>
      <w:suppressAutoHyphens/>
      <w:spacing w:after="0" w:line="240" w:lineRule="auto"/>
      <w:ind w:left="1080" w:hanging="360"/>
    </w:pPr>
    <w:rPr>
      <w:rFonts w:ascii="Arial" w:eastAsia="Times New Roman" w:hAnsi="Arial"/>
      <w:sz w:val="24"/>
      <w:szCs w:val="20"/>
    </w:rPr>
  </w:style>
  <w:style w:type="numbering" w:customStyle="1" w:styleId="TableBullets">
    <w:name w:val="Table Bullets"/>
    <w:uiPriority w:val="99"/>
    <w:rsid w:val="004E15EB"/>
    <w:pPr>
      <w:numPr>
        <w:numId w:val="29"/>
      </w:numPr>
    </w:pPr>
  </w:style>
  <w:style w:type="paragraph" w:customStyle="1" w:styleId="TableBullet1MS">
    <w:name w:val="Table Bullet 1 MS"/>
    <w:basedOn w:val="Normal"/>
    <w:qFormat/>
    <w:rsid w:val="004E15EB"/>
    <w:pPr>
      <w:numPr>
        <w:numId w:val="30"/>
      </w:numPr>
      <w:spacing w:after="0" w:line="264" w:lineRule="auto"/>
      <w:ind w:left="432" w:hanging="432"/>
    </w:pPr>
    <w:rPr>
      <w:rFonts w:ascii="Segoe" w:hAnsi="Segoe"/>
      <w:sz w:val="16"/>
      <w:szCs w:val="16"/>
    </w:rPr>
  </w:style>
  <w:style w:type="paragraph" w:customStyle="1" w:styleId="TableBullet2MS">
    <w:name w:val="Table Bullet 2 MS"/>
    <w:basedOn w:val="Normal"/>
    <w:qFormat/>
    <w:rsid w:val="004E15EB"/>
    <w:pPr>
      <w:numPr>
        <w:ilvl w:val="1"/>
        <w:numId w:val="30"/>
      </w:numPr>
      <w:spacing w:after="0" w:line="264" w:lineRule="auto"/>
      <w:ind w:left="576" w:hanging="576"/>
    </w:pPr>
    <w:rPr>
      <w:rFonts w:ascii="Segoe" w:hAnsi="Segoe"/>
      <w:sz w:val="16"/>
      <w:szCs w:val="16"/>
    </w:rPr>
  </w:style>
  <w:style w:type="paragraph" w:customStyle="1" w:styleId="TableBullet3MS">
    <w:name w:val="Table Bullet 3 MS"/>
    <w:basedOn w:val="Normal"/>
    <w:qFormat/>
    <w:rsid w:val="004E15EB"/>
    <w:pPr>
      <w:numPr>
        <w:ilvl w:val="2"/>
        <w:numId w:val="30"/>
      </w:numPr>
      <w:spacing w:after="0" w:line="264" w:lineRule="auto"/>
      <w:ind w:left="720" w:hanging="720"/>
    </w:pPr>
    <w:rPr>
      <w:rFonts w:ascii="Segoe" w:hAnsi="Segoe"/>
      <w:sz w:val="16"/>
      <w:szCs w:val="16"/>
    </w:rPr>
  </w:style>
  <w:style w:type="character" w:customStyle="1" w:styleId="AprobodyChar">
    <w:name w:val="Aprobody Char"/>
    <w:link w:val="Aprobody"/>
    <w:locked/>
    <w:rsid w:val="004E15EB"/>
    <w:rPr>
      <w:rFonts w:eastAsia="Times New Roman" w:cs="Calibri"/>
      <w:bCs/>
      <w:szCs w:val="24"/>
    </w:rPr>
  </w:style>
  <w:style w:type="paragraph" w:customStyle="1" w:styleId="Aprobody">
    <w:name w:val="Aprobody"/>
    <w:link w:val="AprobodyChar"/>
    <w:autoRedefine/>
    <w:rsid w:val="004E15EB"/>
    <w:pPr>
      <w:spacing w:before="80" w:after="80" w:line="240" w:lineRule="exact"/>
      <w:jc w:val="both"/>
    </w:pPr>
    <w:rPr>
      <w:rFonts w:eastAsia="Times New Roman" w:cs="Calibri"/>
      <w:bCs/>
      <w:szCs w:val="24"/>
    </w:rPr>
  </w:style>
  <w:style w:type="character" w:customStyle="1" w:styleId="Strong4">
    <w:name w:val="Strong4"/>
    <w:basedOn w:val="DefaultParagraphFont"/>
    <w:rsid w:val="004E15EB"/>
    <w:rPr>
      <w:b/>
      <w:bCs/>
    </w:rPr>
  </w:style>
  <w:style w:type="paragraph" w:customStyle="1" w:styleId="TableHead">
    <w:name w:val="Table Head"/>
    <w:basedOn w:val="Normal"/>
    <w:next w:val="Normal"/>
    <w:link w:val="TableHeadChar"/>
    <w:autoRedefine/>
    <w:qFormat/>
    <w:rsid w:val="004E15EB"/>
    <w:pPr>
      <w:spacing w:after="160"/>
      <w:jc w:val="center"/>
    </w:pPr>
    <w:rPr>
      <w:rFonts w:asciiTheme="minorHAnsi" w:eastAsia="Times New Roman" w:hAnsiTheme="minorHAnsi" w:cstheme="minorHAnsi"/>
      <w:b/>
      <w:color w:val="FFFFFF" w:themeColor="background1"/>
    </w:rPr>
  </w:style>
  <w:style w:type="character" w:customStyle="1" w:styleId="TableHeadChar">
    <w:name w:val="Table Head Char"/>
    <w:basedOn w:val="DefaultParagraphFont"/>
    <w:link w:val="TableHead"/>
    <w:locked/>
    <w:rsid w:val="004E15EB"/>
    <w:rPr>
      <w:rFonts w:eastAsia="Times New Roman" w:cstheme="minorHAnsi"/>
      <w:b/>
      <w:color w:val="FFFFFF" w:themeColor="background1"/>
      <w:lang w:val="en-US"/>
    </w:rPr>
  </w:style>
  <w:style w:type="paragraph" w:customStyle="1" w:styleId="TableCopy">
    <w:name w:val="Table Copy"/>
    <w:basedOn w:val="Normal"/>
    <w:link w:val="TableCopyChar"/>
    <w:qFormat/>
    <w:rsid w:val="004E15EB"/>
    <w:pPr>
      <w:spacing w:before="60" w:after="80" w:line="220" w:lineRule="exact"/>
      <w:jc w:val="both"/>
    </w:pPr>
    <w:rPr>
      <w:rFonts w:ascii="Arial" w:eastAsia="Times New Roman" w:hAnsi="Arial"/>
      <w:color w:val="000000"/>
      <w:sz w:val="20"/>
      <w:szCs w:val="20"/>
    </w:rPr>
  </w:style>
  <w:style w:type="character" w:customStyle="1" w:styleId="TableCopyChar">
    <w:name w:val="Table Copy Char"/>
    <w:basedOn w:val="DefaultParagraphFont"/>
    <w:link w:val="TableCopy"/>
    <w:locked/>
    <w:rsid w:val="004E15EB"/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customStyle="1" w:styleId="TableColumnheader">
    <w:name w:val="Table Column header"/>
    <w:basedOn w:val="Normal"/>
    <w:rsid w:val="004E15EB"/>
    <w:pPr>
      <w:spacing w:before="80" w:after="80" w:line="240" w:lineRule="auto"/>
    </w:pPr>
    <w:rPr>
      <w:rFonts w:ascii="Arial" w:eastAsia="Times New Roman" w:hAnsi="Arial"/>
      <w:b/>
      <w:noProof/>
      <w:color w:val="FFFFFF"/>
      <w:sz w:val="18"/>
      <w:szCs w:val="24"/>
    </w:rPr>
  </w:style>
  <w:style w:type="paragraph" w:customStyle="1" w:styleId="Tablebullet1">
    <w:name w:val="Table bullet 1"/>
    <w:basedOn w:val="Normal"/>
    <w:link w:val="Tablebullet1Char"/>
    <w:qFormat/>
    <w:rsid w:val="004E15EB"/>
    <w:pPr>
      <w:tabs>
        <w:tab w:val="left" w:pos="270"/>
      </w:tabs>
      <w:snapToGrid w:val="0"/>
      <w:spacing w:after="80" w:line="280" w:lineRule="exact"/>
    </w:pPr>
    <w:rPr>
      <w:rFonts w:ascii="Arial" w:eastAsia="Times" w:hAnsi="Arial"/>
      <w:bCs/>
      <w:color w:val="000000"/>
      <w:sz w:val="16"/>
      <w:szCs w:val="20"/>
      <w:lang w:val="fr-FR"/>
    </w:rPr>
  </w:style>
  <w:style w:type="character" w:customStyle="1" w:styleId="Tablebullet1Char">
    <w:name w:val="Table bullet 1 Char"/>
    <w:basedOn w:val="DefaultParagraphFont"/>
    <w:link w:val="Tablebullet1"/>
    <w:locked/>
    <w:rsid w:val="004E15EB"/>
    <w:rPr>
      <w:rFonts w:ascii="Arial" w:eastAsia="Times" w:hAnsi="Arial" w:cs="Times New Roman"/>
      <w:bCs/>
      <w:color w:val="000000"/>
      <w:sz w:val="16"/>
      <w:szCs w:val="20"/>
      <w:lang w:val="fr-FR"/>
    </w:rPr>
  </w:style>
  <w:style w:type="paragraph" w:customStyle="1" w:styleId="text">
    <w:name w:val="text"/>
    <w:basedOn w:val="Normal"/>
    <w:rsid w:val="004E15EB"/>
    <w:pPr>
      <w:spacing w:before="120" w:after="60" w:line="320" w:lineRule="atLeast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StyleHeadingtext2Justified">
    <w:name w:val="Style Heading text 2 + Justified"/>
    <w:basedOn w:val="Normal"/>
    <w:autoRedefine/>
    <w:uiPriority w:val="99"/>
    <w:rsid w:val="004E15EB"/>
    <w:pPr>
      <w:numPr>
        <w:numId w:val="31"/>
      </w:numPr>
      <w:spacing w:after="120" w:line="240" w:lineRule="auto"/>
      <w:contextualSpacing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4E15EB"/>
    <w:pPr>
      <w:widowControl w:val="0"/>
      <w:suppressAutoHyphens/>
      <w:spacing w:after="0" w:line="240" w:lineRule="auto"/>
    </w:pPr>
    <w:rPr>
      <w:rFonts w:ascii="Times New Roman" w:eastAsia="Times New Roman" w:hAnsi="Times New Roman"/>
      <w:color w:val="00000A"/>
      <w:sz w:val="24"/>
      <w:szCs w:val="24"/>
    </w:rPr>
  </w:style>
  <w:style w:type="paragraph" w:customStyle="1" w:styleId="info">
    <w:name w:val="info"/>
    <w:basedOn w:val="Normal"/>
    <w:link w:val="infoChar1"/>
    <w:rsid w:val="004E15EB"/>
    <w:pPr>
      <w:spacing w:after="0" w:line="230" w:lineRule="atLeast"/>
    </w:pPr>
    <w:rPr>
      <w:rFonts w:ascii="Arial" w:eastAsia="Times New Roman" w:hAnsi="Arial"/>
      <w:color w:val="000000"/>
      <w:sz w:val="18"/>
      <w:szCs w:val="20"/>
    </w:rPr>
  </w:style>
  <w:style w:type="character" w:customStyle="1" w:styleId="infoChar1">
    <w:name w:val="info Char1"/>
    <w:link w:val="info"/>
    <w:rsid w:val="004E15EB"/>
    <w:rPr>
      <w:rFonts w:ascii="Arial" w:eastAsia="Times New Roman" w:hAnsi="Arial" w:cs="Times New Roman"/>
      <w:color w:val="000000"/>
      <w:sz w:val="18"/>
      <w:szCs w:val="20"/>
      <w:lang w:val="en-US"/>
    </w:rPr>
  </w:style>
  <w:style w:type="table" w:customStyle="1" w:styleId="TableGridLight1">
    <w:name w:val="Table Grid Light1"/>
    <w:basedOn w:val="TableNormal"/>
    <w:uiPriority w:val="40"/>
    <w:rsid w:val="004E15EB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kypec2ctextspan">
    <w:name w:val="skype_c2c_text_span"/>
    <w:basedOn w:val="DefaultParagraphFont"/>
    <w:rsid w:val="004E15EB"/>
  </w:style>
  <w:style w:type="paragraph" w:customStyle="1" w:styleId="NormalVERDANA">
    <w:name w:val="Normal + VERDANA"/>
    <w:basedOn w:val="Normal"/>
    <w:rsid w:val="004E15EB"/>
    <w:pPr>
      <w:spacing w:after="0" w:line="240" w:lineRule="auto"/>
    </w:pPr>
    <w:rPr>
      <w:rFonts w:ascii="Times New Roman" w:eastAsia="Times New Roman" w:hAnsi="Times New Roman"/>
      <w:sz w:val="20"/>
      <w:szCs w:val="20"/>
      <w:lang w:val="en-IN"/>
    </w:rPr>
  </w:style>
  <w:style w:type="character" w:customStyle="1" w:styleId="NormalBookAntiquaChar">
    <w:name w:val="Normal + Book Antiqua Char"/>
    <w:aliases w:val="Black Char Char"/>
    <w:rsid w:val="004E15EB"/>
    <w:rPr>
      <w:rFonts w:ascii="Times New Roman" w:eastAsia="Times New Roman" w:hAnsi="Times New Roman" w:cs="Times New Roman"/>
      <w:bCs/>
      <w:sz w:val="24"/>
      <w:szCs w:val="24"/>
    </w:rPr>
  </w:style>
  <w:style w:type="paragraph" w:customStyle="1" w:styleId="Para">
    <w:name w:val="Para"/>
    <w:link w:val="ParaChar"/>
    <w:rsid w:val="004E15EB"/>
    <w:pPr>
      <w:autoSpaceDE w:val="0"/>
      <w:autoSpaceDN w:val="0"/>
      <w:adjustRightInd w:val="0"/>
      <w:spacing w:before="100" w:after="0" w:line="240" w:lineRule="atLeast"/>
    </w:pPr>
    <w:rPr>
      <w:rFonts w:ascii="Arial" w:eastAsia="Times New Roman" w:hAnsi="Arial" w:cs="Times New Roman"/>
      <w:color w:val="000000"/>
      <w:sz w:val="20"/>
      <w:szCs w:val="24"/>
      <w:lang w:val="en-US"/>
    </w:rPr>
  </w:style>
  <w:style w:type="character" w:customStyle="1" w:styleId="ParaChar">
    <w:name w:val="Para Char"/>
    <w:link w:val="Para"/>
    <w:rsid w:val="004E15EB"/>
    <w:rPr>
      <w:rFonts w:ascii="Arial" w:eastAsia="Times New Roman" w:hAnsi="Arial" w:cs="Times New Roman"/>
      <w:color w:val="000000"/>
      <w:sz w:val="20"/>
      <w:szCs w:val="24"/>
      <w:lang w:val="en-US"/>
    </w:rPr>
  </w:style>
  <w:style w:type="paragraph" w:customStyle="1" w:styleId="blurb">
    <w:name w:val="blurb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M11">
    <w:name w:val="CM11"/>
    <w:basedOn w:val="Default"/>
    <w:next w:val="Default"/>
    <w:rsid w:val="004E15EB"/>
    <w:pPr>
      <w:widowControl w:val="0"/>
      <w:spacing w:line="191" w:lineRule="atLeast"/>
    </w:pPr>
    <w:rPr>
      <w:rFonts w:ascii="Copperplate Gothic Bold" w:eastAsia="Times New Roman" w:hAnsi="Copperplate Gothic Bold" w:cs="Times New Roman"/>
      <w:color w:val="auto"/>
      <w:lang w:val="en-US"/>
    </w:rPr>
  </w:style>
  <w:style w:type="character" w:customStyle="1" w:styleId="SubHeadingbold">
    <w:name w:val="SubHeading_bold"/>
    <w:rsid w:val="004E15EB"/>
    <w:rPr>
      <w:rFonts w:ascii="Arial" w:hAnsi="Arial" w:cs="Times New Roman"/>
      <w:b/>
      <w:color w:val="000000"/>
      <w:sz w:val="18"/>
    </w:rPr>
  </w:style>
  <w:style w:type="paragraph" w:customStyle="1" w:styleId="Bullet1">
    <w:name w:val="Bullet1"/>
    <w:basedOn w:val="Normal"/>
    <w:rsid w:val="004E15EB"/>
    <w:pPr>
      <w:numPr>
        <w:numId w:val="32"/>
      </w:numPr>
      <w:suppressAutoHyphens/>
      <w:spacing w:before="60" w:after="0" w:line="240" w:lineRule="auto"/>
      <w:jc w:val="both"/>
    </w:pPr>
    <w:rPr>
      <w:rFonts w:ascii="Times New Roman" w:eastAsia="Times New Roman" w:hAnsi="Times New Roman"/>
      <w:szCs w:val="24"/>
      <w:lang w:eastAsia="ar-SA"/>
    </w:rPr>
  </w:style>
  <w:style w:type="paragraph" w:customStyle="1" w:styleId="LO-normal">
    <w:name w:val="LO-normal"/>
    <w:rsid w:val="004E15E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en-US"/>
    </w:rPr>
  </w:style>
  <w:style w:type="character" w:customStyle="1" w:styleId="InternetLink">
    <w:name w:val="Internet Link"/>
    <w:basedOn w:val="DefaultParagraphFont"/>
    <w:uiPriority w:val="99"/>
    <w:unhideWhenUsed/>
    <w:rsid w:val="004E15EB"/>
    <w:rPr>
      <w:color w:val="0000FF"/>
      <w:u w:val="single"/>
    </w:rPr>
  </w:style>
  <w:style w:type="character" w:customStyle="1" w:styleId="bold">
    <w:name w:val="bold"/>
    <w:basedOn w:val="DefaultParagraphFont"/>
    <w:rsid w:val="004E15EB"/>
  </w:style>
  <w:style w:type="paragraph" w:customStyle="1" w:styleId="p25">
    <w:name w:val="p25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23">
    <w:name w:val="p23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20">
    <w:name w:val="p20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ft4">
    <w:name w:val="ft4"/>
    <w:basedOn w:val="DefaultParagraphFont"/>
    <w:rsid w:val="004E15EB"/>
  </w:style>
  <w:style w:type="character" w:customStyle="1" w:styleId="ft11">
    <w:name w:val="ft11"/>
    <w:basedOn w:val="DefaultParagraphFont"/>
    <w:rsid w:val="004E15EB"/>
  </w:style>
  <w:style w:type="paragraph" w:customStyle="1" w:styleId="p21">
    <w:name w:val="p21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26">
    <w:name w:val="p26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27">
    <w:name w:val="p27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29">
    <w:name w:val="p29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0">
    <w:name w:val="p30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1">
    <w:name w:val="p31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2">
    <w:name w:val="p32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3">
    <w:name w:val="p33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4">
    <w:name w:val="p34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ft13">
    <w:name w:val="ft13"/>
    <w:basedOn w:val="DefaultParagraphFont"/>
    <w:rsid w:val="004E15EB"/>
  </w:style>
  <w:style w:type="paragraph" w:customStyle="1" w:styleId="p28">
    <w:name w:val="p28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5">
    <w:name w:val="p35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6">
    <w:name w:val="p36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7">
    <w:name w:val="p37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p38">
    <w:name w:val="p38"/>
    <w:basedOn w:val="Normal"/>
    <w:rsid w:val="004E15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NoSpacing1">
    <w:name w:val="No Spacing1"/>
    <w:rsid w:val="004E15EB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eastAsia="DejaVu Sans" w:hAnsi="Liberation Serif" w:cs="DejaVu Sans"/>
      <w:sz w:val="24"/>
      <w:szCs w:val="24"/>
      <w:lang w:val="en-US" w:eastAsia="zh-CN" w:bidi="hi-IN"/>
    </w:rPr>
  </w:style>
  <w:style w:type="character" w:customStyle="1" w:styleId="AchievementChar">
    <w:name w:val="Achievement Char"/>
    <w:rsid w:val="004E15EB"/>
    <w:rPr>
      <w:rFonts w:ascii="Century Gothic" w:hAnsi="Century Gothic" w:cs="Century Gothic"/>
      <w:bCs/>
      <w:sz w:val="18"/>
      <w:lang w:val="en-US" w:bidi="ar-SA"/>
    </w:rPr>
  </w:style>
  <w:style w:type="character" w:customStyle="1" w:styleId="StandardChar">
    <w:name w:val="Standard Char"/>
    <w:link w:val="Standard"/>
    <w:rsid w:val="004E15EB"/>
    <w:rPr>
      <w:rFonts w:ascii="Times New Roman" w:eastAsia="Times New Roman" w:hAnsi="Times New Roman" w:cs="Times New Roman"/>
      <w:kern w:val="3"/>
      <w:sz w:val="20"/>
      <w:szCs w:val="20"/>
      <w:lang w:val="en-US" w:eastAsia="zh-CN"/>
    </w:rPr>
  </w:style>
  <w:style w:type="paragraph" w:customStyle="1" w:styleId="Style0">
    <w:name w:val="_Style 0"/>
    <w:qFormat/>
    <w:rsid w:val="004E15EB"/>
    <w:pPr>
      <w:spacing w:after="0" w:line="240" w:lineRule="auto"/>
      <w:ind w:left="720"/>
    </w:pPr>
    <w:rPr>
      <w:rFonts w:ascii="Times New Roman" w:eastAsia="SimSun" w:hAnsi="Times New Roman" w:cs="Times New Roman"/>
      <w:sz w:val="20"/>
      <w:szCs w:val="20"/>
      <w:lang w:eastAsia="en-IN"/>
    </w:rPr>
  </w:style>
  <w:style w:type="paragraph" w:customStyle="1" w:styleId="BodyTextIndent2CharChar">
    <w:name w:val="Body Text Indent 2 Char Char"/>
    <w:basedOn w:val="Normal"/>
    <w:rsid w:val="004E15EB"/>
    <w:pPr>
      <w:widowControl w:val="0"/>
      <w:spacing w:after="0" w:line="240" w:lineRule="auto"/>
      <w:ind w:left="1080" w:firstLine="720"/>
    </w:pPr>
    <w:rPr>
      <w:rFonts w:ascii="Verdana" w:eastAsia="SimSun" w:hAnsi="Verdana" w:cs="Verdana"/>
      <w:kern w:val="2"/>
      <w:sz w:val="20"/>
      <w:szCs w:val="20"/>
      <w:lang w:eastAsia="zh-CN"/>
    </w:rPr>
  </w:style>
  <w:style w:type="character" w:customStyle="1" w:styleId="hlite">
    <w:name w:val="hlite"/>
    <w:basedOn w:val="DefaultParagraphFont"/>
    <w:rsid w:val="004E15EB"/>
  </w:style>
  <w:style w:type="character" w:customStyle="1" w:styleId="hlite-inherit">
    <w:name w:val="hlite-inherit"/>
    <w:basedOn w:val="DefaultParagraphFont"/>
    <w:rsid w:val="004E15EB"/>
  </w:style>
  <w:style w:type="character" w:customStyle="1" w:styleId="stl10">
    <w:name w:val="stl_10"/>
    <w:basedOn w:val="DefaultParagraphFont"/>
    <w:rsid w:val="004E15EB"/>
  </w:style>
  <w:style w:type="character" w:customStyle="1" w:styleId="stl11">
    <w:name w:val="stl_11"/>
    <w:basedOn w:val="DefaultParagraphFont"/>
    <w:rsid w:val="004E15EB"/>
  </w:style>
  <w:style w:type="character" w:customStyle="1" w:styleId="stl29">
    <w:name w:val="stl_29"/>
    <w:basedOn w:val="DefaultParagraphFont"/>
    <w:rsid w:val="004E15EB"/>
  </w:style>
  <w:style w:type="paragraph" w:customStyle="1" w:styleId="CompanyNameOne">
    <w:name w:val="Company Name One"/>
    <w:basedOn w:val="Normal"/>
    <w:next w:val="Normal"/>
    <w:rsid w:val="004E15EB"/>
    <w:pPr>
      <w:numPr>
        <w:numId w:val="33"/>
      </w:numPr>
      <w:suppressAutoHyphens/>
      <w:spacing w:after="0" w:line="240" w:lineRule="auto"/>
      <w:ind w:left="0" w:firstLine="0"/>
    </w:pPr>
    <w:rPr>
      <w:rFonts w:ascii="Lucida Bright" w:eastAsia="Times New Roman" w:hAnsi="Lucida Bright" w:cs="Courier New"/>
      <w:b/>
      <w:bCs/>
      <w:sz w:val="18"/>
      <w:szCs w:val="24"/>
      <w:lang w:eastAsia="ar-SA"/>
    </w:rPr>
  </w:style>
  <w:style w:type="paragraph" w:customStyle="1" w:styleId="TEXT0">
    <w:name w:val="TEXT"/>
    <w:basedOn w:val="Normal"/>
    <w:rsid w:val="004E15EB"/>
    <w:pPr>
      <w:widowControl w:val="0"/>
      <w:tabs>
        <w:tab w:val="left" w:pos="0"/>
        <w:tab w:val="left" w:pos="720"/>
      </w:tabs>
      <w:suppressAutoHyphens/>
      <w:overflowPunct w:val="0"/>
      <w:autoSpaceDE w:val="0"/>
      <w:spacing w:after="60" w:line="100" w:lineRule="atLeast"/>
      <w:ind w:left="720" w:hanging="360"/>
      <w:jc w:val="both"/>
      <w:textAlignment w:val="baseline"/>
    </w:pPr>
    <w:rPr>
      <w:rFonts w:ascii="Arial" w:eastAsia="Andale Sans UI" w:hAnsi="Arial" w:cs="Arial"/>
      <w:b/>
      <w:kern w:val="1"/>
      <w:sz w:val="20"/>
      <w:szCs w:val="20"/>
      <w:lang w:val="de-DE" w:eastAsia="ja-JP" w:bidi="fa-IR"/>
    </w:rPr>
  </w:style>
  <w:style w:type="table" w:customStyle="1" w:styleId="LightShading1">
    <w:name w:val="Light Shading1"/>
    <w:basedOn w:val="TableNormal"/>
    <w:uiPriority w:val="60"/>
    <w:rsid w:val="004E15EB"/>
    <w:pPr>
      <w:spacing w:after="0" w:line="240" w:lineRule="auto"/>
    </w:pPr>
    <w:rPr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numbering" w:customStyle="1" w:styleId="Bullets1">
    <w:name w:val="Bullets1"/>
    <w:rsid w:val="004E15EB"/>
    <w:pPr>
      <w:numPr>
        <w:numId w:val="1"/>
      </w:numPr>
    </w:pPr>
  </w:style>
  <w:style w:type="paragraph" w:customStyle="1" w:styleId="tty80">
    <w:name w:val="tty80"/>
    <w:basedOn w:val="Normal"/>
    <w:rsid w:val="004E15EB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ResumeText">
    <w:name w:val="Resume Text"/>
    <w:basedOn w:val="Normal"/>
    <w:rsid w:val="004E15EB"/>
    <w:pPr>
      <w:suppressAutoHyphens/>
      <w:autoSpaceDN w:val="0"/>
      <w:spacing w:before="40" w:after="40" w:line="288" w:lineRule="auto"/>
      <w:ind w:right="1440"/>
      <w:textAlignment w:val="baseline"/>
    </w:pPr>
    <w:rPr>
      <w:rFonts w:ascii="Arial" w:eastAsia="Arial" w:hAnsi="Arial"/>
      <w:color w:val="595959"/>
      <w:kern w:val="3"/>
      <w:sz w:val="20"/>
      <w:szCs w:val="20"/>
      <w:lang w:eastAsia="ja-JP"/>
    </w:rPr>
  </w:style>
  <w:style w:type="paragraph" w:customStyle="1" w:styleId="bullet">
    <w:name w:val="bullet"/>
    <w:basedOn w:val="Normal"/>
    <w:rsid w:val="004E15EB"/>
    <w:pPr>
      <w:numPr>
        <w:numId w:val="34"/>
      </w:num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Normal12pt">
    <w:name w:val="Normal + 12 pt"/>
    <w:aliases w:val="After:  0 pt"/>
    <w:basedOn w:val="BodyText"/>
    <w:rsid w:val="004E15EB"/>
    <w:pPr>
      <w:spacing w:before="0" w:after="0"/>
      <w:ind w:left="0"/>
      <w:jc w:val="both"/>
    </w:pPr>
    <w:rPr>
      <w:rFonts w:ascii="Arial" w:hAnsi="Arial" w:cs="Arial"/>
      <w:spacing w:val="-5"/>
    </w:rPr>
  </w:style>
  <w:style w:type="character" w:customStyle="1" w:styleId="normaltextrun">
    <w:name w:val="normaltextrun"/>
    <w:basedOn w:val="DefaultParagraphFont"/>
    <w:qFormat/>
    <w:rsid w:val="004E1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4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S</dc:creator>
  <cp:keywords/>
  <dc:description/>
  <cp:lastModifiedBy>Microsoft account</cp:lastModifiedBy>
  <cp:revision>11</cp:revision>
  <dcterms:created xsi:type="dcterms:W3CDTF">2025-06-23T06:38:00Z</dcterms:created>
  <dcterms:modified xsi:type="dcterms:W3CDTF">2025-11-15T05:54:00Z</dcterms:modified>
</cp:coreProperties>
</file>